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7BB2" w:rsidRPr="00490F45" w:rsidRDefault="00517BB2" w:rsidP="00BB5677">
      <w:pPr>
        <w:pStyle w:val="Heading1"/>
        <w:shd w:val="clear" w:color="auto" w:fill="FFFFFF"/>
        <w:spacing w:before="0" w:line="173" w:lineRule="atLeast"/>
        <w:jc w:val="center"/>
        <w:rPr>
          <w:rFonts w:ascii="Times New Roman" w:hAnsi="Times New Roman" w:cs="Times New Roman"/>
          <w:color w:val="000000"/>
          <w:sz w:val="32"/>
          <w:szCs w:val="32"/>
        </w:rPr>
      </w:pPr>
    </w:p>
    <w:p w:rsidR="00517BB2" w:rsidRPr="00490F45" w:rsidRDefault="00517BB2" w:rsidP="00BB5677">
      <w:pPr>
        <w:pStyle w:val="Heading1"/>
        <w:shd w:val="clear" w:color="auto" w:fill="FFFFFF"/>
        <w:spacing w:before="0" w:line="173" w:lineRule="atLeast"/>
        <w:jc w:val="center"/>
        <w:rPr>
          <w:rFonts w:ascii="Times New Roman" w:hAnsi="Times New Roman" w:cs="Times New Roman"/>
          <w:color w:val="000000"/>
          <w:sz w:val="32"/>
          <w:szCs w:val="32"/>
        </w:rPr>
      </w:pPr>
    </w:p>
    <w:p w:rsidR="00517BB2" w:rsidRPr="00490F45" w:rsidRDefault="00517BB2" w:rsidP="00BB5677">
      <w:pPr>
        <w:pStyle w:val="Heading1"/>
        <w:shd w:val="clear" w:color="auto" w:fill="FFFFFF"/>
        <w:spacing w:before="0" w:line="173" w:lineRule="atLeast"/>
        <w:jc w:val="center"/>
        <w:rPr>
          <w:rFonts w:ascii="Times New Roman" w:hAnsi="Times New Roman" w:cs="Times New Roman"/>
          <w:color w:val="000000"/>
          <w:sz w:val="32"/>
          <w:szCs w:val="32"/>
        </w:rPr>
      </w:pPr>
    </w:p>
    <w:p w:rsidR="00CD6CA1" w:rsidRPr="00490F45" w:rsidRDefault="00CD6CA1" w:rsidP="00BB5677">
      <w:pPr>
        <w:pStyle w:val="Heading1"/>
        <w:shd w:val="clear" w:color="auto" w:fill="FFFFFF"/>
        <w:spacing w:before="0" w:line="173" w:lineRule="atLeast"/>
        <w:jc w:val="center"/>
        <w:rPr>
          <w:rFonts w:ascii="Times New Roman" w:hAnsi="Times New Roman" w:cs="Times New Roman"/>
          <w:color w:val="000000"/>
          <w:sz w:val="32"/>
          <w:szCs w:val="32"/>
        </w:rPr>
      </w:pPr>
      <w:r w:rsidRPr="00490F45">
        <w:rPr>
          <w:rFonts w:ascii="Times New Roman" w:hAnsi="Times New Roman" w:cs="Times New Roman"/>
          <w:color w:val="000000"/>
          <w:sz w:val="32"/>
          <w:szCs w:val="32"/>
        </w:rPr>
        <w:t>B. N. Bandodkar College of Science,</w:t>
      </w:r>
    </w:p>
    <w:p w:rsidR="00CD6CA1" w:rsidRPr="00490F45" w:rsidRDefault="00CD6CA1" w:rsidP="00BB5677">
      <w:pPr>
        <w:pStyle w:val="Heading1"/>
        <w:shd w:val="clear" w:color="auto" w:fill="FFFFFF"/>
        <w:spacing w:before="0" w:line="173" w:lineRule="atLeast"/>
        <w:jc w:val="center"/>
        <w:rPr>
          <w:rFonts w:ascii="Times New Roman" w:hAnsi="Times New Roman" w:cs="Times New Roman"/>
          <w:color w:val="000000"/>
          <w:sz w:val="32"/>
          <w:szCs w:val="32"/>
        </w:rPr>
      </w:pPr>
      <w:proofErr w:type="gramStart"/>
      <w:r w:rsidRPr="00490F45">
        <w:rPr>
          <w:rFonts w:ascii="Times New Roman" w:hAnsi="Times New Roman" w:cs="Times New Roman"/>
          <w:color w:val="000000"/>
          <w:sz w:val="32"/>
          <w:szCs w:val="32"/>
        </w:rPr>
        <w:t>Thane (W)-400701.</w:t>
      </w:r>
      <w:proofErr w:type="gramEnd"/>
    </w:p>
    <w:p w:rsidR="00F8275E" w:rsidRPr="00490F45" w:rsidRDefault="00F8275E" w:rsidP="00BB5677">
      <w:pPr>
        <w:spacing w:after="0" w:line="240" w:lineRule="auto"/>
        <w:ind w:firstLine="720"/>
        <w:jc w:val="center"/>
        <w:rPr>
          <w:rFonts w:ascii="Times New Roman" w:eastAsia="Kozuka Gothic Pr6N EL" w:hAnsi="Times New Roman" w:cs="Times New Roman"/>
          <w:b/>
          <w:sz w:val="32"/>
          <w:szCs w:val="32"/>
        </w:rPr>
      </w:pPr>
    </w:p>
    <w:p w:rsidR="00F8275E" w:rsidRPr="00490F45" w:rsidRDefault="00F8275E" w:rsidP="00F8275E">
      <w:pPr>
        <w:spacing w:line="240" w:lineRule="auto"/>
        <w:jc w:val="center"/>
        <w:rPr>
          <w:rFonts w:ascii="Times New Roman" w:eastAsia="Kozuka Gothic Pr6N EL" w:hAnsi="Times New Roman" w:cs="Times New Roman"/>
          <w:sz w:val="32"/>
          <w:szCs w:val="32"/>
        </w:rPr>
      </w:pPr>
    </w:p>
    <w:p w:rsidR="00F8275E" w:rsidRPr="00490F45" w:rsidRDefault="00F8275E" w:rsidP="00BB5677">
      <w:pPr>
        <w:spacing w:line="240" w:lineRule="auto"/>
        <w:jc w:val="center"/>
        <w:rPr>
          <w:rFonts w:ascii="Times New Roman" w:eastAsia="Kozuka Gothic Pr6N B" w:hAnsi="Times New Roman" w:cs="Times New Roman"/>
          <w:b/>
          <w:sz w:val="36"/>
          <w:szCs w:val="36"/>
          <w:u w:val="single"/>
        </w:rPr>
      </w:pPr>
      <w:r w:rsidRPr="00490F45">
        <w:rPr>
          <w:rFonts w:ascii="Times New Roman" w:eastAsia="Kozuka Gothic Pr6N B" w:hAnsi="Times New Roman" w:cs="Times New Roman"/>
          <w:b/>
          <w:sz w:val="36"/>
          <w:szCs w:val="36"/>
          <w:u w:val="single"/>
        </w:rPr>
        <w:t>ONLINE CHAT APPLICATION</w:t>
      </w:r>
    </w:p>
    <w:p w:rsidR="00F8275E" w:rsidRPr="00490F45" w:rsidRDefault="00F8275E" w:rsidP="00BB5677">
      <w:pPr>
        <w:spacing w:line="240" w:lineRule="auto"/>
        <w:jc w:val="center"/>
        <w:rPr>
          <w:rFonts w:ascii="Times New Roman" w:eastAsia="Kozuka Gothic Pr6N EL" w:hAnsi="Times New Roman" w:cs="Times New Roman"/>
          <w:sz w:val="32"/>
          <w:szCs w:val="32"/>
        </w:rPr>
      </w:pPr>
      <w:r w:rsidRPr="00490F45">
        <w:rPr>
          <w:rFonts w:ascii="Times New Roman" w:eastAsia="Kozuka Gothic Pr6N EL" w:hAnsi="Times New Roman" w:cs="Times New Roman"/>
          <w:sz w:val="32"/>
          <w:szCs w:val="32"/>
        </w:rPr>
        <w:t>BY</w:t>
      </w:r>
    </w:p>
    <w:p w:rsidR="00F8275E" w:rsidRPr="00490F45" w:rsidRDefault="00CD6CA1" w:rsidP="00BB5677">
      <w:pPr>
        <w:spacing w:line="240" w:lineRule="auto"/>
        <w:jc w:val="center"/>
        <w:rPr>
          <w:rFonts w:ascii="Times New Roman" w:eastAsia="Kozuka Gothic Pr6N EL" w:hAnsi="Times New Roman" w:cs="Times New Roman"/>
          <w:sz w:val="32"/>
          <w:szCs w:val="32"/>
        </w:rPr>
      </w:pPr>
      <w:r w:rsidRPr="00490F45">
        <w:rPr>
          <w:rFonts w:ascii="Times New Roman" w:eastAsia="Kozuka Gothic Pr6N EL" w:hAnsi="Times New Roman" w:cs="Times New Roman"/>
          <w:b/>
          <w:sz w:val="36"/>
          <w:szCs w:val="36"/>
        </w:rPr>
        <w:t>Vaibhav Waghmare</w:t>
      </w:r>
    </w:p>
    <w:p w:rsidR="00F8275E" w:rsidRPr="00490F45" w:rsidRDefault="00F8275E" w:rsidP="00BB5677">
      <w:pPr>
        <w:spacing w:line="240" w:lineRule="auto"/>
        <w:jc w:val="center"/>
        <w:rPr>
          <w:rFonts w:ascii="Times New Roman" w:eastAsia="Kozuka Gothic Pr6N EL" w:hAnsi="Times New Roman" w:cs="Times New Roman"/>
          <w:sz w:val="32"/>
          <w:szCs w:val="32"/>
        </w:rPr>
      </w:pPr>
      <w:r w:rsidRPr="00490F45">
        <w:rPr>
          <w:rFonts w:ascii="Times New Roman" w:eastAsia="Kozuka Gothic Pr6N EL" w:hAnsi="Times New Roman" w:cs="Times New Roman"/>
          <w:sz w:val="32"/>
          <w:szCs w:val="32"/>
        </w:rPr>
        <w:t>T.Y.BSC (</w:t>
      </w:r>
      <w:r w:rsidR="00CD6CA1" w:rsidRPr="00490F45">
        <w:rPr>
          <w:rFonts w:ascii="Times New Roman" w:eastAsia="Kozuka Gothic Pr6N EL" w:hAnsi="Times New Roman" w:cs="Times New Roman"/>
          <w:sz w:val="32"/>
          <w:szCs w:val="32"/>
        </w:rPr>
        <w:t>Information Technology</w:t>
      </w:r>
      <w:r w:rsidRPr="00490F45">
        <w:rPr>
          <w:rFonts w:ascii="Times New Roman" w:eastAsia="Kozuka Gothic Pr6N EL" w:hAnsi="Times New Roman" w:cs="Times New Roman"/>
          <w:sz w:val="32"/>
          <w:szCs w:val="32"/>
        </w:rPr>
        <w:t>)</w:t>
      </w:r>
    </w:p>
    <w:p w:rsidR="00F17549" w:rsidRPr="00490F45" w:rsidRDefault="00F8275E" w:rsidP="00BB5677">
      <w:pPr>
        <w:spacing w:line="240" w:lineRule="auto"/>
        <w:jc w:val="center"/>
        <w:rPr>
          <w:rFonts w:ascii="Times New Roman" w:eastAsia="Kozuka Gothic Pr6N EL" w:hAnsi="Times New Roman" w:cs="Times New Roman"/>
          <w:sz w:val="32"/>
          <w:szCs w:val="32"/>
        </w:rPr>
      </w:pPr>
      <w:r w:rsidRPr="00490F45">
        <w:rPr>
          <w:rFonts w:ascii="Times New Roman" w:eastAsia="Kozuka Gothic Pr6N EL" w:hAnsi="Times New Roman" w:cs="Times New Roman"/>
          <w:sz w:val="32"/>
          <w:szCs w:val="32"/>
        </w:rPr>
        <w:t>UNIVERSITY OF MUMBAI</w:t>
      </w:r>
    </w:p>
    <w:p w:rsidR="00F8275E" w:rsidRPr="00490F45" w:rsidRDefault="00CD6CA1" w:rsidP="00BB5677">
      <w:pPr>
        <w:spacing w:line="240" w:lineRule="auto"/>
        <w:jc w:val="center"/>
        <w:rPr>
          <w:rFonts w:ascii="Times New Roman" w:eastAsia="Kozuka Gothic Pr6N EL" w:hAnsi="Times New Roman" w:cs="Times New Roman"/>
          <w:sz w:val="32"/>
          <w:szCs w:val="32"/>
        </w:rPr>
      </w:pPr>
      <w:r w:rsidRPr="00490F45">
        <w:rPr>
          <w:rFonts w:ascii="Times New Roman" w:eastAsia="Kozuka Gothic Pr6N EL" w:hAnsi="Times New Roman" w:cs="Times New Roman"/>
          <w:sz w:val="32"/>
          <w:szCs w:val="32"/>
        </w:rPr>
        <w:t>2014</w:t>
      </w:r>
      <w:r w:rsidR="00EC4C03" w:rsidRPr="00490F45">
        <w:rPr>
          <w:rFonts w:ascii="Times New Roman" w:eastAsia="Kozuka Gothic Pr6N EL" w:hAnsi="Times New Roman" w:cs="Times New Roman"/>
          <w:sz w:val="32"/>
          <w:szCs w:val="32"/>
        </w:rPr>
        <w:t>-201</w:t>
      </w:r>
      <w:r w:rsidRPr="00490F45">
        <w:rPr>
          <w:rFonts w:ascii="Times New Roman" w:eastAsia="Kozuka Gothic Pr6N EL" w:hAnsi="Times New Roman" w:cs="Times New Roman"/>
          <w:sz w:val="32"/>
          <w:szCs w:val="32"/>
        </w:rPr>
        <w:t>5</w:t>
      </w:r>
    </w:p>
    <w:p w:rsidR="00F17549" w:rsidRPr="00490F45" w:rsidRDefault="00F17549" w:rsidP="00F17549">
      <w:pPr>
        <w:spacing w:line="240" w:lineRule="auto"/>
        <w:jc w:val="center"/>
        <w:rPr>
          <w:rFonts w:ascii="Times New Roman" w:eastAsia="Kozuka Gothic Pr6N EL" w:hAnsi="Times New Roman" w:cs="Times New Roman"/>
          <w:sz w:val="32"/>
          <w:szCs w:val="32"/>
        </w:rPr>
      </w:pPr>
    </w:p>
    <w:p w:rsidR="00F8275E" w:rsidRPr="00490F45" w:rsidRDefault="00F8275E" w:rsidP="00F17549">
      <w:pPr>
        <w:spacing w:line="240" w:lineRule="auto"/>
        <w:jc w:val="center"/>
        <w:rPr>
          <w:rFonts w:ascii="Times New Roman" w:eastAsia="Kozuka Gothic Pr6N EL" w:hAnsi="Times New Roman" w:cs="Times New Roman"/>
          <w:b/>
          <w:bCs/>
          <w:sz w:val="32"/>
          <w:szCs w:val="32"/>
        </w:rPr>
      </w:pPr>
      <w:r w:rsidRPr="00490F45">
        <w:rPr>
          <w:rFonts w:ascii="Times New Roman" w:eastAsia="Kozuka Gothic Pr6N EL" w:hAnsi="Times New Roman" w:cs="Times New Roman"/>
          <w:b/>
          <w:bCs/>
          <w:sz w:val="32"/>
          <w:szCs w:val="32"/>
        </w:rPr>
        <w:t>PROJECT GUIDE</w:t>
      </w:r>
    </w:p>
    <w:p w:rsidR="00682240" w:rsidRPr="00490F45" w:rsidRDefault="00F8275E" w:rsidP="00F8275E">
      <w:pPr>
        <w:spacing w:line="240" w:lineRule="auto"/>
        <w:jc w:val="center"/>
        <w:rPr>
          <w:rFonts w:ascii="Times New Roman" w:eastAsia="Kozuka Gothic Pro R" w:hAnsi="Times New Roman" w:cs="Times New Roman"/>
          <w:sz w:val="24"/>
          <w:szCs w:val="24"/>
        </w:rPr>
      </w:pPr>
      <w:r w:rsidRPr="00490F45">
        <w:rPr>
          <w:rFonts w:ascii="Times New Roman" w:eastAsia="Kozuka Gothic Pro R" w:hAnsi="Times New Roman" w:cs="Times New Roman"/>
          <w:b/>
          <w:sz w:val="32"/>
          <w:szCs w:val="32"/>
        </w:rPr>
        <w:t xml:space="preserve">Prof. </w:t>
      </w:r>
      <w:r w:rsidR="00CD6CA1" w:rsidRPr="00490F45">
        <w:rPr>
          <w:rFonts w:ascii="Times New Roman" w:eastAsia="Kozuka Gothic Pro R" w:hAnsi="Times New Roman" w:cs="Times New Roman"/>
          <w:b/>
          <w:sz w:val="32"/>
          <w:szCs w:val="32"/>
        </w:rPr>
        <w:t>Meenakshi Yadav</w:t>
      </w:r>
    </w:p>
    <w:p w:rsidR="00682240" w:rsidRPr="00490F45" w:rsidRDefault="00682240" w:rsidP="00682240">
      <w:pPr>
        <w:rPr>
          <w:rFonts w:ascii="Times New Roman" w:eastAsia="Kozuka Gothic Pr6N EL" w:hAnsi="Times New Roman" w:cs="Times New Roman"/>
          <w:sz w:val="24"/>
          <w:szCs w:val="24"/>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517BB2" w:rsidRPr="00490F45" w:rsidRDefault="00517BB2" w:rsidP="00AE6224">
      <w:pPr>
        <w:jc w:val="center"/>
        <w:rPr>
          <w:rFonts w:ascii="Times New Roman" w:eastAsia="Kozuka Gothic Pr6N B" w:hAnsi="Times New Roman" w:cs="Times New Roman"/>
          <w:sz w:val="36"/>
          <w:szCs w:val="36"/>
        </w:rPr>
      </w:pPr>
    </w:p>
    <w:p w:rsidR="00AE6224" w:rsidRPr="00490F45" w:rsidRDefault="00AE6224" w:rsidP="00AE6224">
      <w:pPr>
        <w:jc w:val="center"/>
        <w:rPr>
          <w:rFonts w:ascii="Times New Roman" w:eastAsia="Kozuka Gothic Pr6N B" w:hAnsi="Times New Roman" w:cs="Times New Roman"/>
          <w:b/>
          <w:sz w:val="32"/>
          <w:szCs w:val="32"/>
          <w:u w:val="single"/>
        </w:rPr>
      </w:pPr>
      <w:r w:rsidRPr="00490F45">
        <w:rPr>
          <w:rFonts w:ascii="Times New Roman" w:eastAsia="Kozuka Gothic Pr6N B" w:hAnsi="Times New Roman" w:cs="Times New Roman"/>
          <w:b/>
          <w:sz w:val="32"/>
          <w:szCs w:val="32"/>
          <w:u w:val="single"/>
        </w:rPr>
        <w:t>ACKNOWLEDGEMENT</w:t>
      </w:r>
    </w:p>
    <w:p w:rsidR="00650733" w:rsidRPr="00490F45" w:rsidRDefault="00650733" w:rsidP="002A246C">
      <w:pPr>
        <w:pStyle w:val="NoSpacing"/>
        <w:rPr>
          <w:rFonts w:ascii="Times New Roman" w:eastAsia="Kozuka Gothic Pr6N EL" w:hAnsi="Times New Roman" w:cs="Times New Roman"/>
          <w:sz w:val="28"/>
          <w:szCs w:val="28"/>
        </w:rPr>
      </w:pPr>
    </w:p>
    <w:p w:rsidR="00650733" w:rsidRPr="00490F45" w:rsidRDefault="00650733" w:rsidP="002A246C">
      <w:pPr>
        <w:pStyle w:val="NoSpacing"/>
        <w:rPr>
          <w:rFonts w:ascii="Times New Roman" w:eastAsia="Kozuka Gothic Pr6N EL" w:hAnsi="Times New Roman" w:cs="Times New Roman"/>
          <w:sz w:val="28"/>
          <w:szCs w:val="28"/>
        </w:rPr>
      </w:pPr>
    </w:p>
    <w:p w:rsidR="002A246C" w:rsidRPr="00490F45" w:rsidRDefault="002A246C" w:rsidP="002A246C">
      <w:pPr>
        <w:pStyle w:val="NoSpacing"/>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Before we get into thick of things we would like to add a few heartfelt words for the people who were part of this project in numerous ways, people who gave unending support right from the stage the project idea was conceived. A project report is such a comprehensive coverage; it would not have been materialized without the help of many.               </w:t>
      </w:r>
    </w:p>
    <w:p w:rsidR="002A246C" w:rsidRPr="00490F45" w:rsidRDefault="002A246C" w:rsidP="002A246C">
      <w:pPr>
        <w:pStyle w:val="NoSpacing"/>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The four things that go on to make a successful endeavor are dedication, hard work, patience and correct guidance. Able and timely guidance not only helps in making an effort fruitful but also transforms the whole process of learning and implementing into an enjoyable experience. </w:t>
      </w:r>
    </w:p>
    <w:p w:rsidR="002A246C" w:rsidRPr="00490F45" w:rsidRDefault="002A246C" w:rsidP="002A246C">
      <w:pPr>
        <w:pStyle w:val="NoSpacing"/>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In particular, I would like to thank our principal </w:t>
      </w:r>
      <w:r w:rsidRPr="00490F45">
        <w:rPr>
          <w:rFonts w:ascii="Times New Roman" w:eastAsia="Kozuka Gothic Pr6N EL" w:hAnsi="Times New Roman" w:cs="Times New Roman"/>
          <w:b/>
          <w:sz w:val="28"/>
          <w:szCs w:val="28"/>
        </w:rPr>
        <w:t>“</w:t>
      </w:r>
      <w:r w:rsidR="005E3ACC" w:rsidRPr="00490F45">
        <w:rPr>
          <w:rFonts w:ascii="Times New Roman" w:eastAsia="Kozuka Gothic Pr6N EL" w:hAnsi="Times New Roman" w:cs="Times New Roman"/>
          <w:b/>
          <w:sz w:val="28"/>
          <w:szCs w:val="28"/>
        </w:rPr>
        <w:t>Mrs.</w:t>
      </w:r>
      <w:r w:rsidRPr="00490F45">
        <w:rPr>
          <w:rFonts w:ascii="Times New Roman" w:eastAsia="Kozuka Gothic Pr6N EL" w:hAnsi="Times New Roman" w:cs="Times New Roman"/>
          <w:b/>
          <w:sz w:val="28"/>
          <w:szCs w:val="28"/>
        </w:rPr>
        <w:t xml:space="preserve"> </w:t>
      </w:r>
      <w:r w:rsidR="00D428B6" w:rsidRPr="00490F45">
        <w:rPr>
          <w:rFonts w:ascii="Times New Roman" w:eastAsia="Kozuka Gothic Pr6N EL" w:hAnsi="Times New Roman" w:cs="Times New Roman"/>
          <w:b/>
          <w:sz w:val="28"/>
          <w:szCs w:val="28"/>
        </w:rPr>
        <w:t>Madhuri Pejave</w:t>
      </w:r>
      <w:r w:rsidR="005E3ACC" w:rsidRPr="00490F45">
        <w:rPr>
          <w:rFonts w:ascii="Times New Roman" w:eastAsia="Kozuka Gothic Pr6N EL" w:hAnsi="Times New Roman" w:cs="Times New Roman"/>
          <w:b/>
          <w:sz w:val="28"/>
          <w:szCs w:val="28"/>
        </w:rPr>
        <w:t>r</w:t>
      </w:r>
      <w:r w:rsidRPr="00490F45">
        <w:rPr>
          <w:rFonts w:ascii="Times New Roman" w:eastAsia="Kozuka Gothic Pr6N EL" w:hAnsi="Times New Roman" w:cs="Times New Roman"/>
          <w:b/>
          <w:sz w:val="28"/>
          <w:szCs w:val="28"/>
        </w:rPr>
        <w:t>”</w:t>
      </w:r>
      <w:r w:rsidRPr="00490F45">
        <w:rPr>
          <w:rFonts w:ascii="Times New Roman" w:eastAsia="Kozuka Gothic Pr6N EL" w:hAnsi="Times New Roman" w:cs="Times New Roman"/>
          <w:sz w:val="28"/>
          <w:szCs w:val="28"/>
        </w:rPr>
        <w:t xml:space="preserve"> </w:t>
      </w:r>
      <w:r w:rsidR="000E0AF1" w:rsidRPr="00490F45">
        <w:rPr>
          <w:rFonts w:ascii="Times New Roman" w:eastAsia="Kozuka Gothic Pr6N EL" w:hAnsi="Times New Roman" w:cs="Times New Roman"/>
          <w:sz w:val="28"/>
          <w:szCs w:val="28"/>
        </w:rPr>
        <w:t>and Our Respected HOD “</w:t>
      </w:r>
      <w:r w:rsidR="000E0AF1" w:rsidRPr="00490F45">
        <w:rPr>
          <w:rFonts w:ascii="Times New Roman" w:eastAsia="Kozuka Gothic Pr6N EL" w:hAnsi="Times New Roman" w:cs="Times New Roman"/>
          <w:b/>
          <w:sz w:val="28"/>
          <w:szCs w:val="28"/>
        </w:rPr>
        <w:t>Prof. Abhijeet Kale Sir”</w:t>
      </w:r>
      <w:r w:rsidR="000E0AF1" w:rsidRPr="00490F45">
        <w:rPr>
          <w:rFonts w:ascii="Times New Roman" w:eastAsia="Kozuka Gothic Pr6N EL" w:hAnsi="Times New Roman" w:cs="Times New Roman"/>
          <w:sz w:val="28"/>
          <w:szCs w:val="28"/>
        </w:rPr>
        <w:t xml:space="preserve"> for</w:t>
      </w:r>
      <w:r w:rsidRPr="00490F45">
        <w:rPr>
          <w:rFonts w:ascii="Times New Roman" w:eastAsia="Kozuka Gothic Pr6N EL" w:hAnsi="Times New Roman" w:cs="Times New Roman"/>
          <w:sz w:val="28"/>
          <w:szCs w:val="28"/>
        </w:rPr>
        <w:t xml:space="preserve"> her blessings and for being a const</w:t>
      </w:r>
      <w:r w:rsidR="000E0AF1" w:rsidRPr="00490F45">
        <w:rPr>
          <w:rFonts w:ascii="Times New Roman" w:eastAsia="Kozuka Gothic Pr6N EL" w:hAnsi="Times New Roman" w:cs="Times New Roman"/>
          <w:sz w:val="28"/>
          <w:szCs w:val="28"/>
        </w:rPr>
        <w:t xml:space="preserve">ant source of inspiration to us </w:t>
      </w:r>
      <w:r w:rsidRPr="00490F45">
        <w:rPr>
          <w:rFonts w:ascii="Times New Roman" w:eastAsia="Kozuka Gothic Pr6N EL" w:hAnsi="Times New Roman" w:cs="Times New Roman"/>
          <w:sz w:val="28"/>
          <w:szCs w:val="28"/>
        </w:rPr>
        <w:t>With immense gratitude, I would to give a very special honor and respect to our teachers</w:t>
      </w:r>
      <w:r w:rsidR="000E0AF1" w:rsidRPr="00490F45">
        <w:rPr>
          <w:rFonts w:ascii="Times New Roman" w:eastAsia="Kozuka Gothic Pr6N EL" w:hAnsi="Times New Roman" w:cs="Times New Roman"/>
          <w:sz w:val="28"/>
          <w:szCs w:val="28"/>
        </w:rPr>
        <w:t xml:space="preserve"> “</w:t>
      </w:r>
      <w:r w:rsidRPr="00490F45">
        <w:rPr>
          <w:rFonts w:ascii="Times New Roman" w:eastAsia="Kozuka Gothic Pr6N EL" w:hAnsi="Times New Roman" w:cs="Times New Roman"/>
          <w:b/>
          <w:sz w:val="28"/>
          <w:szCs w:val="28"/>
          <w:lang w:val="it-IT"/>
        </w:rPr>
        <w:t>Prof.</w:t>
      </w:r>
      <w:r w:rsidR="000E0AF1" w:rsidRPr="00490F45">
        <w:rPr>
          <w:rFonts w:ascii="Times New Roman" w:eastAsia="Kozuka Gothic Pr6N EL" w:hAnsi="Times New Roman" w:cs="Times New Roman"/>
          <w:b/>
          <w:sz w:val="28"/>
          <w:szCs w:val="28"/>
          <w:lang w:val="it-IT"/>
        </w:rPr>
        <w:t>Meenakshi Yadav</w:t>
      </w:r>
      <w:r w:rsidRPr="00490F45">
        <w:rPr>
          <w:rFonts w:ascii="Times New Roman" w:eastAsia="Kozuka Gothic Pr6N EL" w:hAnsi="Times New Roman" w:cs="Times New Roman"/>
          <w:b/>
          <w:sz w:val="28"/>
          <w:szCs w:val="28"/>
          <w:lang w:val="it-IT"/>
        </w:rPr>
        <w:t>”,”Prof.</w:t>
      </w:r>
      <w:r w:rsidR="000E0AF1" w:rsidRPr="00490F45">
        <w:rPr>
          <w:rFonts w:ascii="Times New Roman" w:eastAsia="Kozuka Gothic Pr6N EL" w:hAnsi="Times New Roman" w:cs="Times New Roman"/>
          <w:b/>
          <w:sz w:val="28"/>
          <w:szCs w:val="28"/>
          <w:lang w:val="it-IT"/>
        </w:rPr>
        <w:t>Renuka Sabhapati</w:t>
      </w:r>
      <w:r w:rsidRPr="00490F45">
        <w:rPr>
          <w:rFonts w:ascii="Times New Roman" w:eastAsia="Kozuka Gothic Pr6N EL" w:hAnsi="Times New Roman" w:cs="Times New Roman"/>
          <w:b/>
          <w:sz w:val="28"/>
          <w:szCs w:val="28"/>
          <w:lang w:val="it-IT"/>
        </w:rPr>
        <w:t xml:space="preserve">”, “Prof. </w:t>
      </w:r>
      <w:r w:rsidR="000E0AF1" w:rsidRPr="00490F45">
        <w:rPr>
          <w:rFonts w:ascii="Times New Roman" w:eastAsia="Kozuka Gothic Pr6N EL" w:hAnsi="Times New Roman" w:cs="Times New Roman"/>
          <w:b/>
          <w:sz w:val="28"/>
          <w:szCs w:val="28"/>
          <w:lang w:val="it-IT"/>
        </w:rPr>
        <w:t>Soni Yadav</w:t>
      </w:r>
      <w:r w:rsidRPr="00490F45">
        <w:rPr>
          <w:rFonts w:ascii="Times New Roman" w:eastAsia="Kozuka Gothic Pr6N EL" w:hAnsi="Times New Roman" w:cs="Times New Roman"/>
          <w:b/>
          <w:sz w:val="28"/>
          <w:szCs w:val="28"/>
          <w:lang w:val="it-IT"/>
        </w:rPr>
        <w:t>”, “Prof.</w:t>
      </w:r>
      <w:r w:rsidR="005E3ACC" w:rsidRPr="00490F45">
        <w:rPr>
          <w:rFonts w:ascii="Times New Roman" w:eastAsia="Kozuka Gothic Pr6N EL" w:hAnsi="Times New Roman" w:cs="Times New Roman"/>
          <w:b/>
          <w:sz w:val="28"/>
          <w:szCs w:val="28"/>
          <w:lang w:val="it-IT"/>
        </w:rPr>
        <w:t>Lata</w:t>
      </w:r>
      <w:r w:rsidR="00D65F31" w:rsidRPr="00490F45">
        <w:rPr>
          <w:rFonts w:ascii="Times New Roman" w:eastAsia="Kozuka Gothic Pr6N EL" w:hAnsi="Times New Roman" w:cs="Times New Roman"/>
          <w:b/>
          <w:sz w:val="28"/>
          <w:szCs w:val="28"/>
          <w:lang w:val="it-IT"/>
        </w:rPr>
        <w:t xml:space="preserve"> </w:t>
      </w:r>
      <w:r w:rsidR="00B11311" w:rsidRPr="00490F45">
        <w:rPr>
          <w:rFonts w:ascii="Times New Roman" w:eastAsia="Kozuka Gothic Pr6N EL" w:hAnsi="Times New Roman" w:cs="Times New Roman"/>
          <w:b/>
          <w:sz w:val="28"/>
          <w:szCs w:val="28"/>
          <w:lang w:val="it-IT"/>
        </w:rPr>
        <w:t>Shikhare</w:t>
      </w:r>
      <w:r w:rsidR="00650733" w:rsidRPr="00490F45">
        <w:rPr>
          <w:rFonts w:ascii="Times New Roman" w:eastAsia="Kozuka Gothic Pr6N EL" w:hAnsi="Times New Roman" w:cs="Times New Roman"/>
          <w:b/>
          <w:sz w:val="28"/>
          <w:szCs w:val="28"/>
          <w:lang w:val="it-IT"/>
        </w:rPr>
        <w:t>”</w:t>
      </w:r>
      <w:r w:rsidR="00D65F31" w:rsidRPr="00490F45">
        <w:rPr>
          <w:rFonts w:ascii="Times New Roman" w:eastAsia="Kozuka Gothic Pr6N EL" w:hAnsi="Times New Roman" w:cs="Times New Roman"/>
          <w:b/>
          <w:sz w:val="28"/>
          <w:szCs w:val="28"/>
          <w:lang w:val="it-IT"/>
        </w:rPr>
        <w:t xml:space="preserve"> </w:t>
      </w:r>
      <w:r w:rsidRPr="00490F45">
        <w:rPr>
          <w:rFonts w:ascii="Times New Roman" w:eastAsia="Kozuka Gothic Pr6N EL" w:hAnsi="Times New Roman" w:cs="Times New Roman"/>
          <w:sz w:val="28"/>
          <w:szCs w:val="28"/>
        </w:rPr>
        <w:t>who took keen interest in checking the minute details of the project work and guided us throughout the same.</w:t>
      </w:r>
    </w:p>
    <w:p w:rsidR="002A246C" w:rsidRPr="00490F45" w:rsidRDefault="002A246C" w:rsidP="002A246C">
      <w:pPr>
        <w:pStyle w:val="NoSpacing"/>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A sincere quote of thanks to the non-teaching staff for providing us Books and with all the information we needed for this project, without which the successful completion of this project would not have been possible. I appreciate the outstanding cooperation by the non-teaching staff, especially for the long Lab timings that we could receive. </w:t>
      </w:r>
    </w:p>
    <w:p w:rsidR="002A246C" w:rsidRPr="00490F45" w:rsidRDefault="002A246C" w:rsidP="002A246C">
      <w:pPr>
        <w:pStyle w:val="NoSpacing"/>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Last but not least I wish to avail myself of this opportunity, express a sense of gratitude and love to my friends and my beloved parents for their manual support, strength and help for everything.</w:t>
      </w:r>
    </w:p>
    <w:p w:rsidR="002A246C" w:rsidRPr="00490F45" w:rsidRDefault="002A246C" w:rsidP="002A246C">
      <w:pPr>
        <w:pStyle w:val="NoSpacing"/>
        <w:rPr>
          <w:rFonts w:ascii="Times New Roman" w:eastAsia="Kozuka Gothic Pr6N EL" w:hAnsi="Times New Roman" w:cs="Times New Roman"/>
          <w:sz w:val="28"/>
          <w:szCs w:val="28"/>
        </w:rPr>
      </w:pPr>
    </w:p>
    <w:p w:rsidR="002A246C" w:rsidRPr="00490F45" w:rsidRDefault="002A246C" w:rsidP="002A246C">
      <w:pPr>
        <w:pStyle w:val="NoSpacing"/>
        <w:rPr>
          <w:rFonts w:ascii="Times New Roman" w:eastAsia="Kozuka Gothic Pr6N EL" w:hAnsi="Times New Roman" w:cs="Times New Roman"/>
          <w:sz w:val="28"/>
          <w:szCs w:val="28"/>
        </w:rPr>
      </w:pPr>
    </w:p>
    <w:p w:rsidR="00682240" w:rsidRPr="00490F45" w:rsidRDefault="002A246C" w:rsidP="00040F65">
      <w:pPr>
        <w:pStyle w:val="NoSpacing"/>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b/>
      </w:r>
      <w:r w:rsidRPr="00490F45">
        <w:rPr>
          <w:rFonts w:ascii="Times New Roman" w:eastAsia="Kozuka Gothic Pr6N EL" w:hAnsi="Times New Roman" w:cs="Times New Roman"/>
          <w:sz w:val="28"/>
          <w:szCs w:val="28"/>
        </w:rPr>
        <w:tab/>
      </w:r>
      <w:r w:rsidRPr="00490F45">
        <w:rPr>
          <w:rFonts w:ascii="Times New Roman" w:eastAsia="Kozuka Gothic Pr6N EL" w:hAnsi="Times New Roman" w:cs="Times New Roman"/>
          <w:sz w:val="28"/>
          <w:szCs w:val="28"/>
        </w:rPr>
        <w:tab/>
      </w:r>
      <w:r w:rsidRPr="00490F45">
        <w:rPr>
          <w:rFonts w:ascii="Times New Roman" w:eastAsia="Kozuka Gothic Pr6N EL" w:hAnsi="Times New Roman" w:cs="Times New Roman"/>
          <w:sz w:val="28"/>
          <w:szCs w:val="28"/>
        </w:rPr>
        <w:tab/>
      </w:r>
      <w:r w:rsidR="00C64557" w:rsidRPr="00490F45">
        <w:rPr>
          <w:rFonts w:ascii="Times New Roman" w:eastAsia="Kozuka Gothic Pr6N EL" w:hAnsi="Times New Roman" w:cs="Times New Roman"/>
          <w:sz w:val="28"/>
          <w:szCs w:val="28"/>
        </w:rPr>
        <w:tab/>
      </w:r>
      <w:r w:rsidR="00C64557" w:rsidRPr="00490F45">
        <w:rPr>
          <w:rFonts w:ascii="Times New Roman" w:eastAsia="Kozuka Gothic Pr6N EL" w:hAnsi="Times New Roman" w:cs="Times New Roman"/>
          <w:sz w:val="28"/>
          <w:szCs w:val="28"/>
        </w:rPr>
        <w:tab/>
      </w:r>
      <w:r w:rsidR="00C64557" w:rsidRPr="00490F45">
        <w:rPr>
          <w:rFonts w:ascii="Times New Roman" w:eastAsia="Kozuka Gothic Pr6N EL" w:hAnsi="Times New Roman" w:cs="Times New Roman"/>
          <w:sz w:val="28"/>
          <w:szCs w:val="28"/>
        </w:rPr>
        <w:tab/>
      </w:r>
      <w:r w:rsidR="00C64557" w:rsidRPr="00490F45">
        <w:rPr>
          <w:rFonts w:ascii="Times New Roman" w:eastAsia="Kozuka Gothic Pr6N EL" w:hAnsi="Times New Roman" w:cs="Times New Roman"/>
          <w:sz w:val="28"/>
          <w:szCs w:val="28"/>
        </w:rPr>
        <w:tab/>
        <w:t xml:space="preserve">                </w:t>
      </w:r>
      <w:r w:rsidR="006002E1" w:rsidRPr="00490F45">
        <w:rPr>
          <w:rFonts w:ascii="Times New Roman" w:eastAsia="Kozuka Gothic Pr6N EL" w:hAnsi="Times New Roman" w:cs="Times New Roman"/>
          <w:sz w:val="28"/>
          <w:szCs w:val="28"/>
        </w:rPr>
        <w:t>Vaibhav Waghmare</w:t>
      </w:r>
    </w:p>
    <w:p w:rsidR="003555EF" w:rsidRPr="00490F45" w:rsidRDefault="003555EF" w:rsidP="002E033A">
      <w:pPr>
        <w:jc w:val="center"/>
        <w:rPr>
          <w:rFonts w:ascii="Times New Roman" w:eastAsia="Kozuka Gothic Pr6N B" w:hAnsi="Times New Roman" w:cs="Times New Roman"/>
          <w:sz w:val="28"/>
          <w:szCs w:val="28"/>
        </w:rPr>
      </w:pPr>
    </w:p>
    <w:p w:rsidR="003555EF" w:rsidRPr="00490F45" w:rsidRDefault="003555EF" w:rsidP="002E033A">
      <w:pPr>
        <w:jc w:val="center"/>
        <w:rPr>
          <w:rFonts w:ascii="Times New Roman" w:eastAsia="Kozuka Gothic Pr6N B" w:hAnsi="Times New Roman" w:cs="Times New Roman"/>
          <w:sz w:val="36"/>
          <w:szCs w:val="36"/>
        </w:rPr>
      </w:pPr>
    </w:p>
    <w:p w:rsidR="0093482C" w:rsidRPr="00490F45" w:rsidRDefault="0093482C" w:rsidP="002E033A">
      <w:pPr>
        <w:jc w:val="center"/>
        <w:rPr>
          <w:rFonts w:ascii="Times New Roman" w:eastAsia="Kozuka Gothic Pr6N B" w:hAnsi="Times New Roman" w:cs="Times New Roman"/>
          <w:sz w:val="36"/>
          <w:szCs w:val="36"/>
        </w:rPr>
      </w:pPr>
    </w:p>
    <w:p w:rsidR="00DA4689" w:rsidRPr="00490F45" w:rsidRDefault="00B838FF" w:rsidP="00DA4689">
      <w:pPr>
        <w:jc w:val="center"/>
        <w:rPr>
          <w:rFonts w:ascii="Times New Roman" w:hAnsi="Times New Roman" w:cs="Times New Roman"/>
          <w:b/>
          <w:sz w:val="36"/>
          <w:szCs w:val="36"/>
          <w:u w:val="single"/>
        </w:rPr>
      </w:pPr>
      <w:r w:rsidRPr="00490F45">
        <w:rPr>
          <w:rFonts w:ascii="Times New Roman" w:hAnsi="Times New Roman" w:cs="Times New Roman"/>
          <w:b/>
          <w:sz w:val="36"/>
          <w:szCs w:val="36"/>
          <w:u w:val="single"/>
        </w:rPr>
        <w:lastRenderedPageBreak/>
        <w:t>INDEX</w:t>
      </w:r>
    </w:p>
    <w:tbl>
      <w:tblPr>
        <w:tblStyle w:val="TableGrid"/>
        <w:tblW w:w="10008" w:type="dxa"/>
        <w:tblLayout w:type="fixed"/>
        <w:tblLook w:val="04A0" w:firstRow="1" w:lastRow="0" w:firstColumn="1" w:lastColumn="0" w:noHBand="0" w:noVBand="1"/>
      </w:tblPr>
      <w:tblGrid>
        <w:gridCol w:w="1008"/>
        <w:gridCol w:w="7110"/>
        <w:gridCol w:w="1890"/>
      </w:tblGrid>
      <w:tr w:rsidR="00B838FF" w:rsidRPr="00490F45" w:rsidTr="00411A32">
        <w:trPr>
          <w:trHeight w:val="70"/>
        </w:trPr>
        <w:tc>
          <w:tcPr>
            <w:tcW w:w="1008" w:type="dxa"/>
          </w:tcPr>
          <w:p w:rsidR="00B838FF" w:rsidRPr="00490F45" w:rsidRDefault="00B838FF"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u w:val="single"/>
              </w:rPr>
              <w:t>Sr.No</w:t>
            </w:r>
          </w:p>
        </w:tc>
        <w:tc>
          <w:tcPr>
            <w:tcW w:w="7110" w:type="dxa"/>
          </w:tcPr>
          <w:p w:rsidR="00B838FF" w:rsidRPr="00490F45" w:rsidRDefault="00B838FF" w:rsidP="00411A32">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u w:val="single"/>
              </w:rPr>
              <w:t>Name</w:t>
            </w:r>
          </w:p>
        </w:tc>
        <w:tc>
          <w:tcPr>
            <w:tcW w:w="1890" w:type="dxa"/>
          </w:tcPr>
          <w:p w:rsidR="00B838FF" w:rsidRPr="00490F45" w:rsidRDefault="00B838FF"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u w:val="single"/>
              </w:rPr>
              <w:t>Page.No</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1</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INTRODUCTION</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5</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1.1</w:t>
            </w: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Organizational Profile</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6</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1.2</w:t>
            </w: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Introduction about Project</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sidRPr="00490F45">
              <w:rPr>
                <w:rFonts w:ascii="Times New Roman" w:hAnsi="Times New Roman" w:cs="Times New Roman"/>
                <w:bCs/>
                <w:iCs/>
                <w:color w:val="000000" w:themeColor="text1"/>
                <w:sz w:val="32"/>
                <w:szCs w:val="32"/>
              </w:rPr>
              <w:t>7</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Objective and Scope of the project</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sidRPr="00490F45">
              <w:rPr>
                <w:rFonts w:ascii="Times New Roman" w:hAnsi="Times New Roman" w:cs="Times New Roman"/>
                <w:bCs/>
                <w:iCs/>
                <w:color w:val="000000" w:themeColor="text1"/>
                <w:sz w:val="32"/>
                <w:szCs w:val="32"/>
              </w:rPr>
              <w:t>7</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Theoretical Background</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sidRPr="00490F45">
              <w:rPr>
                <w:rFonts w:ascii="Times New Roman" w:hAnsi="Times New Roman" w:cs="Times New Roman"/>
                <w:bCs/>
                <w:iCs/>
                <w:color w:val="000000" w:themeColor="text1"/>
                <w:sz w:val="32"/>
                <w:szCs w:val="32"/>
              </w:rPr>
              <w:t>8</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Definition of Problem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9</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2</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color w:val="000000" w:themeColor="text1"/>
                <w:sz w:val="32"/>
                <w:szCs w:val="32"/>
              </w:rPr>
              <w:t>SYSTEM STUDY AND ANALYSIS</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10</w:t>
            </w:r>
          </w:p>
        </w:tc>
      </w:tr>
      <w:tr w:rsidR="00C96077" w:rsidRPr="00490F45" w:rsidTr="00B838FF">
        <w:tc>
          <w:tcPr>
            <w:tcW w:w="1008" w:type="dxa"/>
          </w:tcPr>
          <w:p w:rsidR="00C96077" w:rsidRPr="00490F45" w:rsidRDefault="00C96077" w:rsidP="00D20B13">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 xml:space="preserve">2.1 </w:t>
            </w:r>
          </w:p>
        </w:tc>
        <w:tc>
          <w:tcPr>
            <w:tcW w:w="7110" w:type="dxa"/>
          </w:tcPr>
          <w:p w:rsidR="00C96077" w:rsidRPr="00490F45" w:rsidRDefault="00C96077" w:rsidP="00411A32">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Problem Definition</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11</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2.2</w:t>
            </w: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Feasibility</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12</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2.3</w:t>
            </w:r>
          </w:p>
        </w:tc>
        <w:tc>
          <w:tcPr>
            <w:tcW w:w="7110" w:type="dxa"/>
          </w:tcPr>
          <w:p w:rsidR="00C96077" w:rsidRPr="00490F45" w:rsidRDefault="00C96077" w:rsidP="00411A32">
            <w:pPr>
              <w:ind w:right="288"/>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System Analysis</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15</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2.4</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Current System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17</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2.5</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Proposed System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17</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3</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SYSTEM DEVELOPMENTS</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19</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3.1</w:t>
            </w: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Gantt Chart</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20</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3.2</w:t>
            </w: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Event Table</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22</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3.3</w:t>
            </w:r>
          </w:p>
        </w:tc>
        <w:tc>
          <w:tcPr>
            <w:tcW w:w="7110" w:type="dxa"/>
          </w:tcPr>
          <w:p w:rsidR="00C96077" w:rsidRPr="00490F45" w:rsidRDefault="00C96077" w:rsidP="00411A32">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E-R Diagram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24</w:t>
            </w:r>
          </w:p>
        </w:tc>
      </w:tr>
      <w:tr w:rsidR="00C96077" w:rsidRPr="00490F45" w:rsidTr="00B838FF">
        <w:tc>
          <w:tcPr>
            <w:tcW w:w="1008" w:type="dxa"/>
          </w:tcPr>
          <w:p w:rsidR="00C96077" w:rsidRPr="00490F45" w:rsidRDefault="00C96077" w:rsidP="00D20B13">
            <w:pPr>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 xml:space="preserve">3.4 </w:t>
            </w:r>
          </w:p>
        </w:tc>
        <w:tc>
          <w:tcPr>
            <w:tcW w:w="7110" w:type="dxa"/>
          </w:tcPr>
          <w:p w:rsidR="00C96077" w:rsidRPr="00490F45" w:rsidRDefault="00C96077" w:rsidP="00411A32">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Data Flow Diagrams</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27</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3.4.1</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Context Diagram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28</w:t>
            </w:r>
          </w:p>
        </w:tc>
      </w:tr>
      <w:tr w:rsidR="00C96077" w:rsidRPr="00490F45" w:rsidTr="00B838FF">
        <w:trPr>
          <w:trHeight w:val="422"/>
        </w:trPr>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3.4.2</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Diagram 0</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29</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3.4.3</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DFD Fragments</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30</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3.4.4</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Structure Chart</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31</w:t>
            </w:r>
          </w:p>
        </w:tc>
      </w:tr>
      <w:tr w:rsidR="00C96077" w:rsidRPr="00490F45" w:rsidTr="00B838FF">
        <w:tc>
          <w:tcPr>
            <w:tcW w:w="1008" w:type="dxa"/>
          </w:tcPr>
          <w:p w:rsidR="00C96077" w:rsidRPr="00490F45" w:rsidRDefault="00C96077" w:rsidP="00D20B1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3.4.4</w:t>
            </w:r>
          </w:p>
        </w:tc>
        <w:tc>
          <w:tcPr>
            <w:tcW w:w="7110" w:type="dxa"/>
          </w:tcPr>
          <w:p w:rsidR="00C96077" w:rsidRPr="00490F45" w:rsidRDefault="00C96077" w:rsidP="00411A32">
            <w:pPr>
              <w:ind w:right="28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 Case Diagram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33</w:t>
            </w:r>
          </w:p>
        </w:tc>
      </w:tr>
      <w:tr w:rsidR="00C96077" w:rsidRPr="00490F45" w:rsidTr="00B838FF">
        <w:tc>
          <w:tcPr>
            <w:tcW w:w="1008" w:type="dxa"/>
          </w:tcPr>
          <w:p w:rsidR="00C96077" w:rsidRDefault="00C96077" w:rsidP="00D20B1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3.4.5</w:t>
            </w:r>
          </w:p>
        </w:tc>
        <w:tc>
          <w:tcPr>
            <w:tcW w:w="7110" w:type="dxa"/>
          </w:tcPr>
          <w:p w:rsidR="00C96077" w:rsidRDefault="00C96077" w:rsidP="00411A32">
            <w:pPr>
              <w:ind w:right="28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Class Diagram</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36</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color w:val="000000" w:themeColor="text1"/>
                <w:sz w:val="28"/>
                <w:szCs w:val="28"/>
              </w:rPr>
              <w:t>3.4.6</w:t>
            </w:r>
          </w:p>
        </w:tc>
        <w:tc>
          <w:tcPr>
            <w:tcW w:w="7110" w:type="dxa"/>
          </w:tcPr>
          <w:p w:rsidR="00C96077" w:rsidRPr="00490F45" w:rsidRDefault="00C96077" w:rsidP="00411A32">
            <w:pPr>
              <w:ind w:right="288"/>
              <w:jc w:val="center"/>
              <w:rPr>
                <w:rFonts w:ascii="Times New Roman" w:hAnsi="Times New Roman" w:cs="Times New Roman"/>
                <w:bCs/>
                <w:iCs/>
                <w:color w:val="000000" w:themeColor="text1"/>
                <w:sz w:val="28"/>
                <w:szCs w:val="28"/>
              </w:rPr>
            </w:pPr>
            <w:r w:rsidRPr="00490F45">
              <w:rPr>
                <w:rFonts w:ascii="Times New Roman" w:hAnsi="Times New Roman" w:cs="Times New Roman"/>
                <w:color w:val="000000" w:themeColor="text1"/>
                <w:sz w:val="28"/>
                <w:szCs w:val="28"/>
              </w:rPr>
              <w:t>Menu Tree</w:t>
            </w:r>
          </w:p>
        </w:tc>
        <w:tc>
          <w:tcPr>
            <w:tcW w:w="1890" w:type="dxa"/>
          </w:tcPr>
          <w:p w:rsidR="00C96077" w:rsidRPr="00490F45" w:rsidRDefault="00C96077" w:rsidP="00BD41D6">
            <w:pPr>
              <w:jc w:val="center"/>
              <w:rPr>
                <w:rFonts w:ascii="Times New Roman" w:hAnsi="Times New Roman" w:cs="Times New Roman"/>
                <w:bCs/>
                <w:iCs/>
                <w:color w:val="000000" w:themeColor="text1"/>
                <w:sz w:val="32"/>
                <w:szCs w:val="32"/>
              </w:rPr>
            </w:pPr>
            <w:r>
              <w:rPr>
                <w:rFonts w:ascii="Times New Roman" w:hAnsi="Times New Roman" w:cs="Times New Roman"/>
                <w:bCs/>
                <w:iCs/>
                <w:color w:val="000000" w:themeColor="text1"/>
                <w:sz w:val="32"/>
                <w:szCs w:val="32"/>
              </w:rPr>
              <w:t>39</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4</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Program List</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40</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5</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Table List</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44</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6</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Report List</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48</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7</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System Testing and Conclusion</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50</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8</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Data Entry Form</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56</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u w:val="single"/>
              </w:rPr>
            </w:pPr>
            <w:r w:rsidRPr="00490F45">
              <w:rPr>
                <w:rFonts w:ascii="Times New Roman" w:hAnsi="Times New Roman" w:cs="Times New Roman"/>
                <w:b/>
                <w:bCs/>
                <w:iCs/>
                <w:color w:val="000000" w:themeColor="text1"/>
                <w:sz w:val="32"/>
                <w:szCs w:val="32"/>
              </w:rPr>
              <w:t>9</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Coding Conventions</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59</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10</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Source Code</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61</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lastRenderedPageBreak/>
              <w:t>11</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Screen Layouts with Test and Test Results</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105</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12</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Report Layouts</w:t>
            </w:r>
          </w:p>
        </w:tc>
        <w:tc>
          <w:tcPr>
            <w:tcW w:w="1890" w:type="dxa"/>
          </w:tcPr>
          <w:p w:rsidR="00C96077" w:rsidRPr="00490F45" w:rsidRDefault="00C96077" w:rsidP="00BD41D6">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115</w:t>
            </w:r>
          </w:p>
        </w:tc>
      </w:tr>
      <w:tr w:rsidR="00C96077" w:rsidRPr="00490F45" w:rsidTr="00B838FF">
        <w:tc>
          <w:tcPr>
            <w:tcW w:w="1008" w:type="dxa"/>
          </w:tcPr>
          <w:p w:rsidR="00C96077" w:rsidRPr="00490F45" w:rsidRDefault="00C96077" w:rsidP="00D20B13">
            <w:pPr>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13</w:t>
            </w:r>
          </w:p>
        </w:tc>
        <w:tc>
          <w:tcPr>
            <w:tcW w:w="7110" w:type="dxa"/>
          </w:tcPr>
          <w:p w:rsidR="00C96077" w:rsidRPr="00490F45" w:rsidRDefault="00C96077" w:rsidP="00411A32">
            <w:pPr>
              <w:ind w:left="288"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rPr>
              <w:t>References/Bibliography/Websites used</w:t>
            </w:r>
          </w:p>
        </w:tc>
        <w:tc>
          <w:tcPr>
            <w:tcW w:w="1890" w:type="dxa"/>
          </w:tcPr>
          <w:p w:rsidR="00C96077" w:rsidRPr="00490F45" w:rsidRDefault="00C96077" w:rsidP="00BA1472">
            <w:pPr>
              <w:jc w:val="center"/>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32"/>
                <w:szCs w:val="32"/>
              </w:rPr>
              <w:t>1</w:t>
            </w:r>
            <w:r w:rsidR="00BA1472">
              <w:rPr>
                <w:rFonts w:ascii="Times New Roman" w:hAnsi="Times New Roman" w:cs="Times New Roman"/>
                <w:b/>
                <w:bCs/>
                <w:iCs/>
                <w:color w:val="000000" w:themeColor="text1"/>
                <w:sz w:val="32"/>
                <w:szCs w:val="32"/>
              </w:rPr>
              <w:t>19</w:t>
            </w:r>
          </w:p>
        </w:tc>
      </w:tr>
    </w:tbl>
    <w:p w:rsidR="00B838FF" w:rsidRPr="00490F45" w:rsidRDefault="00B838FF"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DA4689" w:rsidRPr="00490F45" w:rsidRDefault="00DA4689" w:rsidP="00DA4689">
      <w:pPr>
        <w:jc w:val="center"/>
        <w:rPr>
          <w:rFonts w:ascii="Times New Roman" w:hAnsi="Times New Roman" w:cs="Times New Roman"/>
          <w:b/>
          <w:sz w:val="36"/>
          <w:szCs w:val="36"/>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3F32BB" w:rsidRDefault="003F32BB" w:rsidP="00DA4689">
      <w:pPr>
        <w:jc w:val="center"/>
        <w:rPr>
          <w:rFonts w:ascii="Times New Roman" w:hAnsi="Times New Roman" w:cs="Times New Roman"/>
          <w:b/>
          <w:sz w:val="40"/>
          <w:szCs w:val="40"/>
          <w:u w:val="single"/>
        </w:rPr>
      </w:pPr>
    </w:p>
    <w:p w:rsidR="00285EE1" w:rsidRPr="00490F45" w:rsidRDefault="00DA4689" w:rsidP="00DA4689">
      <w:pPr>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1. INTRODUCTION</w:t>
      </w: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A4689" w:rsidRPr="00490F45" w:rsidRDefault="00DA4689" w:rsidP="00D149B6">
      <w:pPr>
        <w:jc w:val="center"/>
        <w:rPr>
          <w:rFonts w:ascii="Times New Roman" w:hAnsi="Times New Roman" w:cs="Times New Roman"/>
          <w:b/>
          <w:sz w:val="32"/>
          <w:szCs w:val="32"/>
          <w:u w:val="single"/>
        </w:rPr>
      </w:pPr>
    </w:p>
    <w:p w:rsidR="00D149B6" w:rsidRPr="00490F45" w:rsidRDefault="00D149B6" w:rsidP="00D20B13">
      <w:pPr>
        <w:jc w:val="center"/>
        <w:rPr>
          <w:rFonts w:ascii="Times New Roman" w:hAnsi="Times New Roman" w:cs="Times New Roman"/>
          <w:b/>
          <w:sz w:val="32"/>
          <w:szCs w:val="32"/>
          <w:u w:val="single"/>
        </w:rPr>
      </w:pPr>
      <w:r w:rsidRPr="00490F45">
        <w:rPr>
          <w:rFonts w:ascii="Times New Roman" w:hAnsi="Times New Roman" w:cs="Times New Roman"/>
          <w:b/>
          <w:sz w:val="32"/>
          <w:szCs w:val="32"/>
          <w:u w:val="single"/>
        </w:rPr>
        <w:lastRenderedPageBreak/>
        <w:t>Organizational Profile</w:t>
      </w:r>
      <w:r w:rsidR="005B1053" w:rsidRPr="00490F45">
        <w:rPr>
          <w:rFonts w:ascii="Times New Roman" w:hAnsi="Times New Roman" w:cs="Times New Roman"/>
          <w:b/>
          <w:sz w:val="32"/>
          <w:szCs w:val="32"/>
          <w:u w:val="single"/>
        </w:rPr>
        <w:t xml:space="preserve"> </w:t>
      </w:r>
    </w:p>
    <w:p w:rsidR="00285EE1" w:rsidRPr="00490F45" w:rsidRDefault="00285EE1" w:rsidP="00D149B6">
      <w:pPr>
        <w:rPr>
          <w:rFonts w:ascii="Times New Roman" w:hAnsi="Times New Roman" w:cs="Times New Roman"/>
          <w:sz w:val="28"/>
          <w:szCs w:val="28"/>
        </w:rPr>
      </w:pPr>
    </w:p>
    <w:p w:rsidR="00D149B6" w:rsidRPr="00490F45" w:rsidRDefault="00D149B6" w:rsidP="00D149B6">
      <w:pPr>
        <w:rPr>
          <w:rFonts w:ascii="Times New Roman" w:hAnsi="Times New Roman" w:cs="Times New Roman"/>
          <w:color w:val="000000"/>
          <w:sz w:val="28"/>
          <w:szCs w:val="28"/>
        </w:rPr>
      </w:pPr>
      <w:r w:rsidRPr="00490F45">
        <w:rPr>
          <w:rFonts w:ascii="Times New Roman" w:hAnsi="Times New Roman" w:cs="Times New Roman"/>
          <w:sz w:val="28"/>
          <w:szCs w:val="28"/>
        </w:rPr>
        <w:t xml:space="preserve">Shree Guru Consultant Service </w:t>
      </w:r>
      <w:r w:rsidRPr="00490F45">
        <w:rPr>
          <w:rFonts w:ascii="Times New Roman" w:hAnsi="Times New Roman" w:cs="Times New Roman"/>
          <w:color w:val="000000"/>
          <w:sz w:val="28"/>
          <w:szCs w:val="28"/>
        </w:rPr>
        <w:t>is web design &amp; web Development Company in Mumbai which not only cares your unique requirement but also understands your business process and commit to deliver high quality, cost effective solution of your needs.</w:t>
      </w:r>
    </w:p>
    <w:p w:rsidR="00D149B6" w:rsidRPr="00490F45" w:rsidRDefault="00D149B6" w:rsidP="00D149B6">
      <w:pPr>
        <w:spacing w:after="0" w:line="207" w:lineRule="atLeast"/>
        <w:rPr>
          <w:rFonts w:ascii="Times New Roman" w:eastAsia="Times New Roman" w:hAnsi="Times New Roman" w:cs="Times New Roman"/>
          <w:color w:val="000000"/>
          <w:sz w:val="28"/>
          <w:szCs w:val="28"/>
        </w:rPr>
      </w:pPr>
      <w:r w:rsidRPr="00490F45">
        <w:rPr>
          <w:rFonts w:ascii="Times New Roman" w:eastAsia="Times New Roman" w:hAnsi="Times New Roman" w:cs="Times New Roman"/>
          <w:color w:val="000000"/>
          <w:sz w:val="28"/>
          <w:szCs w:val="28"/>
        </w:rPr>
        <w:t>Shree Guru Consultancy Services boomed in IT field in the year of 2012 specializes in Web Application Development, Web site Designs. We develop the high class product and cost effective solution to our clients. We focus on imparting quality product which geared towards fulfilling the clients demand.</w:t>
      </w:r>
    </w:p>
    <w:p w:rsidR="00D149B6" w:rsidRPr="00490F45" w:rsidRDefault="00D149B6" w:rsidP="00D149B6">
      <w:pPr>
        <w:spacing w:after="0" w:line="207" w:lineRule="atLeast"/>
        <w:rPr>
          <w:rFonts w:ascii="Times New Roman" w:eastAsia="Times New Roman" w:hAnsi="Times New Roman" w:cs="Times New Roman"/>
          <w:color w:val="000000"/>
          <w:sz w:val="28"/>
          <w:szCs w:val="28"/>
        </w:rPr>
      </w:pPr>
    </w:p>
    <w:p w:rsidR="00D149B6" w:rsidRPr="00490F45" w:rsidRDefault="00D149B6" w:rsidP="00D149B6">
      <w:pPr>
        <w:spacing w:after="0" w:line="207" w:lineRule="atLeast"/>
        <w:rPr>
          <w:rFonts w:ascii="Times New Roman" w:hAnsi="Times New Roman" w:cs="Times New Roman"/>
          <w:b/>
          <w:color w:val="000000"/>
          <w:sz w:val="32"/>
          <w:szCs w:val="32"/>
        </w:rPr>
      </w:pPr>
      <w:r w:rsidRPr="00490F45">
        <w:rPr>
          <w:rFonts w:ascii="Times New Roman" w:hAnsi="Times New Roman" w:cs="Times New Roman"/>
          <w:b/>
          <w:color w:val="000000"/>
          <w:sz w:val="32"/>
          <w:szCs w:val="32"/>
        </w:rPr>
        <w:t>Organizational Speciality:</w:t>
      </w:r>
    </w:p>
    <w:p w:rsidR="00D149B6" w:rsidRPr="00490F45" w:rsidRDefault="00D149B6" w:rsidP="00D149B6">
      <w:pPr>
        <w:spacing w:after="0" w:line="207" w:lineRule="atLeast"/>
        <w:rPr>
          <w:rFonts w:ascii="Times New Roman" w:hAnsi="Times New Roman" w:cs="Times New Roman"/>
          <w:color w:val="000000"/>
          <w:sz w:val="28"/>
          <w:szCs w:val="28"/>
        </w:rPr>
      </w:pPr>
    </w:p>
    <w:p w:rsidR="00D149B6" w:rsidRPr="00490F45" w:rsidRDefault="00D149B6" w:rsidP="00D149B6">
      <w:pPr>
        <w:spacing w:after="0" w:line="207" w:lineRule="atLeast"/>
        <w:rPr>
          <w:rStyle w:val="apple-converted-space"/>
          <w:rFonts w:ascii="Times New Roman" w:hAnsi="Times New Roman" w:cs="Times New Roman"/>
          <w:b/>
          <w:bCs/>
          <w:color w:val="000000"/>
          <w:sz w:val="28"/>
          <w:szCs w:val="28"/>
        </w:rPr>
      </w:pPr>
      <w:r w:rsidRPr="00490F45">
        <w:rPr>
          <w:rFonts w:ascii="Times New Roman" w:hAnsi="Times New Roman" w:cs="Times New Roman"/>
          <w:color w:val="000000"/>
          <w:sz w:val="28"/>
          <w:szCs w:val="28"/>
        </w:rPr>
        <w:t>This consultancy are totally engaged in providing software solutions like</w:t>
      </w:r>
      <w:r w:rsidRPr="00490F45">
        <w:rPr>
          <w:rStyle w:val="apple-converted-space"/>
          <w:rFonts w:ascii="Times New Roman" w:hAnsi="Times New Roman" w:cs="Times New Roman"/>
          <w:color w:val="000000"/>
          <w:sz w:val="28"/>
          <w:szCs w:val="28"/>
        </w:rPr>
        <w:t> </w:t>
      </w:r>
      <w:r w:rsidRPr="00490F45">
        <w:rPr>
          <w:rFonts w:ascii="Times New Roman" w:hAnsi="Times New Roman" w:cs="Times New Roman"/>
          <w:b/>
          <w:bCs/>
          <w:color w:val="000000"/>
          <w:sz w:val="28"/>
          <w:szCs w:val="28"/>
        </w:rPr>
        <w:t>Web Application Development, Website Design, E-commerce, Content Management System (CMS), Search Engine Optimization, Web Hosting and other web services.</w:t>
      </w:r>
      <w:r w:rsidRPr="00490F45">
        <w:rPr>
          <w:rStyle w:val="apple-converted-space"/>
          <w:rFonts w:ascii="Times New Roman" w:hAnsi="Times New Roman" w:cs="Times New Roman"/>
          <w:b/>
          <w:bCs/>
          <w:color w:val="000000"/>
          <w:sz w:val="28"/>
          <w:szCs w:val="28"/>
        </w:rPr>
        <w:t> </w:t>
      </w:r>
    </w:p>
    <w:p w:rsidR="00D149B6" w:rsidRPr="00490F45" w:rsidRDefault="00D149B6" w:rsidP="00D149B6">
      <w:pPr>
        <w:spacing w:after="0" w:line="207" w:lineRule="atLeast"/>
        <w:rPr>
          <w:rFonts w:ascii="Times New Roman" w:hAnsi="Times New Roman" w:cs="Times New Roman"/>
          <w:sz w:val="28"/>
          <w:szCs w:val="28"/>
        </w:rPr>
      </w:pPr>
    </w:p>
    <w:p w:rsidR="00D149B6" w:rsidRPr="00490F45" w:rsidRDefault="00BD41D6" w:rsidP="00D149B6">
      <w:pPr>
        <w:spacing w:after="0" w:line="207" w:lineRule="atLeast"/>
        <w:rPr>
          <w:rStyle w:val="apple-converted-space"/>
          <w:rFonts w:ascii="Times New Roman" w:hAnsi="Times New Roman" w:cs="Times New Roman"/>
          <w:b/>
          <w:bCs/>
          <w:color w:val="000000"/>
          <w:sz w:val="28"/>
          <w:szCs w:val="28"/>
        </w:rPr>
      </w:pPr>
      <w:hyperlink r:id="rId9" w:history="1">
        <w:r w:rsidR="00D149B6" w:rsidRPr="00490F45">
          <w:rPr>
            <w:rStyle w:val="Hyperlink"/>
            <w:rFonts w:ascii="Times New Roman" w:hAnsi="Times New Roman" w:cs="Times New Roman"/>
            <w:color w:val="012D6F"/>
            <w:sz w:val="28"/>
            <w:szCs w:val="28"/>
          </w:rPr>
          <w:t>SGCS</w:t>
        </w:r>
      </w:hyperlink>
      <w:r w:rsidR="00D149B6" w:rsidRPr="00490F45">
        <w:rPr>
          <w:rStyle w:val="apple-converted-space"/>
          <w:rFonts w:ascii="Times New Roman" w:hAnsi="Times New Roman" w:cs="Times New Roman"/>
          <w:color w:val="000000"/>
          <w:sz w:val="28"/>
          <w:szCs w:val="28"/>
        </w:rPr>
        <w:t> </w:t>
      </w:r>
      <w:r w:rsidR="00D149B6" w:rsidRPr="00490F45">
        <w:rPr>
          <w:rFonts w:ascii="Times New Roman" w:hAnsi="Times New Roman" w:cs="Times New Roman"/>
          <w:color w:val="000000"/>
          <w:sz w:val="28"/>
          <w:szCs w:val="28"/>
        </w:rPr>
        <w:t xml:space="preserve">is professional Software Development Company which always dedicated to </w:t>
      </w:r>
      <w:hyperlink r:id="rId10" w:history="1">
        <w:r w:rsidR="00D149B6" w:rsidRPr="00490F45">
          <w:rPr>
            <w:rStyle w:val="Hyperlink"/>
            <w:rFonts w:ascii="Times New Roman" w:hAnsi="Times New Roman" w:cs="Times New Roman"/>
            <w:color w:val="012D6F"/>
            <w:sz w:val="28"/>
            <w:szCs w:val="28"/>
          </w:rPr>
          <w:t>Graphic Design</w:t>
        </w:r>
      </w:hyperlink>
      <w:r w:rsidR="00D149B6" w:rsidRPr="00490F45">
        <w:rPr>
          <w:rStyle w:val="apple-converted-space"/>
          <w:rFonts w:ascii="Times New Roman" w:hAnsi="Times New Roman" w:cs="Times New Roman"/>
          <w:color w:val="000000"/>
          <w:sz w:val="28"/>
          <w:szCs w:val="28"/>
        </w:rPr>
        <w:t> </w:t>
      </w:r>
      <w:r w:rsidR="00D149B6" w:rsidRPr="00490F45">
        <w:rPr>
          <w:rFonts w:ascii="Times New Roman" w:hAnsi="Times New Roman" w:cs="Times New Roman"/>
          <w:color w:val="000000"/>
          <w:sz w:val="28"/>
          <w:szCs w:val="28"/>
        </w:rPr>
        <w:t>and web application development with</w:t>
      </w:r>
      <w:r w:rsidR="00D149B6" w:rsidRPr="00490F45">
        <w:rPr>
          <w:rFonts w:ascii="Times New Roman" w:hAnsi="Times New Roman" w:cs="Times New Roman"/>
          <w:color w:val="000000"/>
          <w:sz w:val="13"/>
          <w:szCs w:val="13"/>
        </w:rPr>
        <w:t xml:space="preserve"> </w:t>
      </w:r>
      <w:r w:rsidR="00D149B6" w:rsidRPr="00490F45">
        <w:rPr>
          <w:rFonts w:ascii="Times New Roman" w:hAnsi="Times New Roman" w:cs="Times New Roman"/>
          <w:color w:val="000000"/>
          <w:sz w:val="28"/>
          <w:szCs w:val="28"/>
        </w:rPr>
        <w:t>untouchable accuracy and consistency.</w:t>
      </w:r>
      <w:r w:rsidR="00D149B6" w:rsidRPr="00490F45">
        <w:rPr>
          <w:rStyle w:val="apple-converted-space"/>
          <w:rFonts w:ascii="Times New Roman" w:hAnsi="Times New Roman" w:cs="Times New Roman"/>
          <w:color w:val="000000"/>
          <w:sz w:val="28"/>
          <w:szCs w:val="28"/>
        </w:rPr>
        <w:t> </w:t>
      </w:r>
      <w:hyperlink r:id="rId11" w:history="1">
        <w:r w:rsidR="00D149B6" w:rsidRPr="00490F45">
          <w:rPr>
            <w:rStyle w:val="Hyperlink"/>
            <w:rFonts w:ascii="Times New Roman" w:hAnsi="Times New Roman" w:cs="Times New Roman"/>
            <w:color w:val="012D6F"/>
            <w:sz w:val="28"/>
            <w:szCs w:val="28"/>
          </w:rPr>
          <w:t>SGCS</w:t>
        </w:r>
      </w:hyperlink>
      <w:r w:rsidR="00D149B6" w:rsidRPr="00490F45">
        <w:rPr>
          <w:rStyle w:val="apple-converted-space"/>
          <w:rFonts w:ascii="Times New Roman" w:hAnsi="Times New Roman" w:cs="Times New Roman"/>
          <w:color w:val="000000"/>
          <w:sz w:val="28"/>
          <w:szCs w:val="28"/>
        </w:rPr>
        <w:t> </w:t>
      </w:r>
      <w:r w:rsidR="00D149B6" w:rsidRPr="00490F45">
        <w:rPr>
          <w:rFonts w:ascii="Times New Roman" w:hAnsi="Times New Roman" w:cs="Times New Roman"/>
          <w:color w:val="000000"/>
          <w:sz w:val="28"/>
          <w:szCs w:val="28"/>
        </w:rPr>
        <w:t>has vast experience in</w:t>
      </w:r>
      <w:r w:rsidR="00D149B6" w:rsidRPr="00490F45">
        <w:rPr>
          <w:rStyle w:val="apple-converted-space"/>
          <w:rFonts w:ascii="Times New Roman" w:hAnsi="Times New Roman" w:cs="Times New Roman"/>
          <w:color w:val="000000"/>
          <w:sz w:val="28"/>
          <w:szCs w:val="28"/>
        </w:rPr>
        <w:t> </w:t>
      </w:r>
      <w:hyperlink r:id="rId12" w:history="1">
        <w:r w:rsidR="00D149B6" w:rsidRPr="00490F45">
          <w:rPr>
            <w:rStyle w:val="Hyperlink"/>
            <w:rFonts w:ascii="Times New Roman" w:hAnsi="Times New Roman" w:cs="Times New Roman"/>
            <w:color w:val="012D6F"/>
            <w:sz w:val="28"/>
            <w:szCs w:val="28"/>
          </w:rPr>
          <w:t>web design</w:t>
        </w:r>
      </w:hyperlink>
      <w:r w:rsidR="00D149B6" w:rsidRPr="00490F45">
        <w:rPr>
          <w:rStyle w:val="apple-converted-space"/>
          <w:rFonts w:ascii="Times New Roman" w:hAnsi="Times New Roman" w:cs="Times New Roman"/>
          <w:color w:val="000000"/>
          <w:sz w:val="28"/>
          <w:szCs w:val="28"/>
        </w:rPr>
        <w:t> </w:t>
      </w:r>
      <w:r w:rsidR="00D149B6" w:rsidRPr="00490F45">
        <w:rPr>
          <w:rFonts w:ascii="Times New Roman" w:hAnsi="Times New Roman" w:cs="Times New Roman"/>
          <w:color w:val="000000"/>
          <w:sz w:val="28"/>
          <w:szCs w:val="28"/>
        </w:rPr>
        <w:t>and</w:t>
      </w:r>
      <w:r w:rsidR="00D149B6" w:rsidRPr="00490F45">
        <w:rPr>
          <w:rStyle w:val="apple-converted-space"/>
          <w:rFonts w:ascii="Times New Roman" w:hAnsi="Times New Roman" w:cs="Times New Roman"/>
          <w:color w:val="000000"/>
          <w:sz w:val="28"/>
          <w:szCs w:val="28"/>
        </w:rPr>
        <w:t> </w:t>
      </w:r>
      <w:hyperlink r:id="rId13" w:history="1">
        <w:r w:rsidR="00D149B6" w:rsidRPr="00490F45">
          <w:rPr>
            <w:rStyle w:val="Hyperlink"/>
            <w:rFonts w:ascii="Times New Roman" w:hAnsi="Times New Roman" w:cs="Times New Roman"/>
            <w:color w:val="012D6F"/>
            <w:sz w:val="28"/>
            <w:szCs w:val="28"/>
          </w:rPr>
          <w:t>web development</w:t>
        </w:r>
      </w:hyperlink>
      <w:r w:rsidR="00D149B6" w:rsidRPr="00490F45">
        <w:rPr>
          <w:rStyle w:val="apple-converted-space"/>
          <w:rFonts w:ascii="Times New Roman" w:hAnsi="Times New Roman" w:cs="Times New Roman"/>
          <w:color w:val="000000"/>
          <w:sz w:val="28"/>
          <w:szCs w:val="28"/>
        </w:rPr>
        <w:t> </w:t>
      </w:r>
      <w:r w:rsidR="00D149B6" w:rsidRPr="00490F45">
        <w:rPr>
          <w:rFonts w:ascii="Times New Roman" w:hAnsi="Times New Roman" w:cs="Times New Roman"/>
          <w:color w:val="000000"/>
          <w:sz w:val="28"/>
          <w:szCs w:val="28"/>
        </w:rPr>
        <w:t>which offer the client high quality and cost effective development solutions for their business simplified.</w:t>
      </w:r>
      <w:r w:rsidR="00D149B6" w:rsidRPr="00490F45">
        <w:rPr>
          <w:rStyle w:val="apple-converted-space"/>
          <w:rFonts w:ascii="Times New Roman" w:hAnsi="Times New Roman" w:cs="Times New Roman"/>
          <w:color w:val="000000"/>
          <w:sz w:val="28"/>
          <w:szCs w:val="28"/>
        </w:rPr>
        <w:t> </w:t>
      </w:r>
      <w:r w:rsidR="00D149B6" w:rsidRPr="00490F45">
        <w:rPr>
          <w:rFonts w:ascii="Times New Roman" w:hAnsi="Times New Roman" w:cs="Times New Roman"/>
          <w:color w:val="000000"/>
          <w:sz w:val="28"/>
          <w:szCs w:val="28"/>
        </w:rPr>
        <w:br/>
      </w:r>
      <w:r w:rsidR="00D149B6" w:rsidRPr="00490F45">
        <w:rPr>
          <w:rFonts w:ascii="Times New Roman" w:hAnsi="Times New Roman" w:cs="Times New Roman"/>
          <w:color w:val="000000"/>
          <w:sz w:val="28"/>
          <w:szCs w:val="28"/>
        </w:rPr>
        <w:br/>
        <w:t>We consistently work around to understand clients business, complexity of client’s processes and also client’s requirement.</w:t>
      </w:r>
    </w:p>
    <w:p w:rsidR="00D149B6" w:rsidRPr="00490F45" w:rsidRDefault="00D149B6" w:rsidP="00D149B6">
      <w:pPr>
        <w:spacing w:after="0" w:line="207" w:lineRule="atLeast"/>
        <w:rPr>
          <w:rFonts w:ascii="Times New Roman" w:eastAsia="Times New Roman" w:hAnsi="Times New Roman" w:cs="Times New Roman"/>
          <w:color w:val="000000"/>
          <w:sz w:val="28"/>
          <w:szCs w:val="28"/>
        </w:rPr>
      </w:pPr>
    </w:p>
    <w:p w:rsidR="00D149B6" w:rsidRPr="00490F45" w:rsidRDefault="00D149B6" w:rsidP="00D149B6">
      <w:pPr>
        <w:rPr>
          <w:rFonts w:ascii="Times New Roman" w:hAnsi="Times New Roman" w:cs="Times New Roman"/>
          <w:b/>
          <w:color w:val="000000"/>
          <w:sz w:val="32"/>
          <w:szCs w:val="32"/>
        </w:rPr>
      </w:pPr>
      <w:r w:rsidRPr="00490F45">
        <w:rPr>
          <w:rFonts w:ascii="Times New Roman" w:hAnsi="Times New Roman" w:cs="Times New Roman"/>
          <w:b/>
          <w:color w:val="000000"/>
          <w:sz w:val="32"/>
          <w:szCs w:val="32"/>
        </w:rPr>
        <w:t>Quality of Organization:</w:t>
      </w:r>
    </w:p>
    <w:p w:rsidR="00D149B6" w:rsidRPr="00490F45" w:rsidRDefault="00D149B6" w:rsidP="00D149B6">
      <w:pPr>
        <w:pStyle w:val="ListParagraph"/>
        <w:numPr>
          <w:ilvl w:val="0"/>
          <w:numId w:val="18"/>
        </w:numPr>
        <w:spacing w:after="200" w:line="276" w:lineRule="auto"/>
        <w:rPr>
          <w:rFonts w:ascii="Times New Roman" w:hAnsi="Times New Roman" w:cs="Times New Roman"/>
          <w:b/>
          <w:bCs/>
          <w:color w:val="000000"/>
          <w:sz w:val="28"/>
          <w:szCs w:val="28"/>
        </w:rPr>
      </w:pPr>
      <w:r w:rsidRPr="00490F45">
        <w:rPr>
          <w:rFonts w:ascii="Times New Roman" w:hAnsi="Times New Roman" w:cs="Times New Roman"/>
          <w:bCs/>
          <w:color w:val="000000"/>
          <w:sz w:val="28"/>
          <w:szCs w:val="28"/>
        </w:rPr>
        <w:t>Dedication towards works</w:t>
      </w:r>
    </w:p>
    <w:p w:rsidR="00D149B6" w:rsidRPr="00490F45" w:rsidRDefault="00D149B6" w:rsidP="00D149B6">
      <w:pPr>
        <w:pStyle w:val="ListParagraph"/>
        <w:numPr>
          <w:ilvl w:val="0"/>
          <w:numId w:val="18"/>
        </w:numPr>
        <w:spacing w:after="200" w:line="276" w:lineRule="auto"/>
        <w:rPr>
          <w:rFonts w:ascii="Times New Roman" w:hAnsi="Times New Roman" w:cs="Times New Roman"/>
          <w:b/>
          <w:bCs/>
          <w:color w:val="000000"/>
          <w:sz w:val="28"/>
          <w:szCs w:val="28"/>
        </w:rPr>
      </w:pPr>
      <w:r w:rsidRPr="00490F45">
        <w:rPr>
          <w:rFonts w:ascii="Times New Roman" w:hAnsi="Times New Roman" w:cs="Times New Roman"/>
          <w:bCs/>
          <w:color w:val="000000"/>
          <w:sz w:val="28"/>
          <w:szCs w:val="28"/>
        </w:rPr>
        <w:t>100% accuracy</w:t>
      </w:r>
    </w:p>
    <w:p w:rsidR="00D149B6" w:rsidRPr="00490F45" w:rsidRDefault="00D149B6" w:rsidP="00D149B6">
      <w:pPr>
        <w:pStyle w:val="ListParagraph"/>
        <w:numPr>
          <w:ilvl w:val="0"/>
          <w:numId w:val="18"/>
        </w:numPr>
        <w:spacing w:after="200" w:line="276" w:lineRule="auto"/>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Clients satisfaction</w:t>
      </w:r>
    </w:p>
    <w:p w:rsidR="00D149B6" w:rsidRPr="00490F45" w:rsidRDefault="00D149B6" w:rsidP="00D149B6">
      <w:pPr>
        <w:pStyle w:val="ListParagraph"/>
        <w:numPr>
          <w:ilvl w:val="0"/>
          <w:numId w:val="18"/>
        </w:numPr>
        <w:spacing w:after="200" w:line="276" w:lineRule="auto"/>
        <w:rPr>
          <w:rFonts w:ascii="Times New Roman" w:hAnsi="Times New Roman" w:cs="Times New Roman"/>
          <w:b/>
          <w:bCs/>
          <w:color w:val="000000"/>
          <w:sz w:val="28"/>
          <w:szCs w:val="28"/>
        </w:rPr>
      </w:pPr>
      <w:r w:rsidRPr="00490F45">
        <w:rPr>
          <w:rFonts w:ascii="Times New Roman" w:hAnsi="Times New Roman" w:cs="Times New Roman"/>
          <w:bCs/>
          <w:color w:val="000000"/>
          <w:sz w:val="28"/>
          <w:szCs w:val="28"/>
        </w:rPr>
        <w:t>Reasonable pricing</w:t>
      </w:r>
    </w:p>
    <w:p w:rsidR="00D149B6" w:rsidRPr="00490F45" w:rsidRDefault="00D149B6" w:rsidP="00D149B6">
      <w:pPr>
        <w:pStyle w:val="ListParagraph"/>
        <w:numPr>
          <w:ilvl w:val="0"/>
          <w:numId w:val="18"/>
        </w:numPr>
        <w:spacing w:after="200" w:line="276" w:lineRule="auto"/>
        <w:rPr>
          <w:rFonts w:ascii="Times New Roman" w:hAnsi="Times New Roman" w:cs="Times New Roman"/>
          <w:b/>
          <w:bCs/>
          <w:color w:val="000000"/>
          <w:sz w:val="28"/>
          <w:szCs w:val="28"/>
        </w:rPr>
      </w:pPr>
      <w:r w:rsidRPr="00490F45">
        <w:rPr>
          <w:rFonts w:ascii="Times New Roman" w:hAnsi="Times New Roman" w:cs="Times New Roman"/>
          <w:bCs/>
          <w:color w:val="000000"/>
          <w:sz w:val="28"/>
          <w:szCs w:val="28"/>
        </w:rPr>
        <w:t>Talented professional team</w:t>
      </w:r>
    </w:p>
    <w:p w:rsidR="00D149B6" w:rsidRPr="00490F45" w:rsidRDefault="00CA4E14" w:rsidP="00CA4E14">
      <w:pPr>
        <w:rPr>
          <w:rFonts w:ascii="Times New Roman" w:eastAsia="Kozuka Gothic Pr6N B" w:hAnsi="Times New Roman" w:cs="Times New Roman"/>
          <w:sz w:val="36"/>
          <w:szCs w:val="36"/>
        </w:rPr>
      </w:pPr>
      <w:r w:rsidRPr="00490F45">
        <w:rPr>
          <w:rFonts w:ascii="Times New Roman" w:eastAsia="Kozuka Gothic Pr6N B" w:hAnsi="Times New Roman" w:cs="Times New Roman"/>
          <w:sz w:val="36"/>
          <w:szCs w:val="36"/>
        </w:rPr>
        <w:t xml:space="preserve">          </w:t>
      </w:r>
    </w:p>
    <w:p w:rsidR="005340A4" w:rsidRPr="00490F45" w:rsidRDefault="005340A4" w:rsidP="00D20B13">
      <w:pPr>
        <w:jc w:val="center"/>
        <w:rPr>
          <w:rFonts w:ascii="Times New Roman" w:hAnsi="Times New Roman" w:cs="Times New Roman"/>
          <w:b/>
          <w:bCs/>
          <w:color w:val="000000"/>
          <w:sz w:val="32"/>
          <w:szCs w:val="32"/>
          <w:u w:val="single"/>
        </w:rPr>
      </w:pPr>
      <w:r w:rsidRPr="00490F45">
        <w:rPr>
          <w:rFonts w:ascii="Times New Roman" w:hAnsi="Times New Roman" w:cs="Times New Roman"/>
          <w:b/>
          <w:bCs/>
          <w:color w:val="000000"/>
          <w:sz w:val="32"/>
          <w:szCs w:val="32"/>
          <w:u w:val="single"/>
        </w:rPr>
        <w:lastRenderedPageBreak/>
        <w:t>INTRODUCTION TO PROJECT</w:t>
      </w:r>
    </w:p>
    <w:p w:rsidR="00285EE1" w:rsidRPr="00490F45" w:rsidRDefault="00285EE1" w:rsidP="005340A4">
      <w:pPr>
        <w:rPr>
          <w:rFonts w:ascii="Times New Roman" w:hAnsi="Times New Roman" w:cs="Times New Roman"/>
          <w:b/>
          <w:bCs/>
          <w:color w:val="000000"/>
          <w:sz w:val="32"/>
          <w:szCs w:val="32"/>
          <w:u w:val="single"/>
        </w:rPr>
      </w:pPr>
    </w:p>
    <w:p w:rsidR="005340A4" w:rsidRPr="00490F45" w:rsidRDefault="005340A4" w:rsidP="005340A4">
      <w:pPr>
        <w:rPr>
          <w:rFonts w:ascii="Times New Roman" w:hAnsi="Times New Roman" w:cs="Times New Roman"/>
          <w:b/>
          <w:bCs/>
          <w:color w:val="000000"/>
          <w:sz w:val="32"/>
          <w:szCs w:val="32"/>
        </w:rPr>
      </w:pPr>
      <w:r w:rsidRPr="00490F45">
        <w:rPr>
          <w:rFonts w:ascii="Times New Roman" w:hAnsi="Times New Roman" w:cs="Times New Roman"/>
          <w:b/>
          <w:bCs/>
          <w:color w:val="000000"/>
          <w:sz w:val="32"/>
          <w:szCs w:val="32"/>
          <w:u w:val="single"/>
        </w:rPr>
        <w:t>Objective</w:t>
      </w:r>
      <w:r w:rsidRPr="00490F45">
        <w:rPr>
          <w:rFonts w:ascii="Times New Roman" w:hAnsi="Times New Roman" w:cs="Times New Roman"/>
          <w:b/>
          <w:bCs/>
          <w:color w:val="000000"/>
          <w:sz w:val="32"/>
          <w:szCs w:val="32"/>
        </w:rPr>
        <w:t>:</w:t>
      </w:r>
    </w:p>
    <w:p w:rsidR="005340A4" w:rsidRPr="00490F45" w:rsidRDefault="00684DD7" w:rsidP="00684DD7">
      <w:pPr>
        <w:jc w:val="both"/>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 xml:space="preserve">          </w:t>
      </w:r>
      <w:proofErr w:type="gramStart"/>
      <w:r w:rsidR="005340A4" w:rsidRPr="00490F45">
        <w:rPr>
          <w:rFonts w:ascii="Times New Roman" w:hAnsi="Times New Roman" w:cs="Times New Roman"/>
          <w:bCs/>
          <w:color w:val="000000"/>
          <w:sz w:val="28"/>
          <w:szCs w:val="28"/>
        </w:rPr>
        <w:t>Communications over the network in one field where this tool finds wide ranging application.</w:t>
      </w:r>
      <w:proofErr w:type="gramEnd"/>
      <w:r w:rsidR="005340A4" w:rsidRPr="00490F45">
        <w:rPr>
          <w:rFonts w:ascii="Times New Roman" w:hAnsi="Times New Roman" w:cs="Times New Roman"/>
          <w:bCs/>
          <w:color w:val="000000"/>
          <w:sz w:val="28"/>
          <w:szCs w:val="28"/>
        </w:rPr>
        <w:t xml:space="preserve"> A chat application established a connection between two or more system connected over internet and 2 or more browser in same computer. This tool can be used for large scale communication or conferencing in an organization or campus of vast size, thus increasing the standard of co-operation. In addition it converts the complex concept of sockets in user friendly environment. This software can have further potentials, such as file transfer and voice chatting options that can be worked upon later.</w:t>
      </w:r>
    </w:p>
    <w:p w:rsidR="005340A4" w:rsidRPr="00490F45" w:rsidRDefault="005340A4" w:rsidP="005340A4">
      <w:pPr>
        <w:rPr>
          <w:rFonts w:ascii="Times New Roman" w:hAnsi="Times New Roman" w:cs="Times New Roman"/>
          <w:b/>
          <w:bCs/>
          <w:color w:val="000000"/>
          <w:sz w:val="32"/>
          <w:szCs w:val="32"/>
          <w:u w:val="single"/>
        </w:rPr>
      </w:pPr>
    </w:p>
    <w:p w:rsidR="005340A4" w:rsidRPr="00490F45" w:rsidRDefault="005340A4" w:rsidP="005340A4">
      <w:pPr>
        <w:rPr>
          <w:rFonts w:ascii="Times New Roman" w:hAnsi="Times New Roman" w:cs="Times New Roman"/>
          <w:b/>
          <w:bCs/>
          <w:color w:val="000000"/>
          <w:sz w:val="32"/>
          <w:szCs w:val="32"/>
          <w:u w:val="single"/>
        </w:rPr>
      </w:pPr>
      <w:r w:rsidRPr="00490F45">
        <w:rPr>
          <w:rFonts w:ascii="Times New Roman" w:hAnsi="Times New Roman" w:cs="Times New Roman"/>
          <w:b/>
          <w:bCs/>
          <w:color w:val="000000"/>
          <w:sz w:val="32"/>
          <w:szCs w:val="32"/>
          <w:u w:val="single"/>
        </w:rPr>
        <w:t>Scope:</w:t>
      </w:r>
    </w:p>
    <w:p w:rsidR="005340A4" w:rsidRPr="00490F45" w:rsidRDefault="005340A4" w:rsidP="005340A4">
      <w:pPr>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 xml:space="preserve">                With the knowledge I have gained by developing this application, I am confident that in the future I can make the application more effectively by adding this services.</w:t>
      </w:r>
    </w:p>
    <w:p w:rsidR="005340A4" w:rsidRPr="00490F45" w:rsidRDefault="005340A4" w:rsidP="005340A4">
      <w:pPr>
        <w:pStyle w:val="ListParagraph"/>
        <w:numPr>
          <w:ilvl w:val="0"/>
          <w:numId w:val="19"/>
        </w:numPr>
        <w:spacing w:after="200" w:line="276" w:lineRule="auto"/>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Extending this application by providing authorization services.</w:t>
      </w:r>
    </w:p>
    <w:p w:rsidR="005340A4" w:rsidRPr="00490F45" w:rsidRDefault="005340A4" w:rsidP="005340A4">
      <w:pPr>
        <w:pStyle w:val="ListParagraph"/>
        <w:numPr>
          <w:ilvl w:val="0"/>
          <w:numId w:val="19"/>
        </w:numPr>
        <w:spacing w:after="200" w:line="276" w:lineRule="auto"/>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Creating Database and maintaining User.</w:t>
      </w:r>
    </w:p>
    <w:p w:rsidR="005340A4" w:rsidRPr="00490F45" w:rsidRDefault="005340A4" w:rsidP="005340A4">
      <w:pPr>
        <w:pStyle w:val="ListParagraph"/>
        <w:numPr>
          <w:ilvl w:val="0"/>
          <w:numId w:val="19"/>
        </w:numPr>
        <w:spacing w:after="200" w:line="276" w:lineRule="auto"/>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Increasing the effectiveness of the application by providing Voice Chat.</w:t>
      </w:r>
    </w:p>
    <w:p w:rsidR="005340A4" w:rsidRPr="00490F45" w:rsidRDefault="005340A4" w:rsidP="005340A4">
      <w:pPr>
        <w:pStyle w:val="ListParagraph"/>
        <w:numPr>
          <w:ilvl w:val="0"/>
          <w:numId w:val="19"/>
        </w:numPr>
        <w:spacing w:after="200" w:line="276" w:lineRule="auto"/>
        <w:rPr>
          <w:rFonts w:ascii="Times New Roman" w:hAnsi="Times New Roman" w:cs="Times New Roman"/>
          <w:bCs/>
          <w:color w:val="000000"/>
          <w:sz w:val="28"/>
          <w:szCs w:val="28"/>
        </w:rPr>
      </w:pPr>
      <w:r w:rsidRPr="00490F45">
        <w:rPr>
          <w:rFonts w:ascii="Times New Roman" w:hAnsi="Times New Roman" w:cs="Times New Roman"/>
          <w:bCs/>
          <w:color w:val="000000"/>
          <w:sz w:val="28"/>
          <w:szCs w:val="28"/>
        </w:rPr>
        <w:t>Extending it to web support.</w:t>
      </w:r>
    </w:p>
    <w:p w:rsidR="005340A4" w:rsidRPr="00490F45" w:rsidRDefault="005340A4" w:rsidP="005340A4">
      <w:pPr>
        <w:rPr>
          <w:rFonts w:ascii="Times New Roman" w:hAnsi="Times New Roman" w:cs="Times New Roman"/>
          <w:bCs/>
          <w:color w:val="000000"/>
          <w:sz w:val="28"/>
          <w:szCs w:val="28"/>
        </w:rPr>
      </w:pPr>
    </w:p>
    <w:p w:rsidR="005340A4" w:rsidRPr="00490F45" w:rsidRDefault="005340A4" w:rsidP="00BB16F5">
      <w:pPr>
        <w:tabs>
          <w:tab w:val="left" w:pos="6380"/>
        </w:tabs>
        <w:spacing w:line="360" w:lineRule="auto"/>
        <w:jc w:val="center"/>
        <w:rPr>
          <w:rFonts w:ascii="Times New Roman" w:eastAsia="Kozuka Gothic Pr6N EL" w:hAnsi="Times New Roman" w:cs="Times New Roman"/>
          <w:b/>
          <w:sz w:val="32"/>
          <w:szCs w:val="32"/>
        </w:rPr>
      </w:pPr>
    </w:p>
    <w:p w:rsidR="005340A4" w:rsidRPr="00490F45" w:rsidRDefault="005340A4" w:rsidP="00BB16F5">
      <w:pPr>
        <w:tabs>
          <w:tab w:val="left" w:pos="6380"/>
        </w:tabs>
        <w:spacing w:line="360" w:lineRule="auto"/>
        <w:jc w:val="center"/>
        <w:rPr>
          <w:rFonts w:ascii="Times New Roman" w:eastAsia="Kozuka Gothic Pr6N EL" w:hAnsi="Times New Roman" w:cs="Times New Roman"/>
          <w:b/>
          <w:sz w:val="32"/>
          <w:szCs w:val="32"/>
        </w:rPr>
      </w:pPr>
    </w:p>
    <w:p w:rsidR="005340A4" w:rsidRPr="00490F45" w:rsidRDefault="005340A4" w:rsidP="00BB16F5">
      <w:pPr>
        <w:tabs>
          <w:tab w:val="left" w:pos="6380"/>
        </w:tabs>
        <w:spacing w:line="360" w:lineRule="auto"/>
        <w:jc w:val="center"/>
        <w:rPr>
          <w:rFonts w:ascii="Times New Roman" w:eastAsia="Kozuka Gothic Pr6N EL" w:hAnsi="Times New Roman" w:cs="Times New Roman"/>
          <w:b/>
          <w:sz w:val="32"/>
          <w:szCs w:val="32"/>
        </w:rPr>
      </w:pPr>
    </w:p>
    <w:p w:rsidR="00D20B13" w:rsidRPr="00490F45" w:rsidRDefault="00D20B13" w:rsidP="00641947">
      <w:pPr>
        <w:spacing w:line="360" w:lineRule="auto"/>
        <w:jc w:val="center"/>
        <w:rPr>
          <w:rFonts w:ascii="Times New Roman" w:hAnsi="Times New Roman" w:cs="Times New Roman"/>
          <w:b/>
          <w:color w:val="000000" w:themeColor="text1"/>
          <w:sz w:val="36"/>
          <w:szCs w:val="36"/>
          <w:u w:val="single"/>
        </w:rPr>
      </w:pPr>
    </w:p>
    <w:p w:rsidR="00641947" w:rsidRPr="00490F45" w:rsidRDefault="00641947" w:rsidP="00641947">
      <w:pPr>
        <w:spacing w:line="360" w:lineRule="auto"/>
        <w:jc w:val="center"/>
        <w:rPr>
          <w:rFonts w:ascii="Times New Roman" w:hAnsi="Times New Roman" w:cs="Times New Roman"/>
          <w:b/>
          <w:color w:val="000000" w:themeColor="text1"/>
          <w:sz w:val="36"/>
          <w:szCs w:val="36"/>
          <w:u w:val="single"/>
        </w:rPr>
      </w:pPr>
      <w:r w:rsidRPr="00490F45">
        <w:rPr>
          <w:rFonts w:ascii="Times New Roman" w:hAnsi="Times New Roman" w:cs="Times New Roman"/>
          <w:b/>
          <w:color w:val="000000" w:themeColor="text1"/>
          <w:sz w:val="36"/>
          <w:szCs w:val="36"/>
          <w:u w:val="single"/>
        </w:rPr>
        <w:lastRenderedPageBreak/>
        <w:t>Theoretica</w:t>
      </w:r>
      <w:r w:rsidRPr="00490F45">
        <w:rPr>
          <w:rFonts w:ascii="Times New Roman" w:hAnsi="Times New Roman" w:cs="Times New Roman"/>
          <w:color w:val="000000" w:themeColor="text1"/>
          <w:sz w:val="36"/>
          <w:szCs w:val="36"/>
          <w:u w:val="single"/>
        </w:rPr>
        <w:t>l</w:t>
      </w:r>
      <w:r w:rsidRPr="00490F45">
        <w:rPr>
          <w:rFonts w:ascii="Times New Roman" w:hAnsi="Times New Roman" w:cs="Times New Roman"/>
          <w:b/>
          <w:color w:val="000000" w:themeColor="text1"/>
          <w:sz w:val="36"/>
          <w:szCs w:val="36"/>
          <w:u w:val="single"/>
        </w:rPr>
        <w:t xml:space="preserve"> Background</w:t>
      </w:r>
    </w:p>
    <w:p w:rsidR="00641947" w:rsidRPr="00490F45" w:rsidRDefault="00641947" w:rsidP="00641947">
      <w:pPr>
        <w:spacing w:line="360" w:lineRule="auto"/>
        <w:rPr>
          <w:rFonts w:ascii="Times New Roman" w:hAnsi="Times New Roman" w:cs="Times New Roman"/>
          <w:b/>
          <w:color w:val="000000" w:themeColor="text1"/>
          <w:sz w:val="28"/>
          <w:szCs w:val="28"/>
          <w:u w:val="single"/>
        </w:rPr>
      </w:pPr>
    </w:p>
    <w:p w:rsidR="00641947" w:rsidRPr="00490F45" w:rsidRDefault="00641947" w:rsidP="00641947">
      <w:pPr>
        <w:spacing w:line="360" w:lineRule="auto"/>
        <w:rPr>
          <w:rFonts w:ascii="Times New Roman" w:hAnsi="Times New Roman" w:cs="Times New Roman"/>
          <w:b/>
          <w:color w:val="000000" w:themeColor="text1"/>
          <w:sz w:val="28"/>
          <w:szCs w:val="28"/>
          <w:u w:val="single"/>
        </w:rPr>
      </w:pPr>
      <w:r w:rsidRPr="00490F45">
        <w:rPr>
          <w:rFonts w:ascii="Times New Roman" w:hAnsi="Times New Roman" w:cs="Times New Roman"/>
          <w:b/>
          <w:color w:val="000000" w:themeColor="text1"/>
          <w:sz w:val="28"/>
          <w:szCs w:val="28"/>
          <w:u w:val="single"/>
        </w:rPr>
        <w:t>FRONT END:</w:t>
      </w:r>
    </w:p>
    <w:p w:rsidR="00641947" w:rsidRPr="00490F45" w:rsidRDefault="00641947" w:rsidP="00641947">
      <w:pPr>
        <w:spacing w:line="360" w:lineRule="auto"/>
        <w:jc w:val="both"/>
        <w:rPr>
          <w:rFonts w:ascii="Times New Roman" w:hAnsi="Times New Roman" w:cs="Times New Roman"/>
          <w:sz w:val="28"/>
          <w:szCs w:val="28"/>
          <w:shd w:val="clear" w:color="auto" w:fill="FFFFFF"/>
        </w:rPr>
      </w:pPr>
      <w:r w:rsidRPr="00490F45">
        <w:rPr>
          <w:rFonts w:ascii="Times New Roman" w:hAnsi="Times New Roman" w:cs="Times New Roman"/>
          <w:color w:val="000000" w:themeColor="text1"/>
          <w:sz w:val="28"/>
          <w:szCs w:val="28"/>
        </w:rPr>
        <w:t xml:space="preserve">          The programming has been done using the Asp.net/C#</w:t>
      </w:r>
      <w:r w:rsidRPr="00490F45">
        <w:rPr>
          <w:rFonts w:ascii="Times New Roman" w:hAnsi="Times New Roman" w:cs="Times New Roman"/>
          <w:sz w:val="28"/>
          <w:szCs w:val="28"/>
        </w:rPr>
        <w:t>.</w:t>
      </w:r>
      <w:r w:rsidRPr="00490F45">
        <w:rPr>
          <w:rFonts w:ascii="Times New Roman" w:hAnsi="Times New Roman" w:cs="Times New Roman"/>
          <w:sz w:val="28"/>
          <w:szCs w:val="28"/>
          <w:shd w:val="clear" w:color="auto" w:fill="FFFFFF"/>
        </w:rPr>
        <w:t xml:space="preserve"> C# is designed to be a simple, modern, general-purpose, object-oriented programming language, borrowing key concepts from several other languages, most notably Java.</w:t>
      </w:r>
      <w:r w:rsidRPr="00490F45">
        <w:rPr>
          <w:rStyle w:val="apple-converted-space"/>
          <w:rFonts w:ascii="Times New Roman" w:hAnsi="Times New Roman" w:cs="Times New Roman"/>
          <w:sz w:val="28"/>
          <w:szCs w:val="28"/>
          <w:shd w:val="clear" w:color="auto" w:fill="FFFFFF"/>
        </w:rPr>
        <w:t> </w:t>
      </w:r>
      <w:r w:rsidRPr="00490F45">
        <w:rPr>
          <w:rFonts w:ascii="Times New Roman" w:hAnsi="Times New Roman" w:cs="Times New Roman"/>
          <w:sz w:val="28"/>
          <w:szCs w:val="28"/>
          <w:shd w:val="clear" w:color="auto" w:fill="FFFFFF"/>
        </w:rPr>
        <w:t>C# could theoretically be compiled to machine code, but in real life, it's always used in combination with the .NET framework. Therefore, applications written in C#, requires the .NET framework to be installed on the computer running the application. While the .NET framework makes it possible to use a wide range of languages, C# is sometimes referred to as THE .NET language, perhaps because it was designed together with the framework.</w:t>
      </w:r>
    </w:p>
    <w:p w:rsidR="00641947" w:rsidRPr="00490F45" w:rsidRDefault="00641947" w:rsidP="00641947">
      <w:pPr>
        <w:spacing w:line="360" w:lineRule="auto"/>
        <w:jc w:val="both"/>
        <w:rPr>
          <w:rFonts w:ascii="Times New Roman" w:hAnsi="Times New Roman" w:cs="Times New Roman"/>
          <w:b/>
          <w:sz w:val="28"/>
          <w:szCs w:val="28"/>
          <w:u w:val="single"/>
          <w:shd w:val="clear" w:color="auto" w:fill="FFFFFF"/>
        </w:rPr>
      </w:pPr>
      <w:r w:rsidRPr="00490F45">
        <w:rPr>
          <w:rFonts w:ascii="Times New Roman" w:hAnsi="Times New Roman" w:cs="Times New Roman"/>
          <w:b/>
          <w:sz w:val="28"/>
          <w:szCs w:val="28"/>
          <w:u w:val="single"/>
          <w:shd w:val="clear" w:color="auto" w:fill="FFFFFF"/>
        </w:rPr>
        <w:t>BACK END:</w:t>
      </w:r>
    </w:p>
    <w:p w:rsidR="00641947" w:rsidRPr="00490F45" w:rsidRDefault="00641947" w:rsidP="00641947">
      <w:pPr>
        <w:spacing w:line="360" w:lineRule="auto"/>
        <w:jc w:val="both"/>
        <w:rPr>
          <w:rFonts w:ascii="Times New Roman" w:hAnsi="Times New Roman" w:cs="Times New Roman"/>
          <w:color w:val="252525"/>
          <w:sz w:val="28"/>
          <w:szCs w:val="28"/>
          <w:shd w:val="clear" w:color="auto" w:fill="FFFFFF"/>
        </w:rPr>
      </w:pPr>
      <w:r w:rsidRPr="00490F45">
        <w:rPr>
          <w:rFonts w:ascii="Times New Roman" w:hAnsi="Times New Roman" w:cs="Times New Roman"/>
          <w:sz w:val="28"/>
          <w:szCs w:val="28"/>
          <w:shd w:val="clear" w:color="auto" w:fill="FFFFFF"/>
        </w:rPr>
        <w:t xml:space="preserve">        </w:t>
      </w:r>
      <w:r w:rsidRPr="00490F45">
        <w:rPr>
          <w:rFonts w:ascii="Times New Roman" w:hAnsi="Times New Roman" w:cs="Times New Roman"/>
          <w:color w:val="000000" w:themeColor="text1"/>
          <w:sz w:val="28"/>
          <w:szCs w:val="28"/>
        </w:rPr>
        <w:t>Microsoft SQL Server is one of the leading database management systems available on the market today.</w:t>
      </w:r>
      <w:r w:rsidRPr="00490F45">
        <w:rPr>
          <w:rFonts w:ascii="Times New Roman" w:hAnsi="Times New Roman" w:cs="Times New Roman"/>
          <w:b/>
          <w:bCs/>
          <w:color w:val="252525"/>
          <w:sz w:val="21"/>
          <w:szCs w:val="21"/>
          <w:shd w:val="clear" w:color="auto" w:fill="FFFFFF"/>
        </w:rPr>
        <w:t xml:space="preserve"> </w:t>
      </w:r>
      <w:r w:rsidRPr="00490F45">
        <w:rPr>
          <w:rFonts w:ascii="Times New Roman" w:hAnsi="Times New Roman" w:cs="Times New Roman"/>
          <w:b/>
          <w:bCs/>
          <w:color w:val="252525"/>
          <w:sz w:val="28"/>
          <w:szCs w:val="28"/>
          <w:shd w:val="clear" w:color="auto" w:fill="FFFFFF"/>
        </w:rPr>
        <w:t>Microsoft SQL Server</w:t>
      </w:r>
      <w:r w:rsidRPr="00490F45">
        <w:rPr>
          <w:rStyle w:val="apple-converted-space"/>
          <w:rFonts w:ascii="Times New Roman" w:hAnsi="Times New Roman" w:cs="Times New Roman"/>
          <w:color w:val="252525"/>
          <w:sz w:val="28"/>
          <w:szCs w:val="28"/>
          <w:shd w:val="clear" w:color="auto" w:fill="FFFFFF"/>
        </w:rPr>
        <w:t> </w:t>
      </w:r>
      <w:r w:rsidRPr="00490F45">
        <w:rPr>
          <w:rFonts w:ascii="Times New Roman" w:hAnsi="Times New Roman" w:cs="Times New Roman"/>
          <w:color w:val="252525"/>
          <w:sz w:val="28"/>
          <w:szCs w:val="28"/>
          <w:shd w:val="clear" w:color="auto" w:fill="FFFFFF"/>
        </w:rPr>
        <w:t>is a</w:t>
      </w:r>
      <w:r w:rsidRPr="00490F45">
        <w:rPr>
          <w:rStyle w:val="apple-converted-space"/>
          <w:rFonts w:ascii="Times New Roman" w:hAnsi="Times New Roman" w:cs="Times New Roman"/>
          <w:color w:val="252525"/>
          <w:sz w:val="28"/>
          <w:szCs w:val="28"/>
          <w:shd w:val="clear" w:color="auto" w:fill="FFFFFF"/>
        </w:rPr>
        <w:t> </w:t>
      </w:r>
      <w:hyperlink r:id="rId14" w:tooltip="Relational database management system" w:history="1">
        <w:r w:rsidRPr="00490F45">
          <w:rPr>
            <w:rStyle w:val="Hyperlink"/>
            <w:rFonts w:ascii="Times New Roman" w:hAnsi="Times New Roman" w:cs="Times New Roman"/>
            <w:color w:val="0B0080"/>
            <w:sz w:val="28"/>
            <w:szCs w:val="28"/>
            <w:u w:val="none"/>
            <w:shd w:val="clear" w:color="auto" w:fill="FFFFFF"/>
          </w:rPr>
          <w:t>relational database management system</w:t>
        </w:r>
      </w:hyperlink>
      <w:r w:rsidRPr="00490F45">
        <w:rPr>
          <w:rStyle w:val="apple-converted-space"/>
          <w:rFonts w:ascii="Times New Roman" w:hAnsi="Times New Roman" w:cs="Times New Roman"/>
          <w:color w:val="252525"/>
          <w:sz w:val="28"/>
          <w:szCs w:val="28"/>
          <w:shd w:val="clear" w:color="auto" w:fill="FFFFFF"/>
        </w:rPr>
        <w:t> </w:t>
      </w:r>
      <w:r w:rsidRPr="00490F45">
        <w:rPr>
          <w:rFonts w:ascii="Times New Roman" w:hAnsi="Times New Roman" w:cs="Times New Roman"/>
          <w:color w:val="252525"/>
          <w:sz w:val="28"/>
          <w:szCs w:val="28"/>
          <w:shd w:val="clear" w:color="auto" w:fill="FFFFFF"/>
        </w:rPr>
        <w:t>developed by</w:t>
      </w:r>
      <w:r w:rsidRPr="00490F45">
        <w:rPr>
          <w:rStyle w:val="apple-converted-space"/>
          <w:rFonts w:ascii="Times New Roman" w:hAnsi="Times New Roman" w:cs="Times New Roman"/>
          <w:color w:val="252525"/>
          <w:sz w:val="28"/>
          <w:szCs w:val="28"/>
          <w:shd w:val="clear" w:color="auto" w:fill="FFFFFF"/>
        </w:rPr>
        <w:t> </w:t>
      </w:r>
      <w:hyperlink r:id="rId15" w:tooltip="Microsoft" w:history="1">
        <w:r w:rsidRPr="00490F45">
          <w:rPr>
            <w:rStyle w:val="Hyperlink"/>
            <w:rFonts w:ascii="Times New Roman" w:hAnsi="Times New Roman" w:cs="Times New Roman"/>
            <w:color w:val="0B0080"/>
            <w:sz w:val="28"/>
            <w:szCs w:val="28"/>
            <w:u w:val="none"/>
            <w:shd w:val="clear" w:color="auto" w:fill="FFFFFF"/>
          </w:rPr>
          <w:t>Microsoft</w:t>
        </w:r>
      </w:hyperlink>
      <w:r w:rsidRPr="00490F45">
        <w:rPr>
          <w:rFonts w:ascii="Times New Roman" w:hAnsi="Times New Roman" w:cs="Times New Roman"/>
          <w:color w:val="252525"/>
          <w:sz w:val="28"/>
          <w:szCs w:val="28"/>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w:t>
      </w:r>
    </w:p>
    <w:p w:rsidR="00641947" w:rsidRPr="00490F45" w:rsidRDefault="00641947" w:rsidP="00641947">
      <w:pPr>
        <w:spacing w:line="360" w:lineRule="auto"/>
        <w:jc w:val="both"/>
        <w:rPr>
          <w:rFonts w:ascii="Times New Roman" w:hAnsi="Times New Roman" w:cs="Times New Roman"/>
          <w:b/>
          <w:color w:val="252525"/>
          <w:sz w:val="28"/>
          <w:szCs w:val="28"/>
          <w:u w:val="single"/>
          <w:shd w:val="clear" w:color="auto" w:fill="FFFFFF"/>
        </w:rPr>
      </w:pPr>
      <w:r w:rsidRPr="00490F45">
        <w:rPr>
          <w:rFonts w:ascii="Times New Roman" w:hAnsi="Times New Roman" w:cs="Times New Roman"/>
          <w:b/>
          <w:color w:val="252525"/>
          <w:sz w:val="28"/>
          <w:szCs w:val="28"/>
          <w:u w:val="single"/>
          <w:shd w:val="clear" w:color="auto" w:fill="FFFFFF"/>
        </w:rPr>
        <w:t>PLATFORM USE:</w:t>
      </w:r>
    </w:p>
    <w:p w:rsidR="00641947" w:rsidRPr="00490F45" w:rsidRDefault="00641947" w:rsidP="00641947">
      <w:pPr>
        <w:spacing w:line="360" w:lineRule="auto"/>
        <w:jc w:val="both"/>
        <w:rPr>
          <w:rFonts w:ascii="Times New Roman" w:hAnsi="Times New Roman" w:cs="Times New Roman"/>
          <w:color w:val="252525"/>
          <w:sz w:val="28"/>
          <w:szCs w:val="28"/>
          <w:shd w:val="clear" w:color="auto" w:fill="FFFFFF"/>
        </w:rPr>
      </w:pPr>
      <w:r w:rsidRPr="00490F45">
        <w:rPr>
          <w:rFonts w:ascii="Times New Roman" w:hAnsi="Times New Roman" w:cs="Times New Roman"/>
          <w:color w:val="252525"/>
          <w:sz w:val="28"/>
          <w:szCs w:val="28"/>
          <w:shd w:val="clear" w:color="auto" w:fill="FFFFFF"/>
        </w:rPr>
        <w:t xml:space="preserve">          The Online “TeamChat” application is targeted at Microsoft Windows Platform.</w:t>
      </w:r>
    </w:p>
    <w:p w:rsidR="005340A4" w:rsidRPr="00490F45" w:rsidRDefault="005340A4" w:rsidP="00BB16F5">
      <w:pPr>
        <w:tabs>
          <w:tab w:val="left" w:pos="6380"/>
        </w:tabs>
        <w:spacing w:line="360" w:lineRule="auto"/>
        <w:jc w:val="center"/>
        <w:rPr>
          <w:rFonts w:ascii="Times New Roman" w:eastAsia="Kozuka Gothic Pr6N EL" w:hAnsi="Times New Roman" w:cs="Times New Roman"/>
          <w:b/>
          <w:sz w:val="32"/>
          <w:szCs w:val="32"/>
        </w:rPr>
      </w:pPr>
    </w:p>
    <w:p w:rsidR="003F22DA" w:rsidRPr="00490F45" w:rsidRDefault="003F22DA" w:rsidP="003F22DA">
      <w:pPr>
        <w:tabs>
          <w:tab w:val="left" w:pos="6380"/>
        </w:tabs>
        <w:spacing w:line="360" w:lineRule="auto"/>
        <w:rPr>
          <w:rFonts w:ascii="Times New Roman" w:hAnsi="Times New Roman" w:cs="Times New Roman"/>
          <w:b/>
          <w:sz w:val="28"/>
          <w:szCs w:val="28"/>
          <w:u w:val="single"/>
        </w:rPr>
      </w:pPr>
      <w:r w:rsidRPr="00490F45">
        <w:rPr>
          <w:rFonts w:ascii="Times New Roman" w:hAnsi="Times New Roman" w:cs="Times New Roman"/>
          <w:b/>
          <w:sz w:val="28"/>
          <w:szCs w:val="28"/>
          <w:u w:val="single"/>
        </w:rPr>
        <w:lastRenderedPageBreak/>
        <w:t xml:space="preserve">Why Visual Basic? </w:t>
      </w:r>
    </w:p>
    <w:p w:rsidR="00093298" w:rsidRPr="00490F45" w:rsidRDefault="00093298" w:rsidP="003F22DA">
      <w:pPr>
        <w:tabs>
          <w:tab w:val="left" w:pos="6380"/>
        </w:tabs>
        <w:spacing w:line="360" w:lineRule="auto"/>
        <w:rPr>
          <w:rFonts w:ascii="Times New Roman" w:hAnsi="Times New Roman" w:cs="Times New Roman"/>
          <w:sz w:val="28"/>
          <w:szCs w:val="28"/>
        </w:rPr>
      </w:pPr>
      <w:r w:rsidRPr="00490F45">
        <w:rPr>
          <w:rFonts w:ascii="Times New Roman" w:hAnsi="Times New Roman" w:cs="Times New Roman"/>
          <w:sz w:val="28"/>
          <w:szCs w:val="28"/>
        </w:rPr>
        <w:t xml:space="preserve">          </w:t>
      </w:r>
      <w:r w:rsidR="003F22DA" w:rsidRPr="00490F45">
        <w:rPr>
          <w:rFonts w:ascii="Times New Roman" w:hAnsi="Times New Roman" w:cs="Times New Roman"/>
          <w:sz w:val="28"/>
          <w:szCs w:val="28"/>
        </w:rPr>
        <w:t xml:space="preserve">Two main reasons let me choose Visual Basic as the programming language for this project. The first is that Visual Basic 6 is Microsoft’s latest and greatest language for Visual programming. Although writing programs can be a tedious chore at times, Visual Basic reduces the effort required on your part and makes programming enjoyable. Visual Basic makes many aspects of programming as simple as dragging graphic objects onto the screen with your mouse. </w:t>
      </w:r>
    </w:p>
    <w:p w:rsidR="003F22DA" w:rsidRPr="00490F45" w:rsidRDefault="00093298" w:rsidP="003F22DA">
      <w:pPr>
        <w:tabs>
          <w:tab w:val="left" w:pos="6380"/>
        </w:tabs>
        <w:spacing w:line="360" w:lineRule="auto"/>
        <w:rPr>
          <w:rFonts w:ascii="Times New Roman" w:eastAsia="Kozuka Gothic Pr6N EL" w:hAnsi="Times New Roman" w:cs="Times New Roman"/>
          <w:b/>
          <w:sz w:val="28"/>
          <w:szCs w:val="28"/>
          <w:u w:val="single"/>
        </w:rPr>
      </w:pPr>
      <w:r w:rsidRPr="00490F45">
        <w:rPr>
          <w:rFonts w:ascii="Times New Roman" w:hAnsi="Times New Roman" w:cs="Times New Roman"/>
          <w:sz w:val="28"/>
          <w:szCs w:val="28"/>
        </w:rPr>
        <w:t xml:space="preserve">       </w:t>
      </w:r>
      <w:r w:rsidR="003F22DA" w:rsidRPr="00490F45">
        <w:rPr>
          <w:rFonts w:ascii="Times New Roman" w:hAnsi="Times New Roman" w:cs="Times New Roman"/>
          <w:sz w:val="28"/>
          <w:szCs w:val="28"/>
        </w:rPr>
        <w:t xml:space="preserve">The second reason which is the main one is that we are going to use a control called windows socket or WinSock as you will see in the following chapters, and this control is </w:t>
      </w:r>
      <w:r w:rsidRPr="00490F45">
        <w:rPr>
          <w:rFonts w:ascii="Times New Roman" w:hAnsi="Times New Roman" w:cs="Times New Roman"/>
          <w:sz w:val="28"/>
          <w:szCs w:val="28"/>
        </w:rPr>
        <w:t>somehow</w:t>
      </w:r>
      <w:r w:rsidR="003F22DA" w:rsidRPr="00490F45">
        <w:rPr>
          <w:rFonts w:ascii="Times New Roman" w:hAnsi="Times New Roman" w:cs="Times New Roman"/>
          <w:sz w:val="28"/>
          <w:szCs w:val="28"/>
        </w:rPr>
        <w:t xml:space="preserve"> has a low level interface. The only high level languages that deal with windows sockets is Visual Basic and Visual C++, and since Visual Basic is more easy to learn in small period of time than Visual C++, it was chosen to be the programming language.</w:t>
      </w:r>
    </w:p>
    <w:p w:rsidR="00093298" w:rsidRPr="00490F45" w:rsidRDefault="00093298" w:rsidP="00BB16F5">
      <w:pPr>
        <w:tabs>
          <w:tab w:val="left" w:pos="6380"/>
        </w:tabs>
        <w:spacing w:line="360" w:lineRule="auto"/>
        <w:jc w:val="center"/>
        <w:rPr>
          <w:rFonts w:ascii="Times New Roman" w:eastAsia="Kozuka Gothic Pr6N EL" w:hAnsi="Times New Roman" w:cs="Times New Roman"/>
          <w:b/>
          <w:sz w:val="32"/>
          <w:szCs w:val="32"/>
          <w:u w:val="single"/>
        </w:rPr>
      </w:pPr>
    </w:p>
    <w:p w:rsidR="00093298" w:rsidRPr="00490F45" w:rsidRDefault="00093298" w:rsidP="00BB16F5">
      <w:pPr>
        <w:tabs>
          <w:tab w:val="left" w:pos="6380"/>
        </w:tabs>
        <w:spacing w:line="360" w:lineRule="auto"/>
        <w:jc w:val="center"/>
        <w:rPr>
          <w:rFonts w:ascii="Times New Roman" w:eastAsia="Kozuka Gothic Pr6N EL" w:hAnsi="Times New Roman" w:cs="Times New Roman"/>
          <w:b/>
          <w:sz w:val="32"/>
          <w:szCs w:val="32"/>
          <w:u w:val="single"/>
        </w:rPr>
      </w:pPr>
    </w:p>
    <w:p w:rsidR="005340A4" w:rsidRPr="00490F45" w:rsidRDefault="0047319D" w:rsidP="00BB16F5">
      <w:pPr>
        <w:tabs>
          <w:tab w:val="left" w:pos="6380"/>
        </w:tabs>
        <w:spacing w:line="360" w:lineRule="auto"/>
        <w:jc w:val="center"/>
        <w:rPr>
          <w:rFonts w:ascii="Times New Roman" w:eastAsia="Kozuka Gothic Pr6N EL" w:hAnsi="Times New Roman" w:cs="Times New Roman"/>
          <w:b/>
          <w:sz w:val="32"/>
          <w:szCs w:val="32"/>
          <w:u w:val="single"/>
        </w:rPr>
      </w:pPr>
      <w:r w:rsidRPr="00490F45">
        <w:rPr>
          <w:rFonts w:ascii="Times New Roman" w:eastAsia="Kozuka Gothic Pr6N EL" w:hAnsi="Times New Roman" w:cs="Times New Roman"/>
          <w:b/>
          <w:sz w:val="32"/>
          <w:szCs w:val="32"/>
          <w:u w:val="single"/>
        </w:rPr>
        <w:t xml:space="preserve">Definition </w:t>
      </w:r>
      <w:proofErr w:type="gramStart"/>
      <w:r w:rsidRPr="00490F45">
        <w:rPr>
          <w:rFonts w:ascii="Times New Roman" w:eastAsia="Kozuka Gothic Pr6N EL" w:hAnsi="Times New Roman" w:cs="Times New Roman"/>
          <w:b/>
          <w:sz w:val="32"/>
          <w:szCs w:val="32"/>
          <w:u w:val="single"/>
        </w:rPr>
        <w:t>Of</w:t>
      </w:r>
      <w:proofErr w:type="gramEnd"/>
      <w:r w:rsidRPr="00490F45">
        <w:rPr>
          <w:rFonts w:ascii="Times New Roman" w:eastAsia="Kozuka Gothic Pr6N EL" w:hAnsi="Times New Roman" w:cs="Times New Roman"/>
          <w:b/>
          <w:sz w:val="32"/>
          <w:szCs w:val="32"/>
          <w:u w:val="single"/>
        </w:rPr>
        <w:t xml:space="preserve"> Problem</w:t>
      </w:r>
    </w:p>
    <w:p w:rsidR="0047319D" w:rsidRPr="00490F45" w:rsidRDefault="0047319D" w:rsidP="0047319D">
      <w:pPr>
        <w:spacing w:line="360" w:lineRule="auto"/>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426B26" w:rsidRPr="00490F45">
        <w:rPr>
          <w:rFonts w:ascii="Times New Roman" w:eastAsia="Kozuka Gothic Pr6N EL" w:hAnsi="Times New Roman" w:cs="Times New Roman"/>
          <w:sz w:val="28"/>
          <w:szCs w:val="28"/>
        </w:rPr>
        <w:t>Currently</w:t>
      </w:r>
      <w:r w:rsidR="00655CE5" w:rsidRPr="00490F45">
        <w:rPr>
          <w:rFonts w:ascii="Times New Roman" w:eastAsia="Kozuka Gothic Pr6N EL" w:hAnsi="Times New Roman" w:cs="Times New Roman"/>
          <w:sz w:val="28"/>
          <w:szCs w:val="28"/>
        </w:rPr>
        <w:t xml:space="preserve"> the </w:t>
      </w:r>
      <w:r w:rsidR="00426B26" w:rsidRPr="00490F45">
        <w:rPr>
          <w:rFonts w:ascii="Times New Roman" w:eastAsia="Kozuka Gothic Pr6N EL" w:hAnsi="Times New Roman" w:cs="Times New Roman"/>
          <w:sz w:val="28"/>
          <w:szCs w:val="28"/>
        </w:rPr>
        <w:t>organization</w:t>
      </w:r>
      <w:r w:rsidR="00655CE5" w:rsidRPr="00490F45">
        <w:rPr>
          <w:rFonts w:ascii="Times New Roman" w:eastAsia="Kozuka Gothic Pr6N EL" w:hAnsi="Times New Roman" w:cs="Times New Roman"/>
          <w:sz w:val="28"/>
          <w:szCs w:val="28"/>
        </w:rPr>
        <w:t xml:space="preserve"> is using the manual communication </w:t>
      </w:r>
      <w:r w:rsidR="00426B26" w:rsidRPr="00490F45">
        <w:rPr>
          <w:rFonts w:ascii="Times New Roman" w:eastAsia="Kozuka Gothic Pr6N EL" w:hAnsi="Times New Roman" w:cs="Times New Roman"/>
          <w:sz w:val="28"/>
          <w:szCs w:val="28"/>
        </w:rPr>
        <w:t>method</w:t>
      </w:r>
      <w:r w:rsidR="00655CE5" w:rsidRPr="00490F45">
        <w:rPr>
          <w:rFonts w:ascii="Times New Roman" w:eastAsia="Kozuka Gothic Pr6N EL" w:hAnsi="Times New Roman" w:cs="Times New Roman"/>
          <w:sz w:val="28"/>
          <w:szCs w:val="28"/>
        </w:rPr>
        <w:t xml:space="preserve"> within the team members</w:t>
      </w:r>
      <w:r w:rsidR="00426B26" w:rsidRPr="00490F45">
        <w:rPr>
          <w:rFonts w:ascii="Times New Roman" w:eastAsia="Kozuka Gothic Pr6N EL" w:hAnsi="Times New Roman" w:cs="Times New Roman"/>
          <w:sz w:val="28"/>
          <w:szCs w:val="28"/>
        </w:rPr>
        <w:t xml:space="preserve"> to </w:t>
      </w:r>
      <w:r w:rsidRPr="00490F45">
        <w:rPr>
          <w:rFonts w:ascii="Times New Roman" w:eastAsia="Kozuka Gothic Pr6N EL" w:hAnsi="Times New Roman" w:cs="Times New Roman"/>
          <w:sz w:val="28"/>
          <w:szCs w:val="28"/>
        </w:rPr>
        <w:t>communicate. Team</w:t>
      </w:r>
      <w:r w:rsidR="00655CE5" w:rsidRPr="00490F45">
        <w:rPr>
          <w:rFonts w:ascii="Times New Roman" w:eastAsia="Kozuka Gothic Pr6N EL" w:hAnsi="Times New Roman" w:cs="Times New Roman"/>
          <w:sz w:val="28"/>
          <w:szCs w:val="28"/>
        </w:rPr>
        <w:t xml:space="preserve"> </w:t>
      </w:r>
      <w:r w:rsidR="00426B26" w:rsidRPr="00490F45">
        <w:rPr>
          <w:rFonts w:ascii="Times New Roman" w:eastAsia="Kozuka Gothic Pr6N EL" w:hAnsi="Times New Roman" w:cs="Times New Roman"/>
          <w:sz w:val="28"/>
          <w:szCs w:val="28"/>
        </w:rPr>
        <w:t>members</w:t>
      </w:r>
      <w:r w:rsidR="00655CE5" w:rsidRPr="00490F45">
        <w:rPr>
          <w:rFonts w:ascii="Times New Roman" w:eastAsia="Kozuka Gothic Pr6N EL" w:hAnsi="Times New Roman" w:cs="Times New Roman"/>
          <w:sz w:val="28"/>
          <w:szCs w:val="28"/>
        </w:rPr>
        <w:t xml:space="preserve"> used to call </w:t>
      </w:r>
      <w:r w:rsidR="00250260" w:rsidRPr="00490F45">
        <w:rPr>
          <w:rFonts w:ascii="Times New Roman" w:eastAsia="Kozuka Gothic Pr6N EL" w:hAnsi="Times New Roman" w:cs="Times New Roman"/>
          <w:sz w:val="28"/>
          <w:szCs w:val="28"/>
        </w:rPr>
        <w:t>or</w:t>
      </w:r>
      <w:r w:rsidR="000509FB" w:rsidRPr="00490F45">
        <w:rPr>
          <w:rFonts w:ascii="Times New Roman" w:eastAsia="Kozuka Gothic Pr6N EL" w:hAnsi="Times New Roman" w:cs="Times New Roman"/>
          <w:sz w:val="28"/>
          <w:szCs w:val="28"/>
        </w:rPr>
        <w:t xml:space="preserve"> </w:t>
      </w:r>
      <w:r w:rsidR="00426B26" w:rsidRPr="00490F45">
        <w:rPr>
          <w:rFonts w:ascii="Times New Roman" w:eastAsia="Kozuka Gothic Pr6N EL" w:hAnsi="Times New Roman" w:cs="Times New Roman"/>
          <w:sz w:val="28"/>
          <w:szCs w:val="28"/>
        </w:rPr>
        <w:t xml:space="preserve">send messages through the </w:t>
      </w:r>
      <w:r w:rsidRPr="00490F45">
        <w:rPr>
          <w:rFonts w:ascii="Times New Roman" w:eastAsia="Kozuka Gothic Pr6N EL" w:hAnsi="Times New Roman" w:cs="Times New Roman"/>
          <w:sz w:val="28"/>
          <w:szCs w:val="28"/>
        </w:rPr>
        <w:t>phone. Or</w:t>
      </w:r>
      <w:r w:rsidR="00655CE5" w:rsidRPr="00490F45">
        <w:rPr>
          <w:rFonts w:ascii="Times New Roman" w:eastAsia="Kozuka Gothic Pr6N EL" w:hAnsi="Times New Roman" w:cs="Times New Roman"/>
          <w:sz w:val="28"/>
          <w:szCs w:val="28"/>
        </w:rPr>
        <w:t xml:space="preserve"> they arrange a meeting of </w:t>
      </w:r>
      <w:r w:rsidR="00426B26" w:rsidRPr="00490F45">
        <w:rPr>
          <w:rFonts w:ascii="Times New Roman" w:eastAsia="Kozuka Gothic Pr6N EL" w:hAnsi="Times New Roman" w:cs="Times New Roman"/>
          <w:sz w:val="28"/>
          <w:szCs w:val="28"/>
        </w:rPr>
        <w:t>the team members to communicate</w:t>
      </w:r>
      <w:r w:rsidRPr="00490F45">
        <w:rPr>
          <w:rFonts w:ascii="Times New Roman" w:eastAsia="Kozuka Gothic Pr6N EL" w:hAnsi="Times New Roman" w:cs="Times New Roman"/>
          <w:sz w:val="28"/>
          <w:szCs w:val="28"/>
        </w:rPr>
        <w:t xml:space="preserve"> Telephone conferencing is also used by employees to establish a communication.</w:t>
      </w:r>
      <w:r w:rsidRPr="00490F45">
        <w:rPr>
          <w:rFonts w:ascii="Times New Roman" w:hAnsi="Times New Roman" w:cs="Times New Roman"/>
          <w:color w:val="000000" w:themeColor="text1"/>
          <w:sz w:val="28"/>
          <w:szCs w:val="28"/>
        </w:rPr>
        <w:t xml:space="preserve"> . To solve all this organization requires very good software to take care of all these.</w:t>
      </w:r>
    </w:p>
    <w:p w:rsidR="0047319D" w:rsidRPr="00490F45" w:rsidRDefault="0047319D" w:rsidP="0047319D">
      <w:pPr>
        <w:spacing w:line="240" w:lineRule="auto"/>
        <w:jc w:val="both"/>
        <w:rPr>
          <w:rFonts w:ascii="Times New Roman" w:eastAsia="Kozuka Gothic Pr6N EL" w:hAnsi="Times New Roman" w:cs="Times New Roman"/>
          <w:sz w:val="28"/>
          <w:szCs w:val="28"/>
        </w:rPr>
      </w:pPr>
    </w:p>
    <w:p w:rsidR="0047319D" w:rsidRPr="00490F45" w:rsidRDefault="0047319D" w:rsidP="0047319D">
      <w:pPr>
        <w:spacing w:line="240" w:lineRule="auto"/>
        <w:jc w:val="both"/>
        <w:rPr>
          <w:rFonts w:ascii="Times New Roman" w:eastAsia="Kozuka Gothic Pr6N EL" w:hAnsi="Times New Roman" w:cs="Times New Roman"/>
          <w:sz w:val="28"/>
          <w:szCs w:val="28"/>
        </w:rPr>
      </w:pPr>
    </w:p>
    <w:p w:rsidR="00655CE5" w:rsidRPr="00490F45" w:rsidRDefault="00655CE5" w:rsidP="00655CE5">
      <w:pPr>
        <w:rPr>
          <w:rFonts w:ascii="Times New Roman" w:hAnsi="Times New Roman" w:cs="Times New Roman"/>
        </w:rPr>
      </w:pPr>
    </w:p>
    <w:p w:rsidR="00655CE5" w:rsidRPr="00490F45" w:rsidRDefault="00655CE5" w:rsidP="00655CE5">
      <w:pPr>
        <w:rPr>
          <w:rFonts w:ascii="Times New Roman" w:hAnsi="Times New Roman" w:cs="Times New Roman"/>
          <w:sz w:val="32"/>
          <w:szCs w:val="32"/>
        </w:rPr>
      </w:pPr>
    </w:p>
    <w:p w:rsidR="00CC6AFE" w:rsidRPr="00490F45" w:rsidRDefault="00CC6AFE" w:rsidP="00CC6AFE">
      <w:pPr>
        <w:jc w:val="center"/>
        <w:rPr>
          <w:rFonts w:ascii="Times New Roman" w:eastAsia="Kozuka Gothic Pro R" w:hAnsi="Times New Roman" w:cs="Times New Roman"/>
          <w:b/>
          <w:bCs/>
          <w:sz w:val="32"/>
          <w:szCs w:val="32"/>
          <w:u w:val="single"/>
        </w:rPr>
      </w:pPr>
    </w:p>
    <w:p w:rsidR="00CC6AFE" w:rsidRPr="00490F45" w:rsidRDefault="00CC6AFE" w:rsidP="00CC6AFE">
      <w:pPr>
        <w:jc w:val="center"/>
        <w:rPr>
          <w:rFonts w:ascii="Times New Roman" w:eastAsia="Kozuka Gothic Pro R" w:hAnsi="Times New Roman" w:cs="Times New Roman"/>
          <w:b/>
          <w:bCs/>
          <w:sz w:val="32"/>
          <w:szCs w:val="32"/>
          <w:u w:val="single"/>
        </w:rPr>
      </w:pPr>
    </w:p>
    <w:p w:rsidR="00CC6AFE" w:rsidRPr="00490F45" w:rsidRDefault="00CC6AFE" w:rsidP="00CC6AFE">
      <w:pPr>
        <w:jc w:val="center"/>
        <w:rPr>
          <w:rFonts w:ascii="Times New Roman" w:eastAsia="Kozuka Gothic Pro R" w:hAnsi="Times New Roman" w:cs="Times New Roman"/>
          <w:b/>
          <w:bCs/>
          <w:sz w:val="32"/>
          <w:szCs w:val="32"/>
          <w:u w:val="single"/>
        </w:rPr>
      </w:pPr>
    </w:p>
    <w:p w:rsidR="00CC6AFE" w:rsidRPr="00490F45" w:rsidRDefault="00CC6AFE" w:rsidP="00CC6AFE">
      <w:pPr>
        <w:jc w:val="center"/>
        <w:rPr>
          <w:rFonts w:ascii="Times New Roman" w:eastAsia="Kozuka Gothic Pro R" w:hAnsi="Times New Roman" w:cs="Times New Roman"/>
          <w:b/>
          <w:bCs/>
          <w:sz w:val="32"/>
          <w:szCs w:val="32"/>
          <w:u w:val="single"/>
        </w:rPr>
      </w:pPr>
    </w:p>
    <w:p w:rsidR="00CC6AFE" w:rsidRPr="00490F45" w:rsidRDefault="00CC6AFE" w:rsidP="00CC6AFE">
      <w:pPr>
        <w:jc w:val="center"/>
        <w:rPr>
          <w:rFonts w:ascii="Times New Roman" w:eastAsia="Kozuka Gothic Pro R" w:hAnsi="Times New Roman" w:cs="Times New Roman"/>
          <w:b/>
          <w:bCs/>
          <w:sz w:val="32"/>
          <w:szCs w:val="32"/>
          <w:u w:val="single"/>
        </w:rPr>
      </w:pPr>
    </w:p>
    <w:p w:rsidR="00273D51" w:rsidRPr="00490F45" w:rsidRDefault="00273D51" w:rsidP="00273D51">
      <w:pPr>
        <w:rPr>
          <w:rFonts w:ascii="Times New Roman" w:eastAsia="Kozuka Gothic Pro R" w:hAnsi="Times New Roman" w:cs="Times New Roman"/>
          <w:b/>
          <w:bCs/>
          <w:sz w:val="32"/>
          <w:szCs w:val="32"/>
          <w:u w:val="single"/>
        </w:rPr>
      </w:pPr>
    </w:p>
    <w:p w:rsidR="00273D51" w:rsidRPr="00490F45" w:rsidRDefault="00273D51" w:rsidP="00273D51">
      <w:pPr>
        <w:rPr>
          <w:rFonts w:ascii="Times New Roman" w:eastAsia="Kozuka Gothic Pro R" w:hAnsi="Times New Roman" w:cs="Times New Roman"/>
          <w:b/>
          <w:bCs/>
          <w:sz w:val="32"/>
          <w:szCs w:val="32"/>
          <w:u w:val="single"/>
        </w:rPr>
      </w:pPr>
    </w:p>
    <w:p w:rsidR="00273D51" w:rsidRPr="00490F45" w:rsidRDefault="00273D51" w:rsidP="00273D51">
      <w:pPr>
        <w:rPr>
          <w:rFonts w:ascii="Times New Roman" w:eastAsia="Kozuka Gothic Pro R" w:hAnsi="Times New Roman" w:cs="Times New Roman"/>
          <w:b/>
          <w:bCs/>
          <w:sz w:val="32"/>
          <w:szCs w:val="32"/>
        </w:rPr>
      </w:pPr>
      <w:r w:rsidRPr="00490F45">
        <w:rPr>
          <w:rFonts w:ascii="Times New Roman" w:eastAsia="Kozuka Gothic Pro R" w:hAnsi="Times New Roman" w:cs="Times New Roman"/>
          <w:b/>
          <w:bCs/>
          <w:sz w:val="32"/>
          <w:szCs w:val="32"/>
        </w:rPr>
        <w:t xml:space="preserve">                    </w:t>
      </w:r>
    </w:p>
    <w:p w:rsidR="00655CE5" w:rsidRPr="00490F45" w:rsidRDefault="00273D51" w:rsidP="00273D51">
      <w:pPr>
        <w:rPr>
          <w:rFonts w:ascii="Times New Roman" w:eastAsia="Kozuka Gothic Pro R" w:hAnsi="Times New Roman" w:cs="Times New Roman"/>
          <w:b/>
          <w:bCs/>
          <w:sz w:val="32"/>
          <w:szCs w:val="32"/>
        </w:rPr>
      </w:pPr>
      <w:r w:rsidRPr="00490F45">
        <w:rPr>
          <w:rFonts w:ascii="Times New Roman" w:eastAsia="Kozuka Gothic Pro R" w:hAnsi="Times New Roman" w:cs="Times New Roman"/>
          <w:b/>
          <w:bCs/>
          <w:sz w:val="32"/>
          <w:szCs w:val="32"/>
        </w:rPr>
        <w:t xml:space="preserve">                      </w:t>
      </w:r>
      <w:r w:rsidR="00CC6AFE" w:rsidRPr="00490F45">
        <w:rPr>
          <w:rFonts w:ascii="Times New Roman" w:eastAsia="Kozuka Gothic Pro R" w:hAnsi="Times New Roman" w:cs="Times New Roman"/>
          <w:b/>
          <w:bCs/>
          <w:sz w:val="40"/>
          <w:szCs w:val="40"/>
          <w:u w:val="single"/>
        </w:rPr>
        <w:t>SYSTEM STUDY AND ANALYSIS</w:t>
      </w:r>
    </w:p>
    <w:p w:rsidR="00655CE5" w:rsidRPr="00490F45" w:rsidRDefault="00655CE5" w:rsidP="00655CE5">
      <w:pPr>
        <w:rPr>
          <w:rFonts w:ascii="Times New Roman" w:hAnsi="Times New Roman" w:cs="Times New Roman"/>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40"/>
          <w:szCs w:val="40"/>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CC6AFE" w:rsidRPr="00490F45" w:rsidRDefault="00CC6AFE" w:rsidP="00655CE5">
      <w:pPr>
        <w:rPr>
          <w:rFonts w:ascii="Times New Roman" w:eastAsia="Kozuka Gothic Pr6N EL" w:hAnsi="Times New Roman" w:cs="Times New Roman"/>
          <w:bCs/>
          <w:sz w:val="28"/>
          <w:szCs w:val="28"/>
        </w:rPr>
      </w:pPr>
    </w:p>
    <w:p w:rsidR="00AC29BC" w:rsidRPr="00490F45" w:rsidRDefault="00AC29BC" w:rsidP="003F22DA">
      <w:pPr>
        <w:jc w:val="center"/>
        <w:rPr>
          <w:rFonts w:ascii="Times New Roman" w:eastAsia="Kozuka Gothic Pr6N EL" w:hAnsi="Times New Roman" w:cs="Times New Roman"/>
          <w:b/>
          <w:bCs/>
          <w:color w:val="000000" w:themeColor="text1"/>
          <w:sz w:val="32"/>
          <w:szCs w:val="32"/>
          <w:u w:val="single"/>
        </w:rPr>
      </w:pPr>
    </w:p>
    <w:p w:rsidR="00CC6AFE" w:rsidRPr="00490F45" w:rsidRDefault="003F22DA" w:rsidP="003F22DA">
      <w:pPr>
        <w:jc w:val="center"/>
        <w:rPr>
          <w:rFonts w:ascii="Times New Roman" w:eastAsia="Kozuka Gothic Pr6N EL" w:hAnsi="Times New Roman" w:cs="Times New Roman"/>
          <w:b/>
          <w:bCs/>
          <w:sz w:val="32"/>
          <w:szCs w:val="32"/>
          <w:u w:val="single"/>
        </w:rPr>
      </w:pPr>
      <w:r w:rsidRPr="00490F45">
        <w:rPr>
          <w:rFonts w:ascii="Times New Roman" w:eastAsia="Kozuka Gothic Pr6N EL" w:hAnsi="Times New Roman" w:cs="Times New Roman"/>
          <w:b/>
          <w:bCs/>
          <w:sz w:val="32"/>
          <w:szCs w:val="32"/>
          <w:u w:val="single"/>
        </w:rPr>
        <w:t>2.1 Problem Definition</w:t>
      </w:r>
    </w:p>
    <w:p w:rsidR="00437031" w:rsidRPr="00490F45" w:rsidRDefault="00437031" w:rsidP="00655CE5">
      <w:pPr>
        <w:rPr>
          <w:rFonts w:ascii="Times New Roman" w:eastAsia="Kozuka Gothic Pr6N EL" w:hAnsi="Times New Roman" w:cs="Times New Roman"/>
          <w:bCs/>
          <w:sz w:val="28"/>
          <w:szCs w:val="28"/>
        </w:rPr>
      </w:pPr>
    </w:p>
    <w:p w:rsidR="00437031" w:rsidRPr="00490F45" w:rsidRDefault="00250260" w:rsidP="00437031">
      <w:pPr>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The</w:t>
      </w:r>
      <w:r w:rsidR="00655CE5" w:rsidRPr="00490F45">
        <w:rPr>
          <w:rFonts w:ascii="Times New Roman" w:eastAsia="Kozuka Gothic Pr6N EL" w:hAnsi="Times New Roman" w:cs="Times New Roman"/>
          <w:bCs/>
          <w:sz w:val="28"/>
          <w:szCs w:val="28"/>
        </w:rPr>
        <w:t xml:space="preserve"> existing system is not </w:t>
      </w:r>
      <w:r w:rsidRPr="00490F45">
        <w:rPr>
          <w:rFonts w:ascii="Times New Roman" w:eastAsia="Kozuka Gothic Pr6N EL" w:hAnsi="Times New Roman" w:cs="Times New Roman"/>
          <w:bCs/>
          <w:sz w:val="28"/>
          <w:szCs w:val="28"/>
        </w:rPr>
        <w:t>relevant</w:t>
      </w:r>
      <w:r w:rsidR="00655CE5" w:rsidRPr="00490F45">
        <w:rPr>
          <w:rFonts w:ascii="Times New Roman" w:eastAsia="Kozuka Gothic Pr6N EL" w:hAnsi="Times New Roman" w:cs="Times New Roman"/>
          <w:bCs/>
          <w:sz w:val="28"/>
          <w:szCs w:val="28"/>
        </w:rPr>
        <w:t xml:space="preserve"> for daily use within the employees. To send a common </w:t>
      </w:r>
      <w:r w:rsidRPr="00490F45">
        <w:rPr>
          <w:rFonts w:ascii="Times New Roman" w:eastAsia="Kozuka Gothic Pr6N EL" w:hAnsi="Times New Roman" w:cs="Times New Roman"/>
          <w:bCs/>
          <w:sz w:val="28"/>
          <w:szCs w:val="28"/>
        </w:rPr>
        <w:t>message</w:t>
      </w:r>
      <w:r w:rsidR="00655CE5" w:rsidRPr="00490F45">
        <w:rPr>
          <w:rFonts w:ascii="Times New Roman" w:eastAsia="Kozuka Gothic Pr6N EL" w:hAnsi="Times New Roman" w:cs="Times New Roman"/>
          <w:bCs/>
          <w:sz w:val="28"/>
          <w:szCs w:val="28"/>
        </w:rPr>
        <w:t xml:space="preserve"> to all team members manually every team member should be </w:t>
      </w:r>
      <w:r w:rsidRPr="00490F45">
        <w:rPr>
          <w:rFonts w:ascii="Times New Roman" w:eastAsia="Kozuka Gothic Pr6N EL" w:hAnsi="Times New Roman" w:cs="Times New Roman"/>
          <w:bCs/>
          <w:sz w:val="28"/>
          <w:szCs w:val="28"/>
        </w:rPr>
        <w:t>connected</w:t>
      </w:r>
      <w:r w:rsidR="00655CE5" w:rsidRPr="00490F45">
        <w:rPr>
          <w:rFonts w:ascii="Times New Roman" w:eastAsia="Kozuka Gothic Pr6N EL" w:hAnsi="Times New Roman" w:cs="Times New Roman"/>
          <w:bCs/>
          <w:sz w:val="28"/>
          <w:szCs w:val="28"/>
        </w:rPr>
        <w:t xml:space="preserve"> with the team leader. The existing system is disturbing the work of employees.</w:t>
      </w:r>
    </w:p>
    <w:p w:rsidR="00655CE5" w:rsidRPr="00490F45" w:rsidRDefault="0033722E" w:rsidP="00655CE5">
      <w:pPr>
        <w:rPr>
          <w:rFonts w:ascii="Times New Roman" w:hAnsi="Times New Roman" w:cs="Times New Roman"/>
          <w:sz w:val="28"/>
          <w:szCs w:val="28"/>
        </w:rPr>
      </w:pPr>
      <w:r w:rsidRPr="00490F45">
        <w:rPr>
          <w:rFonts w:ascii="Times New Roman" w:eastAsia="Kozuka Gothic Pr6N EL" w:hAnsi="Times New Roman" w:cs="Times New Roman"/>
          <w:bCs/>
          <w:sz w:val="28"/>
          <w:szCs w:val="28"/>
        </w:rPr>
        <w:t>Teams cannot take part in discussion and chat they are at different place like Kolkata, Delhi etc. More than one office employee can chat and cannot discuss on the issue simultaneously in real time.</w:t>
      </w:r>
    </w:p>
    <w:p w:rsidR="00655CE5" w:rsidRPr="00490F45" w:rsidRDefault="00655CE5" w:rsidP="00655CE5">
      <w:pPr>
        <w:rPr>
          <w:rFonts w:ascii="Times New Roman" w:hAnsi="Times New Roman" w:cs="Times New Roman"/>
          <w:sz w:val="28"/>
          <w:szCs w:val="28"/>
        </w:rPr>
      </w:pPr>
    </w:p>
    <w:p w:rsidR="00655CE5" w:rsidRPr="00490F45" w:rsidRDefault="00655CE5" w:rsidP="00655CE5">
      <w:pPr>
        <w:rPr>
          <w:rFonts w:ascii="Times New Roman" w:hAnsi="Times New Roman" w:cs="Times New Roman"/>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jc w:val="center"/>
        <w:rPr>
          <w:rFonts w:ascii="Times New Roman" w:hAnsi="Times New Roman" w:cs="Times New Roman"/>
          <w:i w:val="0"/>
          <w:color w:val="000000" w:themeColor="text1"/>
          <w:sz w:val="36"/>
          <w:szCs w:val="36"/>
          <w:u w:val="single"/>
        </w:rPr>
      </w:pPr>
    </w:p>
    <w:p w:rsidR="00174D9A" w:rsidRPr="00490F45" w:rsidRDefault="00174D9A" w:rsidP="00174D9A">
      <w:pPr>
        <w:pStyle w:val="Heading4"/>
        <w:spacing w:line="360" w:lineRule="auto"/>
        <w:rPr>
          <w:rFonts w:ascii="Times New Roman" w:hAnsi="Times New Roman" w:cs="Times New Roman"/>
          <w:i w:val="0"/>
          <w:color w:val="000000" w:themeColor="text1"/>
          <w:sz w:val="36"/>
          <w:szCs w:val="36"/>
          <w:u w:val="single"/>
        </w:rPr>
      </w:pPr>
    </w:p>
    <w:p w:rsidR="00174D9A" w:rsidRPr="00490F45" w:rsidRDefault="00174D9A" w:rsidP="00174D9A">
      <w:pPr>
        <w:pStyle w:val="Title"/>
        <w:spacing w:line="360" w:lineRule="auto"/>
        <w:rPr>
          <w:rFonts w:ascii="Times New Roman" w:eastAsia="Kozuka Gothic Pro R" w:hAnsi="Times New Roman" w:cs="Times New Roman"/>
          <w:szCs w:val="32"/>
          <w:lang w:val="en-GB"/>
        </w:rPr>
      </w:pPr>
    </w:p>
    <w:p w:rsidR="00174D9A" w:rsidRPr="00490F45" w:rsidRDefault="00174D9A" w:rsidP="00174D9A">
      <w:pPr>
        <w:pStyle w:val="Title"/>
        <w:spacing w:line="360" w:lineRule="auto"/>
        <w:rPr>
          <w:rFonts w:ascii="Times New Roman" w:eastAsia="Kozuka Gothic Pro R" w:hAnsi="Times New Roman" w:cs="Times New Roman"/>
          <w:szCs w:val="32"/>
          <w:lang w:val="en-GB"/>
        </w:rPr>
      </w:pPr>
    </w:p>
    <w:p w:rsidR="00D02F31" w:rsidRPr="00490F45" w:rsidRDefault="00D02F31" w:rsidP="00174D9A">
      <w:pPr>
        <w:pStyle w:val="Title"/>
        <w:spacing w:line="360" w:lineRule="auto"/>
        <w:rPr>
          <w:rFonts w:ascii="Times New Roman" w:eastAsia="Kozuka Gothic Pro R" w:hAnsi="Times New Roman" w:cs="Times New Roman"/>
          <w:sz w:val="36"/>
          <w:szCs w:val="36"/>
          <w:lang w:val="en-GB"/>
        </w:rPr>
      </w:pPr>
    </w:p>
    <w:p w:rsidR="00174D9A" w:rsidRPr="00490F45" w:rsidRDefault="00174D9A" w:rsidP="00174D9A">
      <w:pPr>
        <w:pStyle w:val="Title"/>
        <w:spacing w:line="360" w:lineRule="auto"/>
        <w:rPr>
          <w:rFonts w:ascii="Times New Roman" w:eastAsia="Kozuka Gothic Pro R" w:hAnsi="Times New Roman" w:cs="Times New Roman"/>
          <w:szCs w:val="32"/>
        </w:rPr>
      </w:pPr>
      <w:r w:rsidRPr="00490F45">
        <w:rPr>
          <w:rFonts w:ascii="Times New Roman" w:eastAsia="Kozuka Gothic Pro R" w:hAnsi="Times New Roman" w:cs="Times New Roman"/>
          <w:szCs w:val="32"/>
          <w:lang w:val="en-GB"/>
        </w:rPr>
        <w:t>2.2 FEASIBILITY STUDY</w:t>
      </w:r>
    </w:p>
    <w:p w:rsidR="00174D9A" w:rsidRPr="00490F45" w:rsidRDefault="00174D9A" w:rsidP="00174D9A">
      <w:pPr>
        <w:pStyle w:val="Title"/>
        <w:ind w:left="1080"/>
        <w:jc w:val="both"/>
        <w:rPr>
          <w:rFonts w:ascii="Times New Roman" w:eastAsia="Kozuka Gothic Pr6N EL" w:hAnsi="Times New Roman" w:cs="Times New Roman"/>
          <w:sz w:val="28"/>
          <w:szCs w:val="28"/>
        </w:rPr>
      </w:pPr>
    </w:p>
    <w:p w:rsidR="00174D9A" w:rsidRPr="00490F45" w:rsidRDefault="00174D9A" w:rsidP="00174D9A">
      <w:pPr>
        <w:pStyle w:val="Title"/>
        <w:ind w:left="1080"/>
        <w:jc w:val="both"/>
        <w:rPr>
          <w:rFonts w:ascii="Times New Roman" w:eastAsia="Kozuka Gothic Pr6N EL" w:hAnsi="Times New Roman" w:cs="Times New Roman"/>
          <w:sz w:val="28"/>
          <w:szCs w:val="28"/>
        </w:rPr>
      </w:pPr>
    </w:p>
    <w:p w:rsidR="00174D9A" w:rsidRPr="00490F45" w:rsidRDefault="00174D9A" w:rsidP="00174D9A">
      <w:pPr>
        <w:pStyle w:val="Title"/>
        <w:numPr>
          <w:ilvl w:val="0"/>
          <w:numId w:val="5"/>
        </w:numPr>
        <w:jc w:val="left"/>
        <w:rPr>
          <w:rFonts w:ascii="Times New Roman" w:eastAsia="Kozuka Gothic Pr6N EL" w:hAnsi="Times New Roman" w:cs="Times New Roman"/>
          <w:sz w:val="28"/>
          <w:szCs w:val="28"/>
        </w:rPr>
      </w:pPr>
      <w:r w:rsidRPr="00490F45">
        <w:rPr>
          <w:rFonts w:ascii="Times New Roman" w:eastAsia="Kozuka Gothic Pr6N EL" w:hAnsi="Times New Roman" w:cs="Times New Roman"/>
          <w:b w:val="0"/>
          <w:sz w:val="28"/>
          <w:szCs w:val="28"/>
          <w:u w:val="none"/>
        </w:rPr>
        <w:t xml:space="preserve">Preliminary Investigation is the first phase in any system developing life cycle. The </w:t>
      </w:r>
      <w:r w:rsidRPr="00490F45">
        <w:rPr>
          <w:rFonts w:ascii="Times New Roman" w:eastAsia="Kozuka Gothic Pr6N EL" w:hAnsi="Times New Roman" w:cs="Times New Roman"/>
          <w:sz w:val="28"/>
          <w:szCs w:val="28"/>
          <w:u w:val="none"/>
        </w:rPr>
        <w:t>Feasibility Study</w:t>
      </w:r>
      <w:r w:rsidRPr="00490F45">
        <w:rPr>
          <w:rFonts w:ascii="Times New Roman" w:eastAsia="Kozuka Gothic Pr6N EL" w:hAnsi="Times New Roman" w:cs="Times New Roman"/>
          <w:b w:val="0"/>
          <w:sz w:val="28"/>
          <w:szCs w:val="28"/>
          <w:u w:val="none"/>
        </w:rPr>
        <w:t xml:space="preserve"> is a major part of this phase.</w:t>
      </w:r>
    </w:p>
    <w:p w:rsidR="00174D9A" w:rsidRPr="00490F45" w:rsidRDefault="00174D9A" w:rsidP="00174D9A">
      <w:pPr>
        <w:pStyle w:val="Title"/>
        <w:numPr>
          <w:ilvl w:val="0"/>
          <w:numId w:val="5"/>
        </w:numPr>
        <w:jc w:val="left"/>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b w:val="0"/>
          <w:bCs w:val="0"/>
          <w:sz w:val="28"/>
          <w:szCs w:val="28"/>
          <w:u w:val="none"/>
        </w:rPr>
        <w:t>Feasibility Study means selecting the best system that meet the performance requirement.</w:t>
      </w:r>
    </w:p>
    <w:p w:rsidR="00174D9A" w:rsidRPr="00490F45" w:rsidRDefault="00174D9A" w:rsidP="00174D9A">
      <w:pPr>
        <w:pStyle w:val="Title"/>
        <w:numPr>
          <w:ilvl w:val="0"/>
          <w:numId w:val="5"/>
        </w:numPr>
        <w:jc w:val="left"/>
        <w:rPr>
          <w:rFonts w:ascii="Times New Roman" w:eastAsia="Kozuka Gothic Pr6N EL" w:hAnsi="Times New Roman" w:cs="Times New Roman"/>
          <w:sz w:val="28"/>
          <w:szCs w:val="28"/>
          <w:u w:val="none"/>
        </w:rPr>
      </w:pPr>
      <w:r w:rsidRPr="00490F45">
        <w:rPr>
          <w:rFonts w:ascii="Times New Roman" w:eastAsia="Kozuka Gothic Pr6N EL" w:hAnsi="Times New Roman" w:cs="Times New Roman"/>
          <w:b w:val="0"/>
          <w:sz w:val="28"/>
          <w:szCs w:val="28"/>
          <w:u w:val="none"/>
        </w:rPr>
        <w:t>It is the measure of how beneficial or practical the development of an Information System would be to the organization.</w:t>
      </w:r>
    </w:p>
    <w:p w:rsidR="00174D9A" w:rsidRPr="00490F45" w:rsidRDefault="00174D9A" w:rsidP="00174D9A">
      <w:pPr>
        <w:pStyle w:val="Title"/>
        <w:numPr>
          <w:ilvl w:val="0"/>
          <w:numId w:val="5"/>
        </w:numPr>
        <w:jc w:val="left"/>
        <w:rPr>
          <w:rFonts w:ascii="Times New Roman" w:eastAsia="Kozuka Gothic Pr6N EL" w:hAnsi="Times New Roman" w:cs="Times New Roman"/>
          <w:b w:val="0"/>
          <w:sz w:val="28"/>
          <w:szCs w:val="28"/>
          <w:u w:val="none"/>
          <w:lang w:val="en-GB"/>
        </w:rPr>
      </w:pPr>
      <w:r w:rsidRPr="00490F45">
        <w:rPr>
          <w:rFonts w:ascii="Times New Roman" w:eastAsia="Kozuka Gothic Pr6N EL" w:hAnsi="Times New Roman" w:cs="Times New Roman"/>
          <w:b w:val="0"/>
          <w:sz w:val="28"/>
          <w:szCs w:val="28"/>
          <w:u w:val="none"/>
          <w:lang w:val="en-GB"/>
        </w:rPr>
        <w:t>Our study of the feasible development of the software is going to be in terms of the following aspects:</w:t>
      </w:r>
    </w:p>
    <w:p w:rsidR="00174D9A" w:rsidRPr="00490F45" w:rsidRDefault="00174D9A" w:rsidP="00174D9A">
      <w:pPr>
        <w:pStyle w:val="Title"/>
        <w:spacing w:line="360" w:lineRule="auto"/>
        <w:jc w:val="left"/>
        <w:rPr>
          <w:rFonts w:ascii="Times New Roman" w:eastAsia="Kozuka Gothic Pro R" w:hAnsi="Times New Roman" w:cs="Times New Roman"/>
          <w:b w:val="0"/>
          <w:bCs w:val="0"/>
          <w:szCs w:val="32"/>
          <w:u w:val="none"/>
        </w:rPr>
      </w:pPr>
    </w:p>
    <w:p w:rsidR="00D02F31" w:rsidRPr="00490F45" w:rsidRDefault="00D02F31" w:rsidP="00174D9A">
      <w:pPr>
        <w:pStyle w:val="Title"/>
        <w:spacing w:line="360" w:lineRule="auto"/>
        <w:jc w:val="left"/>
        <w:rPr>
          <w:rFonts w:ascii="Times New Roman" w:eastAsia="Kozuka Gothic Pro R" w:hAnsi="Times New Roman" w:cs="Times New Roman"/>
          <w:bCs w:val="0"/>
          <w:szCs w:val="32"/>
        </w:rPr>
      </w:pPr>
    </w:p>
    <w:p w:rsidR="00D02F31" w:rsidRPr="00490F45" w:rsidRDefault="00D02F31" w:rsidP="00174D9A">
      <w:pPr>
        <w:pStyle w:val="Title"/>
        <w:spacing w:line="360" w:lineRule="auto"/>
        <w:jc w:val="left"/>
        <w:rPr>
          <w:rFonts w:ascii="Times New Roman" w:eastAsia="Kozuka Gothic Pro R" w:hAnsi="Times New Roman" w:cs="Times New Roman"/>
          <w:bCs w:val="0"/>
          <w:szCs w:val="32"/>
        </w:rPr>
      </w:pPr>
    </w:p>
    <w:p w:rsidR="00174D9A" w:rsidRPr="00490F45" w:rsidRDefault="00174D9A" w:rsidP="00174D9A">
      <w:pPr>
        <w:pStyle w:val="Title"/>
        <w:spacing w:line="360" w:lineRule="auto"/>
        <w:jc w:val="left"/>
        <w:rPr>
          <w:rFonts w:ascii="Times New Roman" w:eastAsia="Kozuka Gothic Pro R" w:hAnsi="Times New Roman" w:cs="Times New Roman"/>
          <w:bCs w:val="0"/>
          <w:szCs w:val="32"/>
        </w:rPr>
      </w:pPr>
      <w:r w:rsidRPr="00490F45">
        <w:rPr>
          <w:rFonts w:ascii="Times New Roman" w:eastAsia="Kozuka Gothic Pro R" w:hAnsi="Times New Roman" w:cs="Times New Roman"/>
          <w:bCs w:val="0"/>
          <w:szCs w:val="32"/>
        </w:rPr>
        <w:t>Operational Feasibility:</w:t>
      </w:r>
    </w:p>
    <w:p w:rsidR="00174D9A" w:rsidRPr="00490F45" w:rsidRDefault="00174D9A" w:rsidP="00174D9A">
      <w:pPr>
        <w:rPr>
          <w:rFonts w:ascii="Times New Roman" w:hAnsi="Times New Roman" w:cs="Times New Roman"/>
          <w:bCs/>
        </w:rPr>
      </w:pPr>
    </w:p>
    <w:p w:rsidR="00174D9A" w:rsidRPr="00490F45" w:rsidRDefault="00174D9A" w:rsidP="00174D9A">
      <w:pPr>
        <w:pStyle w:val="Title"/>
        <w:numPr>
          <w:ilvl w:val="0"/>
          <w:numId w:val="6"/>
        </w:numPr>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b w:val="0"/>
          <w:bCs w:val="0"/>
          <w:sz w:val="28"/>
          <w:szCs w:val="28"/>
          <w:u w:val="none"/>
        </w:rPr>
        <w:t xml:space="preserve">The system is easy to use and is very simple. </w:t>
      </w:r>
    </w:p>
    <w:p w:rsidR="00174D9A" w:rsidRPr="00490F45" w:rsidRDefault="00174D9A" w:rsidP="00174D9A">
      <w:pPr>
        <w:pStyle w:val="Title"/>
        <w:numPr>
          <w:ilvl w:val="0"/>
          <w:numId w:val="6"/>
        </w:numPr>
        <w:jc w:val="left"/>
        <w:rPr>
          <w:rFonts w:ascii="Times New Roman" w:eastAsia="Kozuka Gothic Pr6N EL" w:hAnsi="Times New Roman" w:cs="Times New Roman"/>
          <w:sz w:val="28"/>
          <w:szCs w:val="28"/>
        </w:rPr>
      </w:pPr>
      <w:r w:rsidRPr="00490F45">
        <w:rPr>
          <w:rFonts w:ascii="Times New Roman" w:eastAsia="Kozuka Gothic Pr6N EL" w:hAnsi="Times New Roman" w:cs="Times New Roman"/>
          <w:b w:val="0"/>
          <w:sz w:val="28"/>
          <w:szCs w:val="28"/>
          <w:u w:val="none"/>
        </w:rPr>
        <w:t xml:space="preserve">The proposed system will cost no harm to the company; instead it </w:t>
      </w:r>
      <w:r w:rsidRPr="00490F45">
        <w:rPr>
          <w:rFonts w:ascii="Times New Roman" w:eastAsia="Kozuka Gothic Pr6N EL" w:hAnsi="Times New Roman" w:cs="Times New Roman"/>
          <w:b w:val="0"/>
          <w:bCs w:val="0"/>
          <w:sz w:val="28"/>
          <w:szCs w:val="28"/>
          <w:u w:val="none"/>
        </w:rPr>
        <w:t>will enhance the result in a better respect.</w:t>
      </w:r>
    </w:p>
    <w:p w:rsidR="00174D9A" w:rsidRPr="00490F45" w:rsidRDefault="00174D9A" w:rsidP="00174D9A">
      <w:pPr>
        <w:pStyle w:val="Title"/>
        <w:numPr>
          <w:ilvl w:val="0"/>
          <w:numId w:val="6"/>
        </w:numPr>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b w:val="0"/>
          <w:bCs w:val="0"/>
          <w:sz w:val="28"/>
          <w:szCs w:val="28"/>
          <w:u w:val="none"/>
        </w:rPr>
        <w:t>The new system will avoid confusion and resistance by catching the user’s attention, as it is presentable.</w:t>
      </w:r>
    </w:p>
    <w:p w:rsidR="00174D9A" w:rsidRPr="00490F45" w:rsidRDefault="00174D9A" w:rsidP="00174D9A">
      <w:pPr>
        <w:pStyle w:val="ListParagraph"/>
        <w:numPr>
          <w:ilvl w:val="0"/>
          <w:numId w:val="6"/>
        </w:numPr>
        <w:spacing w:after="200" w:line="276" w:lineRule="auto"/>
        <w:rPr>
          <w:rFonts w:ascii="Times New Roman" w:hAnsi="Times New Roman" w:cs="Times New Roman"/>
          <w:sz w:val="28"/>
          <w:szCs w:val="28"/>
          <w:lang w:eastAsia="zh-CN"/>
        </w:rPr>
      </w:pPr>
      <w:r w:rsidRPr="00490F45">
        <w:rPr>
          <w:rFonts w:ascii="Times New Roman" w:hAnsi="Times New Roman" w:cs="Times New Roman"/>
          <w:sz w:val="28"/>
          <w:szCs w:val="28"/>
        </w:rPr>
        <w:t xml:space="preserve">People are inherently resistant to change and computer has been known to facilitate changes. </w:t>
      </w:r>
    </w:p>
    <w:p w:rsidR="00174D9A" w:rsidRPr="00490F45" w:rsidRDefault="00174D9A" w:rsidP="00174D9A">
      <w:pPr>
        <w:pStyle w:val="ListParagraph"/>
        <w:numPr>
          <w:ilvl w:val="0"/>
          <w:numId w:val="6"/>
        </w:numPr>
        <w:spacing w:after="200" w:line="276" w:lineRule="auto"/>
        <w:rPr>
          <w:rFonts w:ascii="Times New Roman" w:hAnsi="Times New Roman" w:cs="Times New Roman"/>
          <w:sz w:val="28"/>
          <w:szCs w:val="28"/>
          <w:lang w:eastAsia="zh-CN"/>
        </w:rPr>
      </w:pPr>
      <w:r w:rsidRPr="00490F45">
        <w:rPr>
          <w:rFonts w:ascii="Times New Roman" w:hAnsi="Times New Roman" w:cs="Times New Roman"/>
          <w:sz w:val="28"/>
          <w:szCs w:val="28"/>
        </w:rPr>
        <w:t>An estimate should be made of how strong the user is likely to move towards the development of computerized system.</w:t>
      </w:r>
    </w:p>
    <w:p w:rsidR="00174D9A" w:rsidRPr="00490F45" w:rsidRDefault="00174D9A" w:rsidP="00174D9A">
      <w:pPr>
        <w:pStyle w:val="ListParagraph"/>
        <w:numPr>
          <w:ilvl w:val="0"/>
          <w:numId w:val="6"/>
        </w:numPr>
        <w:spacing w:after="200" w:line="276" w:lineRule="auto"/>
        <w:rPr>
          <w:rFonts w:ascii="Times New Roman" w:hAnsi="Times New Roman" w:cs="Times New Roman"/>
          <w:sz w:val="28"/>
          <w:szCs w:val="28"/>
          <w:lang w:eastAsia="zh-CN"/>
        </w:rPr>
      </w:pPr>
      <w:r w:rsidRPr="00490F45">
        <w:rPr>
          <w:rFonts w:ascii="Times New Roman" w:hAnsi="Times New Roman" w:cs="Times New Roman"/>
          <w:sz w:val="28"/>
          <w:szCs w:val="28"/>
        </w:rPr>
        <w:t>These are various levels of users in order to ensure proper authentication and authorization and security of sensitive data of the organization</w:t>
      </w:r>
    </w:p>
    <w:p w:rsidR="00174D9A" w:rsidRPr="00490F45" w:rsidRDefault="00174D9A" w:rsidP="00174D9A">
      <w:pPr>
        <w:pStyle w:val="Subtitle"/>
        <w:rPr>
          <w:rFonts w:ascii="Times New Roman" w:hAnsi="Times New Roman"/>
          <w:i w:val="0"/>
          <w:sz w:val="24"/>
          <w:szCs w:val="24"/>
        </w:rPr>
      </w:pPr>
      <w:r w:rsidRPr="00490F45">
        <w:rPr>
          <w:rFonts w:ascii="Times New Roman" w:hAnsi="Times New Roman"/>
          <w:i w:val="0"/>
        </w:rPr>
        <w:lastRenderedPageBreak/>
        <w:t xml:space="preserve">            </w:t>
      </w:r>
    </w:p>
    <w:p w:rsidR="00D02F31" w:rsidRPr="00490F45" w:rsidRDefault="00174D9A" w:rsidP="00174D9A">
      <w:pPr>
        <w:pStyle w:val="Subtitle"/>
        <w:jc w:val="left"/>
        <w:rPr>
          <w:rFonts w:ascii="Times New Roman" w:hAnsi="Times New Roman"/>
          <w:i w:val="0"/>
        </w:rPr>
      </w:pPr>
      <w:r w:rsidRPr="00490F45">
        <w:rPr>
          <w:rFonts w:ascii="Times New Roman" w:hAnsi="Times New Roman"/>
          <w:i w:val="0"/>
        </w:rPr>
        <w:t xml:space="preserve"> </w:t>
      </w:r>
    </w:p>
    <w:p w:rsidR="00174D9A" w:rsidRPr="00490F45" w:rsidRDefault="00174D9A" w:rsidP="00174D9A">
      <w:pPr>
        <w:pStyle w:val="Subtitle"/>
        <w:jc w:val="left"/>
        <w:rPr>
          <w:rFonts w:ascii="Times New Roman" w:hAnsi="Times New Roman"/>
          <w:i w:val="0"/>
        </w:rPr>
      </w:pPr>
      <w:r w:rsidRPr="00490F45">
        <w:rPr>
          <w:rFonts w:ascii="Times New Roman" w:eastAsia="Kozuka Gothic Pro R" w:hAnsi="Times New Roman"/>
          <w:b/>
          <w:bCs/>
          <w:i w:val="0"/>
          <w:sz w:val="32"/>
          <w:szCs w:val="32"/>
          <w:u w:val="single"/>
        </w:rPr>
        <w:t>Economic Feasibility:</w:t>
      </w:r>
    </w:p>
    <w:p w:rsidR="00174D9A" w:rsidRPr="00490F45" w:rsidRDefault="00174D9A" w:rsidP="00174D9A">
      <w:pPr>
        <w:pStyle w:val="Title"/>
        <w:rPr>
          <w:rFonts w:ascii="Times New Roman" w:hAnsi="Times New Roman" w:cs="Times New Roman"/>
        </w:rPr>
      </w:pPr>
    </w:p>
    <w:p w:rsidR="00174D9A" w:rsidRPr="00490F45" w:rsidRDefault="00174D9A" w:rsidP="00174D9A">
      <w:pPr>
        <w:pStyle w:val="Title"/>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sz w:val="28"/>
          <w:szCs w:val="28"/>
          <w:u w:val="none"/>
        </w:rPr>
        <w:t>1.</w:t>
      </w:r>
      <w:r w:rsidRPr="00490F45">
        <w:rPr>
          <w:rFonts w:ascii="Times New Roman" w:eastAsia="Kozuka Gothic Pr6N EL" w:hAnsi="Times New Roman" w:cs="Times New Roman"/>
          <w:b w:val="0"/>
          <w:bCs w:val="0"/>
          <w:sz w:val="28"/>
          <w:szCs w:val="28"/>
          <w:u w:val="none"/>
        </w:rPr>
        <w:t xml:space="preserve"> Development Cost:</w:t>
      </w:r>
    </w:p>
    <w:p w:rsidR="00174D9A" w:rsidRPr="00490F45" w:rsidRDefault="00174D9A" w:rsidP="00174D9A">
      <w:pPr>
        <w:pStyle w:val="Title"/>
        <w:numPr>
          <w:ilvl w:val="0"/>
          <w:numId w:val="7"/>
        </w:numPr>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b w:val="0"/>
          <w:bCs w:val="0"/>
          <w:sz w:val="28"/>
          <w:szCs w:val="28"/>
          <w:u w:val="none"/>
        </w:rPr>
        <w:t>Equipment’s required for developing the software are easily available.</w:t>
      </w:r>
    </w:p>
    <w:p w:rsidR="00174D9A" w:rsidRPr="00490F45" w:rsidRDefault="00174D9A" w:rsidP="00174D9A">
      <w:pPr>
        <w:pStyle w:val="Title"/>
        <w:numPr>
          <w:ilvl w:val="0"/>
          <w:numId w:val="7"/>
        </w:numPr>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b w:val="0"/>
          <w:sz w:val="28"/>
          <w:szCs w:val="28"/>
          <w:u w:val="none"/>
        </w:rPr>
        <w:t xml:space="preserve">Equipment maintenance is also </w:t>
      </w:r>
      <w:proofErr w:type="gramStart"/>
      <w:r w:rsidRPr="00490F45">
        <w:rPr>
          <w:rFonts w:ascii="Times New Roman" w:eastAsia="Kozuka Gothic Pr6N EL" w:hAnsi="Times New Roman" w:cs="Times New Roman"/>
          <w:b w:val="0"/>
          <w:sz w:val="28"/>
          <w:szCs w:val="28"/>
          <w:u w:val="none"/>
        </w:rPr>
        <w:t>minimum</w:t>
      </w:r>
      <w:proofErr w:type="gramEnd"/>
      <w:r w:rsidRPr="00490F45">
        <w:rPr>
          <w:rFonts w:ascii="Times New Roman" w:eastAsia="Kozuka Gothic Pr6N EL" w:hAnsi="Times New Roman" w:cs="Times New Roman"/>
          <w:b w:val="0"/>
          <w:sz w:val="28"/>
          <w:szCs w:val="28"/>
          <w:u w:val="none"/>
        </w:rPr>
        <w:t>.</w:t>
      </w:r>
    </w:p>
    <w:p w:rsidR="00174D9A" w:rsidRPr="00490F45" w:rsidRDefault="00174D9A" w:rsidP="00174D9A">
      <w:pPr>
        <w:pStyle w:val="Title"/>
        <w:numPr>
          <w:ilvl w:val="0"/>
          <w:numId w:val="7"/>
        </w:numPr>
        <w:jc w:val="left"/>
        <w:rPr>
          <w:rFonts w:ascii="Times New Roman" w:eastAsia="Kozuka Gothic Pr6N EL" w:hAnsi="Times New Roman" w:cs="Times New Roman"/>
          <w:sz w:val="28"/>
          <w:szCs w:val="28"/>
          <w:u w:val="none"/>
        </w:rPr>
      </w:pPr>
      <w:r w:rsidRPr="00490F45">
        <w:rPr>
          <w:rFonts w:ascii="Times New Roman" w:eastAsia="Kozuka Gothic Pr6N EL" w:hAnsi="Times New Roman" w:cs="Times New Roman"/>
          <w:b w:val="0"/>
          <w:sz w:val="28"/>
          <w:szCs w:val="28"/>
          <w:u w:val="none"/>
        </w:rPr>
        <w:t>Saving of paper work and manpower reduced.</w:t>
      </w:r>
    </w:p>
    <w:p w:rsidR="00174D9A" w:rsidRPr="00490F45" w:rsidRDefault="00174D9A" w:rsidP="00174D9A">
      <w:pPr>
        <w:pStyle w:val="Title"/>
        <w:numPr>
          <w:ilvl w:val="0"/>
          <w:numId w:val="7"/>
        </w:numPr>
        <w:jc w:val="left"/>
        <w:rPr>
          <w:rFonts w:ascii="Times New Roman" w:eastAsia="Kozuka Gothic Pr6N EL" w:hAnsi="Times New Roman" w:cs="Times New Roman"/>
          <w:sz w:val="28"/>
          <w:szCs w:val="28"/>
          <w:u w:val="none"/>
        </w:rPr>
      </w:pPr>
      <w:r w:rsidRPr="00490F45">
        <w:rPr>
          <w:rFonts w:ascii="Times New Roman" w:eastAsia="Kozuka Gothic Pr6N EL" w:hAnsi="Times New Roman" w:cs="Times New Roman"/>
          <w:b w:val="0"/>
          <w:sz w:val="28"/>
          <w:szCs w:val="28"/>
          <w:u w:val="none"/>
        </w:rPr>
        <w:t>Once the required hardware and software requirements get fulfilled there is no need for the user of our system to spend for any additional overhead.</w:t>
      </w:r>
    </w:p>
    <w:p w:rsidR="00174D9A" w:rsidRPr="00490F45" w:rsidRDefault="00174D9A" w:rsidP="00174D9A">
      <w:pPr>
        <w:pStyle w:val="Title"/>
        <w:numPr>
          <w:ilvl w:val="0"/>
          <w:numId w:val="7"/>
        </w:numPr>
        <w:jc w:val="left"/>
        <w:rPr>
          <w:rFonts w:ascii="Times New Roman" w:eastAsia="Kozuka Gothic Pr6N EL" w:hAnsi="Times New Roman" w:cs="Times New Roman"/>
          <w:sz w:val="28"/>
          <w:szCs w:val="28"/>
          <w:u w:val="none"/>
        </w:rPr>
      </w:pPr>
      <w:r w:rsidRPr="00490F45">
        <w:rPr>
          <w:rFonts w:ascii="Times New Roman" w:eastAsia="Kozuka Gothic Pr6N EL" w:hAnsi="Times New Roman" w:cs="Times New Roman"/>
          <w:b w:val="0"/>
          <w:sz w:val="28"/>
          <w:szCs w:val="28"/>
          <w:u w:val="none"/>
        </w:rPr>
        <w:t>Training cost is reduced.</w:t>
      </w:r>
    </w:p>
    <w:p w:rsidR="00D02F31" w:rsidRPr="00490F45" w:rsidRDefault="00D02F31" w:rsidP="00174D9A">
      <w:pPr>
        <w:pStyle w:val="Title"/>
        <w:jc w:val="both"/>
        <w:rPr>
          <w:rFonts w:ascii="Times New Roman" w:eastAsia="Kozuka Gothic Pr6N EL" w:hAnsi="Times New Roman" w:cs="Times New Roman"/>
          <w:sz w:val="28"/>
          <w:szCs w:val="28"/>
          <w:u w:val="none"/>
        </w:rPr>
      </w:pPr>
    </w:p>
    <w:p w:rsidR="00174D9A" w:rsidRPr="00490F45" w:rsidRDefault="00174D9A" w:rsidP="00174D9A">
      <w:pPr>
        <w:pStyle w:val="Title"/>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sz w:val="28"/>
          <w:szCs w:val="28"/>
          <w:u w:val="none"/>
        </w:rPr>
        <w:t>2.</w:t>
      </w:r>
      <w:r w:rsidRPr="00490F45">
        <w:rPr>
          <w:rFonts w:ascii="Times New Roman" w:eastAsia="Kozuka Gothic Pr6N EL" w:hAnsi="Times New Roman" w:cs="Times New Roman"/>
          <w:b w:val="0"/>
          <w:bCs w:val="0"/>
          <w:sz w:val="28"/>
          <w:szCs w:val="28"/>
          <w:u w:val="none"/>
        </w:rPr>
        <w:t xml:space="preserve"> Benefits which cannot be measured:</w:t>
      </w:r>
    </w:p>
    <w:p w:rsidR="00174D9A" w:rsidRPr="00490F45" w:rsidRDefault="00174D9A" w:rsidP="00174D9A">
      <w:pPr>
        <w:pStyle w:val="Title"/>
        <w:numPr>
          <w:ilvl w:val="0"/>
          <w:numId w:val="8"/>
        </w:numPr>
        <w:jc w:val="both"/>
        <w:rPr>
          <w:rFonts w:ascii="Times New Roman" w:eastAsia="Kozuka Gothic Pr6N EL" w:hAnsi="Times New Roman" w:cs="Times New Roman"/>
          <w:b w:val="0"/>
          <w:bCs w:val="0"/>
          <w:sz w:val="28"/>
          <w:szCs w:val="28"/>
          <w:u w:val="none"/>
        </w:rPr>
      </w:pPr>
      <w:r w:rsidRPr="00490F45">
        <w:rPr>
          <w:rFonts w:ascii="Times New Roman" w:eastAsia="Kozuka Gothic Pr6N EL" w:hAnsi="Times New Roman" w:cs="Times New Roman"/>
          <w:b w:val="0"/>
          <w:bCs w:val="0"/>
          <w:sz w:val="28"/>
          <w:szCs w:val="28"/>
          <w:u w:val="none"/>
        </w:rPr>
        <w:t xml:space="preserve">Increased customer Loyalty </w:t>
      </w:r>
    </w:p>
    <w:p w:rsidR="00174D9A" w:rsidRPr="00490F45" w:rsidRDefault="00174D9A" w:rsidP="00174D9A">
      <w:pPr>
        <w:pStyle w:val="Title"/>
        <w:numPr>
          <w:ilvl w:val="0"/>
          <w:numId w:val="8"/>
        </w:numPr>
        <w:jc w:val="left"/>
        <w:rPr>
          <w:rFonts w:ascii="Times New Roman" w:eastAsia="Kozuka Gothic Pr6N EL" w:hAnsi="Times New Roman" w:cs="Times New Roman"/>
          <w:b w:val="0"/>
          <w:sz w:val="28"/>
          <w:szCs w:val="28"/>
          <w:u w:val="none"/>
        </w:rPr>
      </w:pPr>
      <w:r w:rsidRPr="00490F45">
        <w:rPr>
          <w:rFonts w:ascii="Times New Roman" w:eastAsia="Kozuka Gothic Pr6N EL" w:hAnsi="Times New Roman" w:cs="Times New Roman"/>
          <w:b w:val="0"/>
          <w:sz w:val="28"/>
          <w:szCs w:val="28"/>
          <w:u w:val="none"/>
        </w:rPr>
        <w:t>Increased customer satisfaction</w:t>
      </w:r>
    </w:p>
    <w:p w:rsidR="00174D9A" w:rsidRPr="00490F45" w:rsidRDefault="00174D9A" w:rsidP="00174D9A">
      <w:pPr>
        <w:pStyle w:val="Subtitle"/>
        <w:rPr>
          <w:rFonts w:ascii="Times New Roman" w:hAnsi="Times New Roman"/>
          <w:i w:val="0"/>
        </w:rPr>
      </w:pPr>
    </w:p>
    <w:p w:rsidR="00174D9A" w:rsidRPr="00490F45" w:rsidRDefault="00174D9A" w:rsidP="00174D9A">
      <w:pPr>
        <w:pStyle w:val="BodyText"/>
        <w:rPr>
          <w:rFonts w:ascii="Times New Roman" w:hAnsi="Times New Roman" w:cs="Times New Roman"/>
          <w:lang w:eastAsia="zh-CN"/>
        </w:rPr>
      </w:pPr>
    </w:p>
    <w:p w:rsidR="00174D9A" w:rsidRPr="00490F45" w:rsidRDefault="00174D9A" w:rsidP="00174D9A">
      <w:pPr>
        <w:pStyle w:val="Title"/>
        <w:spacing w:line="360" w:lineRule="auto"/>
        <w:ind w:left="1440"/>
        <w:jc w:val="left"/>
        <w:rPr>
          <w:rFonts w:ascii="Times New Roman" w:hAnsi="Times New Roman" w:cs="Times New Roman"/>
          <w:sz w:val="24"/>
        </w:rPr>
      </w:pPr>
    </w:p>
    <w:p w:rsidR="00174D9A" w:rsidRPr="00490F45" w:rsidRDefault="00174D9A" w:rsidP="00174D9A">
      <w:pPr>
        <w:pStyle w:val="Title"/>
        <w:spacing w:line="360" w:lineRule="auto"/>
        <w:jc w:val="left"/>
        <w:rPr>
          <w:rFonts w:ascii="Times New Roman" w:eastAsia="Kozuka Gothic Pro R" w:hAnsi="Times New Roman" w:cs="Times New Roman"/>
          <w:bCs w:val="0"/>
          <w:szCs w:val="32"/>
        </w:rPr>
      </w:pPr>
      <w:r w:rsidRPr="00490F45">
        <w:rPr>
          <w:rFonts w:ascii="Times New Roman" w:eastAsia="Kozuka Gothic Pro R" w:hAnsi="Times New Roman" w:cs="Times New Roman"/>
          <w:bCs w:val="0"/>
          <w:szCs w:val="32"/>
        </w:rPr>
        <w:t>Technical Feasibility:</w:t>
      </w:r>
    </w:p>
    <w:p w:rsidR="00174D9A" w:rsidRPr="00490F45" w:rsidRDefault="00174D9A" w:rsidP="00174D9A">
      <w:pPr>
        <w:pStyle w:val="Title"/>
        <w:rPr>
          <w:rFonts w:ascii="Times New Roman" w:hAnsi="Times New Roman" w:cs="Times New Roman"/>
        </w:rPr>
      </w:pPr>
    </w:p>
    <w:p w:rsidR="00174D9A" w:rsidRPr="00490F45" w:rsidRDefault="00174D9A" w:rsidP="00174D9A">
      <w:pPr>
        <w:spacing w:line="240" w:lineRule="auto"/>
        <w:ind w:firstLine="720"/>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At first it is necessary to check that the proposed system is technically feasible or not and to determine the technology and skill necessary to carry out the project. If they are not available then find out the solution to obtain them. Hardware is already available in the college.</w:t>
      </w:r>
    </w:p>
    <w:p w:rsidR="00174D9A" w:rsidRPr="00490F45" w:rsidRDefault="00174D9A" w:rsidP="00174D9A">
      <w:pPr>
        <w:spacing w:line="240" w:lineRule="auto"/>
        <w:ind w:firstLine="720"/>
        <w:jc w:val="both"/>
        <w:rPr>
          <w:rFonts w:ascii="Times New Roman" w:eastAsia="Kozuka Gothic Pr6N EL" w:hAnsi="Times New Roman" w:cs="Times New Roman"/>
          <w:sz w:val="28"/>
          <w:szCs w:val="28"/>
        </w:rPr>
      </w:pPr>
      <w:r w:rsidRPr="00490F45">
        <w:rPr>
          <w:rFonts w:ascii="Times New Roman" w:hAnsi="Times New Roman" w:cs="Times New Roman"/>
          <w:sz w:val="28"/>
          <w:szCs w:val="28"/>
        </w:rPr>
        <w:t>Technical feasibility centers on the existing manual system of the test management process and to what extent it can support the system.</w:t>
      </w:r>
    </w:p>
    <w:p w:rsidR="00174D9A" w:rsidRPr="00490F45" w:rsidRDefault="00174D9A" w:rsidP="00174D9A">
      <w:pPr>
        <w:spacing w:line="240" w:lineRule="auto"/>
        <w:ind w:firstLine="720"/>
        <w:jc w:val="both"/>
        <w:rPr>
          <w:rFonts w:ascii="Times New Roman" w:eastAsia="Kozuka Gothic Pr6N EL" w:hAnsi="Times New Roman" w:cs="Times New Roman"/>
          <w:sz w:val="24"/>
          <w:szCs w:val="24"/>
        </w:rPr>
      </w:pPr>
    </w:p>
    <w:p w:rsidR="00174D9A" w:rsidRPr="00490F45" w:rsidRDefault="00174D9A" w:rsidP="00174D9A">
      <w:pPr>
        <w:pStyle w:val="Title"/>
        <w:spacing w:line="360" w:lineRule="auto"/>
        <w:ind w:left="720"/>
        <w:jc w:val="both"/>
        <w:rPr>
          <w:rFonts w:ascii="Times New Roman" w:hAnsi="Times New Roman" w:cs="Times New Roman"/>
          <w:b w:val="0"/>
          <w:bCs w:val="0"/>
          <w:sz w:val="24"/>
          <w:u w:val="none"/>
        </w:rPr>
      </w:pPr>
    </w:p>
    <w:p w:rsidR="00174D9A" w:rsidRPr="00490F45" w:rsidRDefault="00174D9A" w:rsidP="00174D9A">
      <w:pPr>
        <w:tabs>
          <w:tab w:val="left" w:pos="900"/>
          <w:tab w:val="left" w:pos="1080"/>
          <w:tab w:val="left" w:pos="1440"/>
        </w:tabs>
        <w:spacing w:line="360" w:lineRule="auto"/>
        <w:ind w:right="-360"/>
        <w:rPr>
          <w:rFonts w:ascii="Times New Roman" w:eastAsia="Kozuka Gothic Pro R" w:hAnsi="Times New Roman" w:cs="Times New Roman"/>
          <w:sz w:val="32"/>
          <w:szCs w:val="32"/>
        </w:rPr>
      </w:pPr>
    </w:p>
    <w:p w:rsidR="00174D9A" w:rsidRPr="00490F45" w:rsidRDefault="00174D9A" w:rsidP="00174D9A">
      <w:pPr>
        <w:tabs>
          <w:tab w:val="left" w:pos="900"/>
          <w:tab w:val="left" w:pos="1080"/>
          <w:tab w:val="left" w:pos="1440"/>
        </w:tabs>
        <w:spacing w:line="360" w:lineRule="auto"/>
        <w:ind w:right="-360"/>
        <w:rPr>
          <w:rFonts w:ascii="Times New Roman" w:eastAsia="Kozuka Gothic Pro R" w:hAnsi="Times New Roman" w:cs="Times New Roman"/>
          <w:sz w:val="32"/>
          <w:szCs w:val="32"/>
        </w:rPr>
      </w:pPr>
    </w:p>
    <w:p w:rsidR="00D02F31" w:rsidRPr="00490F45" w:rsidRDefault="00D02F31" w:rsidP="00174D9A">
      <w:pPr>
        <w:tabs>
          <w:tab w:val="left" w:pos="900"/>
          <w:tab w:val="left" w:pos="1080"/>
          <w:tab w:val="left" w:pos="1440"/>
        </w:tabs>
        <w:spacing w:line="360" w:lineRule="auto"/>
        <w:ind w:right="-360"/>
        <w:rPr>
          <w:rFonts w:ascii="Times New Roman" w:eastAsia="Kozuka Gothic Pro R" w:hAnsi="Times New Roman" w:cs="Times New Roman"/>
          <w:b/>
          <w:sz w:val="32"/>
          <w:szCs w:val="32"/>
          <w:u w:val="single"/>
        </w:rPr>
      </w:pPr>
    </w:p>
    <w:p w:rsidR="00174D9A" w:rsidRPr="00490F45" w:rsidRDefault="00174D9A" w:rsidP="00174D9A">
      <w:pPr>
        <w:tabs>
          <w:tab w:val="left" w:pos="900"/>
          <w:tab w:val="left" w:pos="1080"/>
          <w:tab w:val="left" w:pos="1440"/>
        </w:tabs>
        <w:spacing w:line="360" w:lineRule="auto"/>
        <w:ind w:right="-360"/>
        <w:rPr>
          <w:rFonts w:ascii="Times New Roman" w:eastAsia="Kozuka Gothic Pro R" w:hAnsi="Times New Roman" w:cs="Times New Roman"/>
          <w:b/>
          <w:sz w:val="32"/>
          <w:szCs w:val="32"/>
          <w:u w:val="single"/>
        </w:rPr>
      </w:pPr>
      <w:r w:rsidRPr="00490F45">
        <w:rPr>
          <w:rFonts w:ascii="Times New Roman" w:eastAsia="Kozuka Gothic Pro R" w:hAnsi="Times New Roman" w:cs="Times New Roman"/>
          <w:b/>
          <w:sz w:val="32"/>
          <w:szCs w:val="32"/>
          <w:u w:val="single"/>
        </w:rPr>
        <w:t>Social feasibility:</w:t>
      </w:r>
    </w:p>
    <w:p w:rsidR="00174D9A" w:rsidRPr="00490F45" w:rsidRDefault="00174D9A" w:rsidP="00174D9A">
      <w:pPr>
        <w:spacing w:line="240" w:lineRule="auto"/>
        <w:ind w:firstLine="720"/>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Although generally there is always resistance, initially to any change in the system is aimed at relieving the workload of the users to extent the system is going to facilitate user to perform operations like calculating salary amounts and deductions, generating the reports using data reports with less possible errors. Thus there is no reason to make system socially unfeasible</w:t>
      </w:r>
    </w:p>
    <w:p w:rsidR="00174D9A" w:rsidRPr="00490F45" w:rsidRDefault="00174D9A" w:rsidP="00174D9A">
      <w:pPr>
        <w:pStyle w:val="Subtitle"/>
        <w:rPr>
          <w:rFonts w:ascii="Times New Roman" w:hAnsi="Times New Roman"/>
          <w:lang w:val="en-GB"/>
        </w:rPr>
      </w:pPr>
    </w:p>
    <w:p w:rsidR="00655CE5" w:rsidRPr="00490F45" w:rsidRDefault="00655CE5" w:rsidP="00655CE5">
      <w:pPr>
        <w:rPr>
          <w:rFonts w:ascii="Times New Roman" w:hAnsi="Times New Roman" w:cs="Times New Roman"/>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872A08" w:rsidRPr="00490F45" w:rsidRDefault="00872A08" w:rsidP="00E36F11">
      <w:pPr>
        <w:jc w:val="center"/>
        <w:rPr>
          <w:rFonts w:ascii="Times New Roman" w:eastAsia="Kozuka Gothic Pro R" w:hAnsi="Times New Roman" w:cs="Times New Roman"/>
          <w:bCs/>
          <w:sz w:val="32"/>
          <w:szCs w:val="32"/>
        </w:rPr>
      </w:pPr>
    </w:p>
    <w:p w:rsidR="00EB3929" w:rsidRPr="00490F45" w:rsidRDefault="00EB3929" w:rsidP="00E36F11">
      <w:pPr>
        <w:jc w:val="center"/>
        <w:rPr>
          <w:rFonts w:ascii="Times New Roman" w:eastAsia="Kozuka Gothic Pro R" w:hAnsi="Times New Roman" w:cs="Times New Roman"/>
          <w:b/>
          <w:bCs/>
          <w:sz w:val="36"/>
          <w:szCs w:val="36"/>
          <w:u w:val="single"/>
        </w:rPr>
      </w:pPr>
    </w:p>
    <w:p w:rsidR="00EB3929" w:rsidRPr="00490F45" w:rsidRDefault="00EB3929" w:rsidP="00E36F11">
      <w:pPr>
        <w:jc w:val="center"/>
        <w:rPr>
          <w:rFonts w:ascii="Times New Roman" w:eastAsia="Kozuka Gothic Pro R" w:hAnsi="Times New Roman" w:cs="Times New Roman"/>
          <w:b/>
          <w:bCs/>
          <w:sz w:val="32"/>
          <w:szCs w:val="32"/>
          <w:u w:val="single"/>
        </w:rPr>
      </w:pPr>
      <w:r w:rsidRPr="00490F45">
        <w:rPr>
          <w:rFonts w:ascii="Times New Roman" w:eastAsia="Kozuka Gothic Pro R" w:hAnsi="Times New Roman" w:cs="Times New Roman"/>
          <w:b/>
          <w:bCs/>
          <w:sz w:val="32"/>
          <w:szCs w:val="32"/>
          <w:u w:val="single"/>
        </w:rPr>
        <w:t>2.3 SYSTEN ANALYSIS</w:t>
      </w:r>
    </w:p>
    <w:p w:rsidR="00D4299D" w:rsidRPr="00490F45" w:rsidRDefault="00D4299D" w:rsidP="00D4299D">
      <w:pPr>
        <w:rPr>
          <w:rFonts w:ascii="Times New Roman" w:hAnsi="Times New Roman" w:cs="Times New Roman"/>
          <w:color w:val="000000" w:themeColor="text1"/>
          <w:sz w:val="28"/>
          <w:szCs w:val="28"/>
        </w:rPr>
      </w:pPr>
    </w:p>
    <w:p w:rsidR="00EB3929" w:rsidRPr="00490F45" w:rsidRDefault="00D4299D" w:rsidP="003D7EAF">
      <w:pPr>
        <w:jc w:val="both"/>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 xml:space="preserve">     </w:t>
      </w:r>
      <w:r w:rsidR="00733546" w:rsidRPr="00490F45">
        <w:rPr>
          <w:rFonts w:ascii="Times New Roman" w:hAnsi="Times New Roman" w:cs="Times New Roman"/>
          <w:color w:val="000000" w:themeColor="text1"/>
          <w:sz w:val="28"/>
          <w:szCs w:val="28"/>
        </w:rPr>
        <w:t xml:space="preserve">  </w:t>
      </w:r>
      <w:r w:rsidRPr="00490F45">
        <w:rPr>
          <w:rFonts w:ascii="Times New Roman" w:hAnsi="Times New Roman" w:cs="Times New Roman"/>
          <w:color w:val="000000" w:themeColor="text1"/>
          <w:sz w:val="28"/>
          <w:szCs w:val="28"/>
        </w:rPr>
        <w:t xml:space="preserve">Here detailed analysis study of the system is conducted. What is the information flow? What </w:t>
      </w:r>
      <w:r w:rsidR="00B76A79" w:rsidRPr="00490F45">
        <w:rPr>
          <w:rFonts w:ascii="Times New Roman" w:hAnsi="Times New Roman" w:cs="Times New Roman"/>
          <w:color w:val="000000" w:themeColor="text1"/>
          <w:sz w:val="28"/>
          <w:szCs w:val="28"/>
        </w:rPr>
        <w:t>is the fact finding technique</w:t>
      </w:r>
      <w:r w:rsidRPr="00490F45">
        <w:rPr>
          <w:rFonts w:ascii="Times New Roman" w:hAnsi="Times New Roman" w:cs="Times New Roman"/>
          <w:color w:val="000000" w:themeColor="text1"/>
          <w:sz w:val="28"/>
          <w:szCs w:val="28"/>
        </w:rPr>
        <w:t xml:space="preserve">? </w:t>
      </w:r>
      <w:proofErr w:type="gramStart"/>
      <w:r w:rsidR="00733546" w:rsidRPr="00490F45">
        <w:rPr>
          <w:rFonts w:ascii="Times New Roman" w:hAnsi="Times New Roman" w:cs="Times New Roman"/>
          <w:color w:val="000000" w:themeColor="text1"/>
          <w:sz w:val="28"/>
          <w:szCs w:val="28"/>
        </w:rPr>
        <w:t>etc</w:t>
      </w:r>
      <w:proofErr w:type="gramEnd"/>
      <w:r w:rsidRPr="00490F45">
        <w:rPr>
          <w:rFonts w:ascii="Times New Roman" w:hAnsi="Times New Roman" w:cs="Times New Roman"/>
          <w:color w:val="000000" w:themeColor="text1"/>
          <w:sz w:val="28"/>
          <w:szCs w:val="28"/>
        </w:rPr>
        <w:t>. all these are studied an analyzed.</w:t>
      </w:r>
    </w:p>
    <w:p w:rsidR="003D7EAF" w:rsidRPr="00490F45" w:rsidRDefault="003D7EAF" w:rsidP="003D7EAF">
      <w:pPr>
        <w:jc w:val="both"/>
        <w:rPr>
          <w:rFonts w:ascii="Times New Roman" w:hAnsi="Times New Roman" w:cs="Times New Roman"/>
          <w:color w:val="000000" w:themeColor="text1"/>
          <w:sz w:val="28"/>
          <w:szCs w:val="28"/>
        </w:rPr>
      </w:pPr>
    </w:p>
    <w:p w:rsidR="003D7EAF" w:rsidRPr="00490F45" w:rsidRDefault="003D7EAF" w:rsidP="003D7EAF">
      <w:pPr>
        <w:rPr>
          <w:rFonts w:ascii="Times New Roman" w:hAnsi="Times New Roman" w:cs="Times New Roman"/>
          <w:color w:val="000000" w:themeColor="text1"/>
          <w:sz w:val="28"/>
          <w:szCs w:val="28"/>
        </w:rPr>
      </w:pPr>
      <w:r w:rsidRPr="00490F45">
        <w:rPr>
          <w:rFonts w:ascii="Times New Roman" w:hAnsi="Times New Roman" w:cs="Times New Roman"/>
          <w:b/>
          <w:color w:val="000000" w:themeColor="text1"/>
          <w:sz w:val="28"/>
          <w:szCs w:val="28"/>
          <w:u w:val="single"/>
        </w:rPr>
        <w:t xml:space="preserve">System Specification Requirement Of The </w:t>
      </w:r>
      <w:proofErr w:type="gramStart"/>
      <w:r w:rsidRPr="00490F45">
        <w:rPr>
          <w:rFonts w:ascii="Times New Roman" w:hAnsi="Times New Roman" w:cs="Times New Roman"/>
          <w:b/>
          <w:color w:val="000000" w:themeColor="text1"/>
          <w:sz w:val="28"/>
          <w:szCs w:val="28"/>
          <w:u w:val="single"/>
        </w:rPr>
        <w:t>System :</w:t>
      </w:r>
      <w:proofErr w:type="gramEnd"/>
    </w:p>
    <w:p w:rsidR="003D7EAF" w:rsidRPr="00490F45" w:rsidRDefault="003D7EAF" w:rsidP="003D7EAF">
      <w:pPr>
        <w:rPr>
          <w:rFonts w:ascii="Times New Roman" w:hAnsi="Times New Roman" w:cs="Times New Roman"/>
          <w:color w:val="000000" w:themeColor="text1"/>
          <w:sz w:val="28"/>
          <w:szCs w:val="28"/>
        </w:rPr>
      </w:pPr>
      <w:r w:rsidRPr="00490F45">
        <w:rPr>
          <w:rFonts w:ascii="Times New Roman" w:hAnsi="Times New Roman" w:cs="Times New Roman"/>
          <w:color w:val="000000" w:themeColor="text1"/>
          <w:sz w:val="28"/>
          <w:szCs w:val="28"/>
        </w:rPr>
        <w:tab/>
        <w:t>System analysis is a detailed understanding of the various operations performed by the system as well as their relationship with in and outside the system.</w:t>
      </w:r>
    </w:p>
    <w:p w:rsidR="003D7EAF" w:rsidRPr="00490F45" w:rsidRDefault="003D7EAF" w:rsidP="003D7EAF">
      <w:pPr>
        <w:jc w:val="both"/>
        <w:rPr>
          <w:rFonts w:ascii="Times New Roman" w:eastAsia="Kozuka Gothic Pro R" w:hAnsi="Times New Roman" w:cs="Times New Roman"/>
          <w:bCs/>
          <w:sz w:val="32"/>
          <w:szCs w:val="32"/>
        </w:rPr>
      </w:pPr>
    </w:p>
    <w:p w:rsidR="003D7EAF" w:rsidRPr="00490F45" w:rsidRDefault="003D7EAF" w:rsidP="00EB3929">
      <w:pPr>
        <w:spacing w:line="360" w:lineRule="auto"/>
        <w:rPr>
          <w:rFonts w:ascii="Times New Roman" w:eastAsia="Kozuka Gothic Pro R" w:hAnsi="Times New Roman" w:cs="Times New Roman"/>
          <w:b/>
          <w:bCs/>
          <w:sz w:val="28"/>
          <w:szCs w:val="28"/>
          <w:u w:val="single"/>
        </w:rPr>
      </w:pPr>
    </w:p>
    <w:p w:rsidR="00EB3929" w:rsidRPr="00490F45" w:rsidRDefault="00EB3929" w:rsidP="00EB3929">
      <w:pPr>
        <w:spacing w:line="360" w:lineRule="auto"/>
        <w:rPr>
          <w:rFonts w:ascii="Times New Roman" w:eastAsia="Kozuka Gothic Pro R" w:hAnsi="Times New Roman" w:cs="Times New Roman"/>
          <w:b/>
          <w:bCs/>
          <w:sz w:val="28"/>
          <w:szCs w:val="28"/>
          <w:u w:val="single"/>
        </w:rPr>
      </w:pPr>
      <w:r w:rsidRPr="00490F45">
        <w:rPr>
          <w:rFonts w:ascii="Times New Roman" w:eastAsia="Kozuka Gothic Pro R" w:hAnsi="Times New Roman" w:cs="Times New Roman"/>
          <w:b/>
          <w:bCs/>
          <w:sz w:val="28"/>
          <w:szCs w:val="28"/>
          <w:u w:val="single"/>
        </w:rPr>
        <w:t xml:space="preserve">FACT FINDING </w:t>
      </w:r>
      <w:proofErr w:type="gramStart"/>
      <w:r w:rsidRPr="00490F45">
        <w:rPr>
          <w:rFonts w:ascii="Times New Roman" w:eastAsia="Kozuka Gothic Pro R" w:hAnsi="Times New Roman" w:cs="Times New Roman"/>
          <w:b/>
          <w:bCs/>
          <w:sz w:val="28"/>
          <w:szCs w:val="28"/>
          <w:u w:val="single"/>
        </w:rPr>
        <w:t>TECHNIQUES :</w:t>
      </w:r>
      <w:proofErr w:type="gramEnd"/>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What is the Basic Requirement of new system?</w:t>
      </w:r>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How should a system work or flow?</w:t>
      </w:r>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Whether you keep record and reports</w:t>
      </w:r>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What is Requirement to Data-Entry?</w:t>
      </w:r>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Study of the working of the current system which is done manually.</w:t>
      </w:r>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Recording the current system drawbacks.</w:t>
      </w:r>
    </w:p>
    <w:p w:rsidR="00EB3929" w:rsidRPr="00490F45" w:rsidRDefault="00EB3929" w:rsidP="00EB3929">
      <w:pPr>
        <w:numPr>
          <w:ilvl w:val="0"/>
          <w:numId w:val="15"/>
        </w:numPr>
        <w:spacing w:after="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Analysis of the formats of the reports.</w:t>
      </w:r>
    </w:p>
    <w:p w:rsidR="00733546" w:rsidRPr="00490F45" w:rsidRDefault="00733546" w:rsidP="00EB3929">
      <w:pPr>
        <w:pStyle w:val="Heading3"/>
        <w:spacing w:line="360" w:lineRule="auto"/>
        <w:rPr>
          <w:rFonts w:ascii="Times New Roman" w:eastAsia="Kozuka Gothic Pr6N B" w:hAnsi="Times New Roman" w:cs="Times New Roman"/>
          <w:b w:val="0"/>
          <w:bCs w:val="0"/>
          <w:sz w:val="28"/>
          <w:szCs w:val="28"/>
        </w:rPr>
      </w:pPr>
    </w:p>
    <w:p w:rsidR="00EB3929" w:rsidRPr="00490F45" w:rsidRDefault="00EB3929" w:rsidP="00EB3929">
      <w:pPr>
        <w:pStyle w:val="Heading3"/>
        <w:spacing w:line="360" w:lineRule="auto"/>
        <w:rPr>
          <w:rFonts w:ascii="Times New Roman" w:eastAsia="Kozuka Gothic Pr6N B" w:hAnsi="Times New Roman" w:cs="Times New Roman"/>
          <w:b w:val="0"/>
          <w:bCs w:val="0"/>
          <w:sz w:val="32"/>
          <w:szCs w:val="32"/>
          <w:u w:val="single"/>
        </w:rPr>
      </w:pPr>
      <w:r w:rsidRPr="00490F45">
        <w:rPr>
          <w:rFonts w:ascii="Times New Roman" w:eastAsia="Kozuka Gothic Pr6N B" w:hAnsi="Times New Roman" w:cs="Times New Roman"/>
          <w:b w:val="0"/>
          <w:bCs w:val="0"/>
          <w:sz w:val="32"/>
          <w:szCs w:val="32"/>
          <w:u w:val="single"/>
        </w:rPr>
        <w:t>Events:</w:t>
      </w:r>
    </w:p>
    <w:p w:rsidR="00EB3929" w:rsidRPr="00490F45" w:rsidRDefault="00EB3929" w:rsidP="00EB3929">
      <w:pPr>
        <w:spacing w:line="240" w:lineRule="auto"/>
        <w:ind w:firstLine="720"/>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An event occurs at a specific time &amp; place, that can be described &amp; is worth remembered by the system. Events drive or trigger all processing that a system does, so listing them &amp; then analyzing them make sense when you need to define system requirements.</w:t>
      </w:r>
    </w:p>
    <w:p w:rsidR="003D7EAF" w:rsidRPr="00490F45" w:rsidRDefault="003D7EAF" w:rsidP="00EB3929">
      <w:pPr>
        <w:spacing w:line="360" w:lineRule="auto"/>
        <w:rPr>
          <w:rFonts w:ascii="Times New Roman" w:eastAsia="Kozuka Gothic Pr6N B" w:hAnsi="Times New Roman" w:cs="Times New Roman"/>
          <w:bCs/>
          <w:sz w:val="28"/>
          <w:szCs w:val="28"/>
        </w:rPr>
      </w:pPr>
    </w:p>
    <w:p w:rsidR="00EB3929" w:rsidRPr="00490F45" w:rsidRDefault="00EB3929" w:rsidP="00EB3929">
      <w:pPr>
        <w:spacing w:line="360" w:lineRule="auto"/>
        <w:rPr>
          <w:rFonts w:ascii="Times New Roman" w:eastAsia="Kozuka Gothic Pr6N B" w:hAnsi="Times New Roman" w:cs="Times New Roman"/>
          <w:bCs/>
          <w:iCs/>
          <w:sz w:val="28"/>
          <w:szCs w:val="28"/>
          <w:u w:val="single"/>
        </w:rPr>
      </w:pPr>
      <w:r w:rsidRPr="00490F45">
        <w:rPr>
          <w:rFonts w:ascii="Times New Roman" w:eastAsia="Kozuka Gothic Pr6N B" w:hAnsi="Times New Roman" w:cs="Times New Roman"/>
          <w:bCs/>
          <w:sz w:val="32"/>
          <w:szCs w:val="32"/>
          <w:u w:val="single"/>
        </w:rPr>
        <w:lastRenderedPageBreak/>
        <w:t>External Events</w:t>
      </w:r>
      <w:r w:rsidRPr="00490F45">
        <w:rPr>
          <w:rFonts w:ascii="Times New Roman" w:eastAsia="Kozuka Gothic Pr6N B" w:hAnsi="Times New Roman" w:cs="Times New Roman"/>
          <w:bCs/>
          <w:iCs/>
          <w:sz w:val="28"/>
          <w:szCs w:val="28"/>
          <w:u w:val="single"/>
        </w:rPr>
        <w:t>:</w:t>
      </w:r>
    </w:p>
    <w:p w:rsidR="00EB3929" w:rsidRPr="00490F45" w:rsidRDefault="00EB3929" w:rsidP="00EB3929">
      <w:pPr>
        <w:spacing w:line="360" w:lineRule="auto"/>
        <w:rPr>
          <w:rFonts w:ascii="Times New Roman" w:eastAsia="Kozuka Gothic Pr6N B" w:hAnsi="Times New Roman" w:cs="Times New Roman"/>
          <w:bCs/>
          <w:iCs/>
          <w:sz w:val="28"/>
          <w:szCs w:val="28"/>
        </w:rPr>
      </w:pPr>
      <w:proofErr w:type="gramStart"/>
      <w:r w:rsidRPr="00490F45">
        <w:rPr>
          <w:rFonts w:ascii="Times New Roman" w:eastAsia="Kozuka Gothic Pr6N EL" w:hAnsi="Times New Roman" w:cs="Times New Roman"/>
          <w:sz w:val="28"/>
          <w:szCs w:val="28"/>
        </w:rPr>
        <w:t>An event that occurs outside the system usually initiated by an external agent or actor.</w:t>
      </w:r>
      <w:proofErr w:type="gramEnd"/>
    </w:p>
    <w:p w:rsidR="00EB3929" w:rsidRPr="00490F45" w:rsidRDefault="00EB3929" w:rsidP="00EB3929">
      <w:pPr>
        <w:spacing w:line="360" w:lineRule="auto"/>
        <w:rPr>
          <w:rFonts w:ascii="Times New Roman" w:eastAsia="Kozuka Gothic Pr6N B" w:hAnsi="Times New Roman" w:cs="Times New Roman"/>
          <w:bCs/>
          <w:sz w:val="28"/>
          <w:szCs w:val="28"/>
        </w:rPr>
      </w:pPr>
    </w:p>
    <w:p w:rsidR="00EB3929" w:rsidRPr="00490F45" w:rsidRDefault="00EB3929" w:rsidP="00EB3929">
      <w:pPr>
        <w:spacing w:line="360" w:lineRule="auto"/>
        <w:rPr>
          <w:rFonts w:ascii="Times New Roman" w:eastAsia="Kozuka Gothic Pr6N B" w:hAnsi="Times New Roman" w:cs="Times New Roman"/>
          <w:bCs/>
          <w:sz w:val="32"/>
          <w:szCs w:val="32"/>
          <w:u w:val="single"/>
        </w:rPr>
      </w:pPr>
      <w:r w:rsidRPr="00490F45">
        <w:rPr>
          <w:rFonts w:ascii="Times New Roman" w:eastAsia="Kozuka Gothic Pr6N B" w:hAnsi="Times New Roman" w:cs="Times New Roman"/>
          <w:bCs/>
          <w:sz w:val="32"/>
          <w:szCs w:val="32"/>
          <w:u w:val="single"/>
        </w:rPr>
        <w:t>Temporal Event:</w:t>
      </w:r>
    </w:p>
    <w:p w:rsidR="00EB3929" w:rsidRPr="00490F45" w:rsidRDefault="00EB3929" w:rsidP="00EB3929">
      <w:pPr>
        <w:spacing w:line="360" w:lineRule="auto"/>
        <w:rPr>
          <w:rFonts w:ascii="Times New Roman" w:eastAsia="Kozuka Gothic Pr6N B" w:hAnsi="Times New Roman" w:cs="Times New Roman"/>
          <w:bCs/>
          <w:sz w:val="28"/>
          <w:szCs w:val="28"/>
        </w:rPr>
      </w:pPr>
      <w:proofErr w:type="gramStart"/>
      <w:r w:rsidRPr="00490F45">
        <w:rPr>
          <w:rFonts w:ascii="Times New Roman" w:eastAsia="Kozuka Gothic Pr6N EL" w:hAnsi="Times New Roman" w:cs="Times New Roman"/>
          <w:sz w:val="28"/>
          <w:szCs w:val="28"/>
        </w:rPr>
        <w:t>An event that occurs as a result of reaching a point in time.</w:t>
      </w:r>
      <w:proofErr w:type="gramEnd"/>
    </w:p>
    <w:p w:rsidR="00EB3929" w:rsidRPr="00490F45" w:rsidRDefault="00EB3929" w:rsidP="00E36F11">
      <w:pPr>
        <w:jc w:val="center"/>
        <w:rPr>
          <w:rFonts w:ascii="Times New Roman" w:eastAsia="Kozuka Gothic Pro R" w:hAnsi="Times New Roman" w:cs="Times New Roman"/>
          <w:bCs/>
          <w:sz w:val="32"/>
          <w:szCs w:val="32"/>
        </w:rPr>
      </w:pPr>
    </w:p>
    <w:p w:rsidR="00EB3929" w:rsidRPr="00490F45" w:rsidRDefault="00EB3929"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Cs/>
          <w:sz w:val="32"/>
          <w:szCs w:val="32"/>
        </w:rPr>
      </w:pPr>
    </w:p>
    <w:p w:rsidR="00DC0E72" w:rsidRPr="00490F45" w:rsidRDefault="00DC0E72" w:rsidP="00E36F11">
      <w:pPr>
        <w:jc w:val="center"/>
        <w:rPr>
          <w:rFonts w:ascii="Times New Roman" w:eastAsia="Kozuka Gothic Pro R" w:hAnsi="Times New Roman" w:cs="Times New Roman"/>
          <w:b/>
          <w:bCs/>
          <w:sz w:val="36"/>
          <w:szCs w:val="36"/>
          <w:u w:val="single"/>
        </w:rPr>
      </w:pPr>
    </w:p>
    <w:p w:rsidR="00DC0E72" w:rsidRPr="00490F45" w:rsidRDefault="00DC0E72" w:rsidP="00DC0E72">
      <w:pPr>
        <w:jc w:val="center"/>
        <w:rPr>
          <w:rFonts w:ascii="Times New Roman" w:eastAsia="Kozuka Gothic Pro R" w:hAnsi="Times New Roman" w:cs="Times New Roman"/>
          <w:b/>
          <w:bCs/>
          <w:sz w:val="32"/>
          <w:szCs w:val="32"/>
          <w:u w:val="single"/>
        </w:rPr>
      </w:pPr>
      <w:r w:rsidRPr="00490F45">
        <w:rPr>
          <w:rFonts w:ascii="Times New Roman" w:eastAsia="Kozuka Gothic Pro R" w:hAnsi="Times New Roman" w:cs="Times New Roman"/>
          <w:b/>
          <w:bCs/>
          <w:sz w:val="32"/>
          <w:szCs w:val="32"/>
          <w:u w:val="single"/>
        </w:rPr>
        <w:t>2.4 CURRENT SYSTEM</w:t>
      </w:r>
    </w:p>
    <w:p w:rsidR="00DC0E72" w:rsidRPr="00490F45" w:rsidRDefault="00DC0E72" w:rsidP="00E36F11">
      <w:pPr>
        <w:jc w:val="center"/>
        <w:rPr>
          <w:rFonts w:ascii="Times New Roman" w:eastAsia="Kozuka Gothic Pro R" w:hAnsi="Times New Roman" w:cs="Times New Roman"/>
          <w:b/>
          <w:bCs/>
          <w:sz w:val="36"/>
          <w:szCs w:val="36"/>
          <w:u w:val="single"/>
        </w:rPr>
      </w:pPr>
    </w:p>
    <w:p w:rsidR="00DC0E72" w:rsidRPr="00490F45" w:rsidRDefault="00DC0E72" w:rsidP="00DC0E72">
      <w:pPr>
        <w:spacing w:line="360" w:lineRule="auto"/>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Currently the organization is using the manual communication method within the team members to communicate. Team members used to call or send messages through the phone. Or they arrange a meeting of the team members to communicate Telephone conferencing is also used by employees to establish a communication.</w:t>
      </w:r>
      <w:r w:rsidRPr="00490F45">
        <w:rPr>
          <w:rFonts w:ascii="Times New Roman" w:hAnsi="Times New Roman" w:cs="Times New Roman"/>
          <w:color w:val="000000" w:themeColor="text1"/>
          <w:sz w:val="28"/>
          <w:szCs w:val="28"/>
        </w:rPr>
        <w:t xml:space="preserve"> . To solve all this organization requires very good software to take care of all these.</w:t>
      </w:r>
    </w:p>
    <w:p w:rsidR="00DC0E72" w:rsidRPr="00490F45" w:rsidRDefault="00DC0E72" w:rsidP="00DC0E72">
      <w:pPr>
        <w:rPr>
          <w:rFonts w:ascii="Times New Roman" w:eastAsia="Kozuka Gothic Pro R" w:hAnsi="Times New Roman" w:cs="Times New Roman"/>
          <w:bCs/>
          <w:sz w:val="32"/>
          <w:szCs w:val="32"/>
        </w:rPr>
      </w:pPr>
    </w:p>
    <w:p w:rsidR="00DC0E72" w:rsidRPr="00490F45" w:rsidRDefault="00DC0E72" w:rsidP="00DC0E72">
      <w:pPr>
        <w:rPr>
          <w:rFonts w:ascii="Times New Roman" w:eastAsia="Kozuka Gothic Pro R" w:hAnsi="Times New Roman" w:cs="Times New Roman"/>
          <w:bCs/>
          <w:sz w:val="32"/>
          <w:szCs w:val="32"/>
        </w:rPr>
      </w:pPr>
    </w:p>
    <w:p w:rsidR="00655CE5" w:rsidRPr="00490F45" w:rsidRDefault="00DC0E72" w:rsidP="00AE1282">
      <w:pPr>
        <w:jc w:val="center"/>
        <w:rPr>
          <w:rFonts w:ascii="Times New Roman" w:eastAsia="Kozuka Gothic Pro R" w:hAnsi="Times New Roman" w:cs="Times New Roman"/>
          <w:b/>
          <w:bCs/>
          <w:sz w:val="32"/>
          <w:szCs w:val="32"/>
          <w:u w:val="single"/>
        </w:rPr>
      </w:pPr>
      <w:r w:rsidRPr="00490F45">
        <w:rPr>
          <w:rFonts w:ascii="Times New Roman" w:eastAsia="Kozuka Gothic Pro R" w:hAnsi="Times New Roman" w:cs="Times New Roman"/>
          <w:b/>
          <w:bCs/>
          <w:sz w:val="32"/>
          <w:szCs w:val="32"/>
          <w:u w:val="single"/>
        </w:rPr>
        <w:t xml:space="preserve">2.5 </w:t>
      </w:r>
      <w:r w:rsidR="00655CE5" w:rsidRPr="00490F45">
        <w:rPr>
          <w:rFonts w:ascii="Times New Roman" w:eastAsia="Kozuka Gothic Pro R" w:hAnsi="Times New Roman" w:cs="Times New Roman"/>
          <w:b/>
          <w:bCs/>
          <w:sz w:val="32"/>
          <w:szCs w:val="32"/>
          <w:u w:val="single"/>
        </w:rPr>
        <w:t>PROPOSED SYSTEM</w:t>
      </w:r>
    </w:p>
    <w:p w:rsidR="00655CE5" w:rsidRPr="00490F45" w:rsidRDefault="00655CE5" w:rsidP="00655CE5">
      <w:pPr>
        <w:rPr>
          <w:rFonts w:ascii="Times New Roman" w:hAnsi="Times New Roman" w:cs="Times New Roman"/>
        </w:rPr>
      </w:pPr>
    </w:p>
    <w:p w:rsidR="00655CE5" w:rsidRPr="00490F45" w:rsidRDefault="00845A3E" w:rsidP="00AE1282">
      <w:pPr>
        <w:pStyle w:val="ListParagraph"/>
        <w:widowControl w:val="0"/>
        <w:numPr>
          <w:ilvl w:val="0"/>
          <w:numId w:val="3"/>
        </w:numPr>
        <w:autoSpaceDE w:val="0"/>
        <w:autoSpaceDN w:val="0"/>
        <w:adjustRightInd w:val="0"/>
        <w:spacing w:after="0"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w:t>
      </w:r>
      <w:r w:rsidR="000F6C8A" w:rsidRPr="00490F45">
        <w:rPr>
          <w:rFonts w:ascii="Times New Roman" w:eastAsia="Kozuka Gothic Pr6N EL" w:hAnsi="Times New Roman" w:cs="Times New Roman"/>
          <w:bCs/>
          <w:sz w:val="28"/>
          <w:szCs w:val="28"/>
          <w:lang w:val="en-GB"/>
        </w:rPr>
        <w:t>TeamChat</w:t>
      </w:r>
      <w:r w:rsidRPr="00490F45">
        <w:rPr>
          <w:rFonts w:ascii="Times New Roman" w:eastAsia="Kozuka Gothic Pr6N EL" w:hAnsi="Times New Roman" w:cs="Times New Roman"/>
          <w:bCs/>
          <w:sz w:val="28"/>
          <w:szCs w:val="28"/>
          <w:lang w:val="en-GB"/>
        </w:rPr>
        <w:t>”</w:t>
      </w:r>
      <w:r w:rsidR="00655CE5" w:rsidRPr="00490F45">
        <w:rPr>
          <w:rFonts w:ascii="Times New Roman" w:eastAsia="Kozuka Gothic Pr6N EL" w:hAnsi="Times New Roman" w:cs="Times New Roman"/>
          <w:bCs/>
          <w:sz w:val="28"/>
          <w:szCs w:val="28"/>
          <w:lang w:val="en-GB"/>
        </w:rPr>
        <w:t xml:space="preserve"> is a complete web application in which </w:t>
      </w:r>
      <w:r w:rsidR="00E079BA" w:rsidRPr="00490F45">
        <w:rPr>
          <w:rFonts w:ascii="Times New Roman" w:eastAsia="Kozuka Gothic Pr6N EL" w:hAnsi="Times New Roman" w:cs="Times New Roman"/>
          <w:bCs/>
          <w:sz w:val="28"/>
          <w:szCs w:val="28"/>
          <w:lang w:val="en-GB"/>
        </w:rPr>
        <w:t>the team members communicate through</w:t>
      </w:r>
      <w:r w:rsidR="00655CE5" w:rsidRPr="00490F45">
        <w:rPr>
          <w:rFonts w:ascii="Times New Roman" w:eastAsia="Kozuka Gothic Pr6N EL" w:hAnsi="Times New Roman" w:cs="Times New Roman"/>
          <w:bCs/>
          <w:sz w:val="28"/>
          <w:szCs w:val="28"/>
          <w:lang w:val="en-GB"/>
        </w:rPr>
        <w:t xml:space="preserve"> a web </w:t>
      </w:r>
      <w:r w:rsidR="00250260" w:rsidRPr="00490F45">
        <w:rPr>
          <w:rFonts w:ascii="Times New Roman" w:eastAsia="Kozuka Gothic Pr6N EL" w:hAnsi="Times New Roman" w:cs="Times New Roman"/>
          <w:bCs/>
          <w:sz w:val="28"/>
          <w:szCs w:val="28"/>
          <w:lang w:val="en-GB"/>
        </w:rPr>
        <w:t>browser</w:t>
      </w:r>
      <w:r w:rsidR="00655CE5" w:rsidRPr="00490F45">
        <w:rPr>
          <w:rFonts w:ascii="Times New Roman" w:eastAsia="Kozuka Gothic Pr6N EL" w:hAnsi="Times New Roman" w:cs="Times New Roman"/>
          <w:bCs/>
          <w:sz w:val="28"/>
          <w:szCs w:val="28"/>
          <w:lang w:val="en-GB"/>
        </w:rPr>
        <w:t>.</w:t>
      </w:r>
    </w:p>
    <w:p w:rsidR="00655CE5" w:rsidRPr="00490F45" w:rsidRDefault="00655CE5" w:rsidP="00AE1282">
      <w:pPr>
        <w:pStyle w:val="ListParagraph"/>
        <w:numPr>
          <w:ilvl w:val="0"/>
          <w:numId w:val="3"/>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 xml:space="preserve">Proposed system will allow team members to </w:t>
      </w:r>
      <w:r w:rsidR="00250260" w:rsidRPr="00490F45">
        <w:rPr>
          <w:rFonts w:ascii="Times New Roman" w:eastAsia="Kozuka Gothic Pr6N EL" w:hAnsi="Times New Roman" w:cs="Times New Roman"/>
          <w:bCs/>
          <w:sz w:val="28"/>
          <w:szCs w:val="28"/>
          <w:lang w:val="en-GB"/>
        </w:rPr>
        <w:t>communicate</w:t>
      </w:r>
      <w:r w:rsidRPr="00490F45">
        <w:rPr>
          <w:rFonts w:ascii="Times New Roman" w:eastAsia="Kozuka Gothic Pr6N EL" w:hAnsi="Times New Roman" w:cs="Times New Roman"/>
          <w:bCs/>
          <w:sz w:val="28"/>
          <w:szCs w:val="28"/>
          <w:lang w:val="en-GB"/>
        </w:rPr>
        <w:t xml:space="preserve"> irrespective of time </w:t>
      </w:r>
      <w:r w:rsidR="00E079BA" w:rsidRPr="00490F45">
        <w:rPr>
          <w:rFonts w:ascii="Times New Roman" w:eastAsia="Kozuka Gothic Pr6N EL" w:hAnsi="Times New Roman" w:cs="Times New Roman"/>
          <w:bCs/>
          <w:sz w:val="28"/>
          <w:szCs w:val="28"/>
          <w:lang w:val="en-GB"/>
        </w:rPr>
        <w:t xml:space="preserve">and </w:t>
      </w:r>
      <w:r w:rsidRPr="00490F45">
        <w:rPr>
          <w:rFonts w:ascii="Times New Roman" w:eastAsia="Kozuka Gothic Pr6N EL" w:hAnsi="Times New Roman" w:cs="Times New Roman"/>
          <w:bCs/>
          <w:sz w:val="28"/>
          <w:szCs w:val="28"/>
          <w:lang w:val="en-GB"/>
        </w:rPr>
        <w:t xml:space="preserve">location </w:t>
      </w:r>
      <w:r w:rsidR="00250260" w:rsidRPr="00490F45">
        <w:rPr>
          <w:rFonts w:ascii="Times New Roman" w:eastAsia="Kozuka Gothic Pr6N EL" w:hAnsi="Times New Roman" w:cs="Times New Roman"/>
          <w:bCs/>
          <w:sz w:val="28"/>
          <w:szCs w:val="28"/>
          <w:lang w:val="en-GB"/>
        </w:rPr>
        <w:t>etc.</w:t>
      </w:r>
    </w:p>
    <w:p w:rsidR="00655CE5" w:rsidRPr="00490F45" w:rsidRDefault="00845A3E" w:rsidP="00AE1282">
      <w:pPr>
        <w:pStyle w:val="ListParagraph"/>
        <w:numPr>
          <w:ilvl w:val="0"/>
          <w:numId w:val="3"/>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All</w:t>
      </w:r>
      <w:r w:rsidR="00655CE5" w:rsidRPr="00490F45">
        <w:rPr>
          <w:rFonts w:ascii="Times New Roman" w:eastAsia="Kozuka Gothic Pr6N EL" w:hAnsi="Times New Roman" w:cs="Times New Roman"/>
          <w:bCs/>
          <w:sz w:val="28"/>
          <w:szCs w:val="28"/>
          <w:lang w:val="en-GB"/>
        </w:rPr>
        <w:t xml:space="preserve"> the members of the team will have a </w:t>
      </w:r>
      <w:r w:rsidR="00250260" w:rsidRPr="00490F45">
        <w:rPr>
          <w:rFonts w:ascii="Times New Roman" w:eastAsia="Kozuka Gothic Pr6N EL" w:hAnsi="Times New Roman" w:cs="Times New Roman"/>
          <w:bCs/>
          <w:sz w:val="28"/>
          <w:szCs w:val="28"/>
          <w:lang w:val="en-GB"/>
        </w:rPr>
        <w:t>unique</w:t>
      </w:r>
      <w:r w:rsidR="00655CE5" w:rsidRPr="00490F45">
        <w:rPr>
          <w:rFonts w:ascii="Times New Roman" w:eastAsia="Kozuka Gothic Pr6N EL" w:hAnsi="Times New Roman" w:cs="Times New Roman"/>
          <w:bCs/>
          <w:sz w:val="28"/>
          <w:szCs w:val="28"/>
          <w:lang w:val="en-GB"/>
        </w:rPr>
        <w:t xml:space="preserve"> id and password to join the conversation</w:t>
      </w:r>
      <w:r w:rsidR="00E079BA" w:rsidRPr="00490F45">
        <w:rPr>
          <w:rFonts w:ascii="Times New Roman" w:eastAsia="Kozuka Gothic Pr6N EL" w:hAnsi="Times New Roman" w:cs="Times New Roman"/>
          <w:bCs/>
          <w:sz w:val="28"/>
          <w:szCs w:val="28"/>
          <w:lang w:val="en-GB"/>
        </w:rPr>
        <w:t>.</w:t>
      </w:r>
    </w:p>
    <w:p w:rsidR="00655CE5" w:rsidRPr="00490F45" w:rsidRDefault="00250260" w:rsidP="00AE1282">
      <w:pPr>
        <w:pStyle w:val="ListParagraph"/>
        <w:numPr>
          <w:ilvl w:val="0"/>
          <w:numId w:val="3"/>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System</w:t>
      </w:r>
      <w:r w:rsidR="00655CE5" w:rsidRPr="00490F45">
        <w:rPr>
          <w:rFonts w:ascii="Times New Roman" w:eastAsia="Kozuka Gothic Pr6N EL" w:hAnsi="Times New Roman" w:cs="Times New Roman"/>
          <w:bCs/>
          <w:sz w:val="28"/>
          <w:szCs w:val="28"/>
          <w:lang w:val="en-GB"/>
        </w:rPr>
        <w:t xml:space="preserve"> will show the </w:t>
      </w:r>
      <w:r w:rsidR="00E079BA" w:rsidRPr="00490F45">
        <w:rPr>
          <w:rFonts w:ascii="Times New Roman" w:eastAsia="Kozuka Gothic Pr6N EL" w:hAnsi="Times New Roman" w:cs="Times New Roman"/>
          <w:bCs/>
          <w:sz w:val="28"/>
          <w:szCs w:val="28"/>
          <w:lang w:val="en-GB"/>
        </w:rPr>
        <w:t>team name</w:t>
      </w:r>
      <w:r w:rsidR="00655CE5" w:rsidRPr="00490F45">
        <w:rPr>
          <w:rFonts w:ascii="Times New Roman" w:eastAsia="Kozuka Gothic Pr6N EL" w:hAnsi="Times New Roman" w:cs="Times New Roman"/>
          <w:bCs/>
          <w:sz w:val="28"/>
          <w:szCs w:val="28"/>
          <w:lang w:val="en-GB"/>
        </w:rPr>
        <w:t xml:space="preserve"> and </w:t>
      </w:r>
      <w:r w:rsidRPr="00490F45">
        <w:rPr>
          <w:rFonts w:ascii="Times New Roman" w:eastAsia="Kozuka Gothic Pr6N EL" w:hAnsi="Times New Roman" w:cs="Times New Roman"/>
          <w:bCs/>
          <w:sz w:val="28"/>
          <w:szCs w:val="28"/>
          <w:lang w:val="en-GB"/>
        </w:rPr>
        <w:t>connected</w:t>
      </w:r>
      <w:r w:rsidR="00655CE5" w:rsidRPr="00490F45">
        <w:rPr>
          <w:rFonts w:ascii="Times New Roman" w:eastAsia="Kozuka Gothic Pr6N EL" w:hAnsi="Times New Roman" w:cs="Times New Roman"/>
          <w:bCs/>
          <w:sz w:val="28"/>
          <w:szCs w:val="28"/>
          <w:lang w:val="en-GB"/>
        </w:rPr>
        <w:t xml:space="preserve"> members</w:t>
      </w:r>
      <w:r w:rsidRPr="00490F45">
        <w:rPr>
          <w:rFonts w:ascii="Times New Roman" w:eastAsia="Kozuka Gothic Pr6N EL" w:hAnsi="Times New Roman" w:cs="Times New Roman"/>
          <w:bCs/>
          <w:sz w:val="28"/>
          <w:szCs w:val="28"/>
          <w:lang w:val="en-GB"/>
        </w:rPr>
        <w:t>.</w:t>
      </w:r>
    </w:p>
    <w:p w:rsidR="00655CE5" w:rsidRPr="00490F45" w:rsidRDefault="00E079BA" w:rsidP="00AE1282">
      <w:pPr>
        <w:pStyle w:val="ListParagraph"/>
        <w:numPr>
          <w:ilvl w:val="0"/>
          <w:numId w:val="3"/>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There</w:t>
      </w:r>
      <w:r w:rsidR="00655CE5" w:rsidRPr="00490F45">
        <w:rPr>
          <w:rFonts w:ascii="Times New Roman" w:eastAsia="Kozuka Gothic Pr6N EL" w:hAnsi="Times New Roman" w:cs="Times New Roman"/>
          <w:bCs/>
          <w:sz w:val="28"/>
          <w:szCs w:val="28"/>
          <w:lang w:val="en-GB"/>
        </w:rPr>
        <w:t xml:space="preserve"> </w:t>
      </w:r>
      <w:r w:rsidR="00A56C83" w:rsidRPr="00490F45">
        <w:rPr>
          <w:rFonts w:ascii="Times New Roman" w:eastAsia="Kozuka Gothic Pr6N EL" w:hAnsi="Times New Roman" w:cs="Times New Roman"/>
          <w:bCs/>
          <w:sz w:val="28"/>
          <w:szCs w:val="28"/>
          <w:lang w:val="en-GB"/>
        </w:rPr>
        <w:t>are no needs</w:t>
      </w:r>
      <w:r w:rsidR="00655CE5" w:rsidRPr="00490F45">
        <w:rPr>
          <w:rFonts w:ascii="Times New Roman" w:eastAsia="Kozuka Gothic Pr6N EL" w:hAnsi="Times New Roman" w:cs="Times New Roman"/>
          <w:bCs/>
          <w:sz w:val="28"/>
          <w:szCs w:val="28"/>
          <w:lang w:val="en-GB"/>
        </w:rPr>
        <w:t xml:space="preserve"> to </w:t>
      </w:r>
      <w:r w:rsidR="00250260" w:rsidRPr="00490F45">
        <w:rPr>
          <w:rFonts w:ascii="Times New Roman" w:eastAsia="Kozuka Gothic Pr6N EL" w:hAnsi="Times New Roman" w:cs="Times New Roman"/>
          <w:bCs/>
          <w:sz w:val="28"/>
          <w:szCs w:val="28"/>
          <w:lang w:val="en-GB"/>
        </w:rPr>
        <w:t>remember</w:t>
      </w:r>
      <w:r w:rsidR="00655CE5" w:rsidRPr="00490F45">
        <w:rPr>
          <w:rFonts w:ascii="Times New Roman" w:eastAsia="Kozuka Gothic Pr6N EL" w:hAnsi="Times New Roman" w:cs="Times New Roman"/>
          <w:bCs/>
          <w:sz w:val="28"/>
          <w:szCs w:val="28"/>
          <w:lang w:val="en-GB"/>
        </w:rPr>
        <w:t xml:space="preserve"> the </w:t>
      </w:r>
      <w:r w:rsidR="00250260" w:rsidRPr="00490F45">
        <w:rPr>
          <w:rFonts w:ascii="Times New Roman" w:eastAsia="Kozuka Gothic Pr6N EL" w:hAnsi="Times New Roman" w:cs="Times New Roman"/>
          <w:bCs/>
          <w:sz w:val="28"/>
          <w:szCs w:val="28"/>
          <w:lang w:val="en-GB"/>
        </w:rPr>
        <w:t>discussion</w:t>
      </w:r>
      <w:r w:rsidR="00A56C83" w:rsidRPr="00490F45">
        <w:rPr>
          <w:rFonts w:ascii="Times New Roman" w:eastAsia="Kozuka Gothic Pr6N EL" w:hAnsi="Times New Roman" w:cs="Times New Roman"/>
          <w:bCs/>
          <w:sz w:val="28"/>
          <w:szCs w:val="28"/>
          <w:lang w:val="en-GB"/>
        </w:rPr>
        <w:t xml:space="preserve"> point’s user</w:t>
      </w:r>
      <w:r w:rsidRPr="00490F45">
        <w:rPr>
          <w:rFonts w:ascii="Times New Roman" w:eastAsia="Kozuka Gothic Pr6N EL" w:hAnsi="Times New Roman" w:cs="Times New Roman"/>
          <w:bCs/>
          <w:sz w:val="28"/>
          <w:szCs w:val="28"/>
          <w:lang w:val="en-GB"/>
        </w:rPr>
        <w:t xml:space="preserve"> can</w:t>
      </w:r>
      <w:r w:rsidR="00655CE5" w:rsidRPr="00490F45">
        <w:rPr>
          <w:rFonts w:ascii="Times New Roman" w:eastAsia="Kozuka Gothic Pr6N EL" w:hAnsi="Times New Roman" w:cs="Times New Roman"/>
          <w:bCs/>
          <w:sz w:val="28"/>
          <w:szCs w:val="28"/>
          <w:lang w:val="en-GB"/>
        </w:rPr>
        <w:t xml:space="preserve"> check the conversation history anytime by just login</w:t>
      </w:r>
      <w:r w:rsidRPr="00490F45">
        <w:rPr>
          <w:rFonts w:ascii="Times New Roman" w:eastAsia="Kozuka Gothic Pr6N EL" w:hAnsi="Times New Roman" w:cs="Times New Roman"/>
          <w:bCs/>
          <w:sz w:val="28"/>
          <w:szCs w:val="28"/>
          <w:lang w:val="en-GB"/>
        </w:rPr>
        <w:t xml:space="preserve"> to website.</w:t>
      </w:r>
    </w:p>
    <w:p w:rsidR="00655CE5" w:rsidRPr="00490F45" w:rsidRDefault="00E079BA" w:rsidP="00AE1282">
      <w:pPr>
        <w:pStyle w:val="ListParagraph"/>
        <w:numPr>
          <w:ilvl w:val="0"/>
          <w:numId w:val="3"/>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User can put her/his name</w:t>
      </w:r>
      <w:r w:rsidR="00655CE5" w:rsidRPr="00490F45">
        <w:rPr>
          <w:rFonts w:ascii="Times New Roman" w:eastAsia="Kozuka Gothic Pr6N EL" w:hAnsi="Times New Roman" w:cs="Times New Roman"/>
          <w:bCs/>
          <w:sz w:val="28"/>
          <w:szCs w:val="28"/>
          <w:lang w:val="en-GB"/>
        </w:rPr>
        <w:t xml:space="preserve"> and a status of his/her own</w:t>
      </w:r>
      <w:r w:rsidRPr="00490F45">
        <w:rPr>
          <w:rFonts w:ascii="Times New Roman" w:eastAsia="Kozuka Gothic Pr6N EL" w:hAnsi="Times New Roman" w:cs="Times New Roman"/>
          <w:bCs/>
          <w:sz w:val="28"/>
          <w:szCs w:val="28"/>
          <w:lang w:val="en-GB"/>
        </w:rPr>
        <w:t>.</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U</w:t>
      </w:r>
      <w:r w:rsidR="00655CE5" w:rsidRPr="00490F45">
        <w:rPr>
          <w:rFonts w:ascii="Times New Roman" w:eastAsia="Kozuka Gothic Pr6N EL" w:hAnsi="Times New Roman" w:cs="Times New Roman"/>
          <w:bCs/>
          <w:sz w:val="28"/>
          <w:szCs w:val="28"/>
          <w:lang w:val="en-GB"/>
        </w:rPr>
        <w:t>ser can see the stats of others</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U</w:t>
      </w:r>
      <w:r w:rsidR="00655CE5" w:rsidRPr="00490F45">
        <w:rPr>
          <w:rFonts w:ascii="Times New Roman" w:eastAsia="Kozuka Gothic Pr6N EL" w:hAnsi="Times New Roman" w:cs="Times New Roman"/>
          <w:bCs/>
          <w:sz w:val="28"/>
          <w:szCs w:val="28"/>
          <w:lang w:val="en-GB"/>
        </w:rPr>
        <w:t>ser can search the other members</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U</w:t>
      </w:r>
      <w:r w:rsidR="00655CE5" w:rsidRPr="00490F45">
        <w:rPr>
          <w:rFonts w:ascii="Times New Roman" w:eastAsia="Kozuka Gothic Pr6N EL" w:hAnsi="Times New Roman" w:cs="Times New Roman"/>
          <w:bCs/>
          <w:sz w:val="28"/>
          <w:szCs w:val="28"/>
          <w:lang w:val="en-GB"/>
        </w:rPr>
        <w:t>ser can create a team</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O</w:t>
      </w:r>
      <w:r w:rsidR="00655CE5" w:rsidRPr="00490F45">
        <w:rPr>
          <w:rFonts w:ascii="Times New Roman" w:eastAsia="Kozuka Gothic Pr6N EL" w:hAnsi="Times New Roman" w:cs="Times New Roman"/>
          <w:bCs/>
          <w:sz w:val="28"/>
          <w:szCs w:val="28"/>
          <w:lang w:val="en-GB"/>
        </w:rPr>
        <w:t>ther can join this team</w:t>
      </w:r>
    </w:p>
    <w:p w:rsidR="00655CE5" w:rsidRPr="00490F45" w:rsidRDefault="0025026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There</w:t>
      </w:r>
      <w:r w:rsidR="00DC36C0" w:rsidRPr="00490F45">
        <w:rPr>
          <w:rFonts w:ascii="Times New Roman" w:eastAsia="Kozuka Gothic Pr6N EL" w:hAnsi="Times New Roman" w:cs="Times New Roman"/>
          <w:bCs/>
          <w:sz w:val="28"/>
          <w:szCs w:val="28"/>
          <w:lang w:val="en-GB"/>
        </w:rPr>
        <w:t xml:space="preserve"> are option to change</w:t>
      </w:r>
      <w:r w:rsidR="00655CE5" w:rsidRPr="00490F45">
        <w:rPr>
          <w:rFonts w:ascii="Times New Roman" w:eastAsia="Kozuka Gothic Pr6N EL" w:hAnsi="Times New Roman" w:cs="Times New Roman"/>
          <w:bCs/>
          <w:sz w:val="28"/>
          <w:szCs w:val="28"/>
          <w:lang w:val="en-GB"/>
        </w:rPr>
        <w:t xml:space="preserve"> the team</w:t>
      </w:r>
    </w:p>
    <w:p w:rsidR="00DC0E72" w:rsidRPr="00490F45" w:rsidRDefault="00DC0E72" w:rsidP="00AE1282">
      <w:pPr>
        <w:pStyle w:val="ListParagraph"/>
        <w:spacing w:line="240" w:lineRule="auto"/>
        <w:ind w:left="1080"/>
        <w:jc w:val="both"/>
        <w:rPr>
          <w:rFonts w:ascii="Times New Roman" w:eastAsia="Kozuka Gothic Pr6N EL" w:hAnsi="Times New Roman" w:cs="Times New Roman"/>
          <w:bCs/>
          <w:sz w:val="28"/>
          <w:szCs w:val="28"/>
        </w:rPr>
      </w:pPr>
    </w:p>
    <w:p w:rsidR="00DC0E72" w:rsidRPr="00490F45" w:rsidRDefault="00DC0E72" w:rsidP="00AE1282">
      <w:pPr>
        <w:pStyle w:val="ListParagraph"/>
        <w:spacing w:line="240" w:lineRule="auto"/>
        <w:ind w:left="1080"/>
        <w:jc w:val="both"/>
        <w:rPr>
          <w:rFonts w:ascii="Times New Roman" w:eastAsia="Kozuka Gothic Pr6N EL" w:hAnsi="Times New Roman" w:cs="Times New Roman"/>
          <w:bCs/>
          <w:sz w:val="28"/>
          <w:szCs w:val="28"/>
        </w:rPr>
      </w:pPr>
    </w:p>
    <w:p w:rsidR="00DC0E72" w:rsidRPr="00490F45" w:rsidRDefault="00DC0E72" w:rsidP="00AE1282">
      <w:pPr>
        <w:pStyle w:val="ListParagraph"/>
        <w:spacing w:line="240" w:lineRule="auto"/>
        <w:ind w:left="1080"/>
        <w:jc w:val="both"/>
        <w:rPr>
          <w:rFonts w:ascii="Times New Roman" w:eastAsia="Kozuka Gothic Pr6N EL" w:hAnsi="Times New Roman" w:cs="Times New Roman"/>
          <w:bCs/>
          <w:sz w:val="28"/>
          <w:szCs w:val="28"/>
        </w:rPr>
      </w:pPr>
    </w:p>
    <w:p w:rsidR="00DC0E72" w:rsidRPr="00490F45" w:rsidRDefault="00DC0E72" w:rsidP="00AE1282">
      <w:pPr>
        <w:pStyle w:val="ListParagraph"/>
        <w:spacing w:line="240" w:lineRule="auto"/>
        <w:ind w:left="1080"/>
        <w:jc w:val="both"/>
        <w:rPr>
          <w:rFonts w:ascii="Times New Roman" w:eastAsia="Kozuka Gothic Pr6N EL" w:hAnsi="Times New Roman" w:cs="Times New Roman"/>
          <w:bCs/>
          <w:sz w:val="28"/>
          <w:szCs w:val="28"/>
        </w:rPr>
      </w:pP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A</w:t>
      </w:r>
      <w:r w:rsidR="00655CE5" w:rsidRPr="00490F45">
        <w:rPr>
          <w:rFonts w:ascii="Times New Roman" w:eastAsia="Kozuka Gothic Pr6N EL" w:hAnsi="Times New Roman" w:cs="Times New Roman"/>
          <w:bCs/>
          <w:sz w:val="28"/>
          <w:szCs w:val="28"/>
          <w:lang w:val="en-GB"/>
        </w:rPr>
        <w:t xml:space="preserve">ll conversation from all the </w:t>
      </w:r>
      <w:r w:rsidR="00250260" w:rsidRPr="00490F45">
        <w:rPr>
          <w:rFonts w:ascii="Times New Roman" w:eastAsia="Kozuka Gothic Pr6N EL" w:hAnsi="Times New Roman" w:cs="Times New Roman"/>
          <w:bCs/>
          <w:sz w:val="28"/>
          <w:szCs w:val="28"/>
          <w:lang w:val="en-GB"/>
        </w:rPr>
        <w:t>members</w:t>
      </w:r>
      <w:r w:rsidR="00655CE5" w:rsidRPr="00490F45">
        <w:rPr>
          <w:rFonts w:ascii="Times New Roman" w:eastAsia="Kozuka Gothic Pr6N EL" w:hAnsi="Times New Roman" w:cs="Times New Roman"/>
          <w:bCs/>
          <w:sz w:val="28"/>
          <w:szCs w:val="28"/>
          <w:lang w:val="en-GB"/>
        </w:rPr>
        <w:t xml:space="preserve"> will display on the single </w:t>
      </w:r>
      <w:r w:rsidR="00250260" w:rsidRPr="00490F45">
        <w:rPr>
          <w:rFonts w:ascii="Times New Roman" w:eastAsia="Kozuka Gothic Pr6N EL" w:hAnsi="Times New Roman" w:cs="Times New Roman"/>
          <w:bCs/>
          <w:sz w:val="28"/>
          <w:szCs w:val="28"/>
          <w:lang w:val="en-GB"/>
        </w:rPr>
        <w:t>screen</w:t>
      </w:r>
      <w:r w:rsidR="00655CE5" w:rsidRPr="00490F45">
        <w:rPr>
          <w:rFonts w:ascii="Times New Roman" w:eastAsia="Kozuka Gothic Pr6N EL" w:hAnsi="Times New Roman" w:cs="Times New Roman"/>
          <w:bCs/>
          <w:sz w:val="28"/>
          <w:szCs w:val="28"/>
          <w:lang w:val="en-GB"/>
        </w:rPr>
        <w:t xml:space="preserve"> so that </w:t>
      </w:r>
      <w:r w:rsidR="00250260" w:rsidRPr="00490F45">
        <w:rPr>
          <w:rFonts w:ascii="Times New Roman" w:eastAsia="Kozuka Gothic Pr6N EL" w:hAnsi="Times New Roman" w:cs="Times New Roman"/>
          <w:bCs/>
          <w:sz w:val="28"/>
          <w:szCs w:val="28"/>
          <w:lang w:val="en-GB"/>
        </w:rPr>
        <w:t>an</w:t>
      </w:r>
      <w:r w:rsidR="00655CE5" w:rsidRPr="00490F45">
        <w:rPr>
          <w:rFonts w:ascii="Times New Roman" w:eastAsia="Kozuka Gothic Pr6N EL" w:hAnsi="Times New Roman" w:cs="Times New Roman"/>
          <w:bCs/>
          <w:sz w:val="28"/>
          <w:szCs w:val="28"/>
          <w:lang w:val="en-GB"/>
        </w:rPr>
        <w:t xml:space="preserve"> exact </w:t>
      </w:r>
      <w:r w:rsidR="00250260" w:rsidRPr="00490F45">
        <w:rPr>
          <w:rFonts w:ascii="Times New Roman" w:eastAsia="Kozuka Gothic Pr6N EL" w:hAnsi="Times New Roman" w:cs="Times New Roman"/>
          <w:bCs/>
          <w:sz w:val="28"/>
          <w:szCs w:val="28"/>
          <w:lang w:val="en-GB"/>
        </w:rPr>
        <w:t>scenario</w:t>
      </w:r>
      <w:r w:rsidR="00655CE5" w:rsidRPr="00490F45">
        <w:rPr>
          <w:rFonts w:ascii="Times New Roman" w:eastAsia="Kozuka Gothic Pr6N EL" w:hAnsi="Times New Roman" w:cs="Times New Roman"/>
          <w:bCs/>
          <w:sz w:val="28"/>
          <w:szCs w:val="28"/>
          <w:lang w:val="en-GB"/>
        </w:rPr>
        <w:t xml:space="preserve"> will simply understood</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T</w:t>
      </w:r>
      <w:r w:rsidR="00655CE5" w:rsidRPr="00490F45">
        <w:rPr>
          <w:rFonts w:ascii="Times New Roman" w:eastAsia="Kozuka Gothic Pr6N EL" w:hAnsi="Times New Roman" w:cs="Times New Roman"/>
          <w:bCs/>
          <w:sz w:val="28"/>
          <w:szCs w:val="28"/>
          <w:lang w:val="en-GB"/>
        </w:rPr>
        <w:t xml:space="preserve">here will be </w:t>
      </w:r>
      <w:r w:rsidR="00E67213" w:rsidRPr="00490F45">
        <w:rPr>
          <w:rFonts w:ascii="Times New Roman" w:eastAsia="Kozuka Gothic Pr6N EL" w:hAnsi="Times New Roman" w:cs="Times New Roman"/>
          <w:bCs/>
          <w:sz w:val="28"/>
          <w:szCs w:val="28"/>
          <w:lang w:val="en-GB"/>
        </w:rPr>
        <w:t>an</w:t>
      </w:r>
      <w:r w:rsidR="00A56C83" w:rsidRPr="00490F45">
        <w:rPr>
          <w:rFonts w:ascii="Times New Roman" w:eastAsia="Kozuka Gothic Pr6N EL" w:hAnsi="Times New Roman" w:cs="Times New Roman"/>
          <w:bCs/>
          <w:sz w:val="28"/>
          <w:szCs w:val="28"/>
          <w:lang w:val="en-GB"/>
        </w:rPr>
        <w:t xml:space="preserve"> </w:t>
      </w:r>
      <w:r w:rsidR="00686D13" w:rsidRPr="00490F45">
        <w:rPr>
          <w:rFonts w:ascii="Times New Roman" w:eastAsia="Kozuka Gothic Pr6N EL" w:hAnsi="Times New Roman" w:cs="Times New Roman"/>
          <w:bCs/>
          <w:sz w:val="28"/>
          <w:szCs w:val="28"/>
          <w:lang w:val="en-GB"/>
        </w:rPr>
        <w:t>administrator</w:t>
      </w:r>
      <w:r w:rsidR="00655CE5" w:rsidRPr="00490F45">
        <w:rPr>
          <w:rFonts w:ascii="Times New Roman" w:eastAsia="Kozuka Gothic Pr6N EL" w:hAnsi="Times New Roman" w:cs="Times New Roman"/>
          <w:bCs/>
          <w:sz w:val="28"/>
          <w:szCs w:val="28"/>
          <w:lang w:val="en-GB"/>
        </w:rPr>
        <w:t xml:space="preserve"> control</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N</w:t>
      </w:r>
      <w:r w:rsidR="00655CE5" w:rsidRPr="00490F45">
        <w:rPr>
          <w:rFonts w:ascii="Times New Roman" w:eastAsia="Kozuka Gothic Pr6N EL" w:hAnsi="Times New Roman" w:cs="Times New Roman"/>
          <w:bCs/>
          <w:sz w:val="28"/>
          <w:szCs w:val="28"/>
          <w:lang w:val="en-GB"/>
        </w:rPr>
        <w:t xml:space="preserve">ew user can be </w:t>
      </w:r>
      <w:r w:rsidR="00686D13" w:rsidRPr="00490F45">
        <w:rPr>
          <w:rFonts w:ascii="Times New Roman" w:eastAsia="Kozuka Gothic Pr6N EL" w:hAnsi="Times New Roman" w:cs="Times New Roman"/>
          <w:bCs/>
          <w:sz w:val="28"/>
          <w:szCs w:val="28"/>
          <w:lang w:val="en-GB"/>
        </w:rPr>
        <w:t>added</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A</w:t>
      </w:r>
      <w:r w:rsidR="00655CE5" w:rsidRPr="00490F45">
        <w:rPr>
          <w:rFonts w:ascii="Times New Roman" w:eastAsia="Kozuka Gothic Pr6N EL" w:hAnsi="Times New Roman" w:cs="Times New Roman"/>
          <w:bCs/>
          <w:sz w:val="28"/>
          <w:szCs w:val="28"/>
          <w:lang w:val="en-GB"/>
        </w:rPr>
        <w:t>ccount profile can be updated</w:t>
      </w:r>
    </w:p>
    <w:p w:rsidR="00655CE5" w:rsidRPr="00490F45" w:rsidRDefault="00DC36C0" w:rsidP="00AE1282">
      <w:pPr>
        <w:pStyle w:val="ListParagraph"/>
        <w:numPr>
          <w:ilvl w:val="0"/>
          <w:numId w:val="4"/>
        </w:numPr>
        <w:spacing w:line="240" w:lineRule="auto"/>
        <w:jc w:val="both"/>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lang w:val="en-GB"/>
        </w:rPr>
        <w:t>R</w:t>
      </w:r>
      <w:r w:rsidR="00655CE5" w:rsidRPr="00490F45">
        <w:rPr>
          <w:rFonts w:ascii="Times New Roman" w:eastAsia="Kozuka Gothic Pr6N EL" w:hAnsi="Times New Roman" w:cs="Times New Roman"/>
          <w:bCs/>
          <w:sz w:val="28"/>
          <w:szCs w:val="28"/>
          <w:lang w:val="en-GB"/>
        </w:rPr>
        <w:t>educe the time of employees</w:t>
      </w:r>
      <w:r w:rsidR="00686D13" w:rsidRPr="00490F45">
        <w:rPr>
          <w:rFonts w:ascii="Times New Roman" w:eastAsia="Kozuka Gothic Pr6N EL" w:hAnsi="Times New Roman" w:cs="Times New Roman"/>
          <w:bCs/>
          <w:sz w:val="28"/>
          <w:szCs w:val="28"/>
          <w:lang w:val="en-GB"/>
        </w:rPr>
        <w:t xml:space="preserve"> to given for manually discussion</w:t>
      </w:r>
    </w:p>
    <w:p w:rsidR="00655CE5" w:rsidRPr="00490F45" w:rsidRDefault="005971B7" w:rsidP="00AE1282">
      <w:pPr>
        <w:pStyle w:val="ListParagraph"/>
        <w:numPr>
          <w:ilvl w:val="0"/>
          <w:numId w:val="4"/>
        </w:numPr>
        <w:spacing w:line="240" w:lineRule="auto"/>
        <w:jc w:val="both"/>
        <w:rPr>
          <w:rFonts w:ascii="Times New Roman" w:hAnsi="Times New Roman" w:cs="Times New Roman"/>
          <w:sz w:val="28"/>
          <w:szCs w:val="28"/>
        </w:rPr>
      </w:pPr>
      <w:r w:rsidRPr="00490F45">
        <w:rPr>
          <w:rFonts w:ascii="Times New Roman" w:eastAsia="Kozuka Gothic Pr6N EL" w:hAnsi="Times New Roman" w:cs="Times New Roman"/>
          <w:bCs/>
          <w:sz w:val="28"/>
          <w:szCs w:val="28"/>
          <w:lang w:val="en-GB"/>
        </w:rPr>
        <w:t>T</w:t>
      </w:r>
      <w:r w:rsidR="00DC36C0" w:rsidRPr="00490F45">
        <w:rPr>
          <w:rFonts w:ascii="Times New Roman" w:eastAsia="Kozuka Gothic Pr6N EL" w:hAnsi="Times New Roman" w:cs="Times New Roman"/>
          <w:bCs/>
          <w:sz w:val="28"/>
          <w:szCs w:val="28"/>
          <w:lang w:val="en-GB"/>
        </w:rPr>
        <w:t xml:space="preserve">eamChat App </w:t>
      </w:r>
      <w:r w:rsidR="00686D13" w:rsidRPr="00490F45">
        <w:rPr>
          <w:rFonts w:ascii="Times New Roman" w:eastAsia="Kozuka Gothic Pr6N EL" w:hAnsi="Times New Roman" w:cs="Times New Roman"/>
          <w:bCs/>
          <w:sz w:val="28"/>
          <w:szCs w:val="28"/>
          <w:lang w:val="en-GB"/>
        </w:rPr>
        <w:t>will</w:t>
      </w:r>
      <w:r w:rsidR="00655CE5" w:rsidRPr="00490F45">
        <w:rPr>
          <w:rFonts w:ascii="Times New Roman" w:eastAsia="Kozuka Gothic Pr6N EL" w:hAnsi="Times New Roman" w:cs="Times New Roman"/>
          <w:bCs/>
          <w:sz w:val="28"/>
          <w:szCs w:val="28"/>
          <w:lang w:val="en-GB"/>
        </w:rPr>
        <w:t xml:space="preserve"> make </w:t>
      </w:r>
      <w:r w:rsidR="00DC36C0" w:rsidRPr="00490F45">
        <w:rPr>
          <w:rFonts w:ascii="Times New Roman" w:eastAsia="Kozuka Gothic Pr6N EL" w:hAnsi="Times New Roman" w:cs="Times New Roman"/>
          <w:bCs/>
          <w:sz w:val="28"/>
          <w:szCs w:val="28"/>
          <w:lang w:val="en-GB"/>
        </w:rPr>
        <w:t>an</w:t>
      </w:r>
      <w:r w:rsidR="00A56C83" w:rsidRPr="00490F45">
        <w:rPr>
          <w:rFonts w:ascii="Times New Roman" w:eastAsia="Kozuka Gothic Pr6N EL" w:hAnsi="Times New Roman" w:cs="Times New Roman"/>
          <w:bCs/>
          <w:sz w:val="28"/>
          <w:szCs w:val="28"/>
          <w:lang w:val="en-GB"/>
        </w:rPr>
        <w:t xml:space="preserve"> </w:t>
      </w:r>
      <w:r w:rsidR="00686D13" w:rsidRPr="00490F45">
        <w:rPr>
          <w:rFonts w:ascii="Times New Roman" w:eastAsia="Kozuka Gothic Pr6N EL" w:hAnsi="Times New Roman" w:cs="Times New Roman"/>
          <w:bCs/>
          <w:sz w:val="28"/>
          <w:szCs w:val="28"/>
          <w:lang w:val="en-GB"/>
        </w:rPr>
        <w:t>entertaining environment</w:t>
      </w:r>
      <w:r w:rsidR="00655CE5" w:rsidRPr="00490F45">
        <w:rPr>
          <w:rFonts w:ascii="Times New Roman" w:eastAsia="Kozuka Gothic Pr6N EL" w:hAnsi="Times New Roman" w:cs="Times New Roman"/>
          <w:bCs/>
          <w:sz w:val="28"/>
          <w:szCs w:val="28"/>
          <w:lang w:val="en-GB"/>
        </w:rPr>
        <w:t xml:space="preserve"> for team </w:t>
      </w:r>
      <w:r w:rsidR="00686D13" w:rsidRPr="00490F45">
        <w:rPr>
          <w:rFonts w:ascii="Times New Roman" w:eastAsia="Kozuka Gothic Pr6N EL" w:hAnsi="Times New Roman" w:cs="Times New Roman"/>
          <w:bCs/>
          <w:sz w:val="28"/>
          <w:szCs w:val="28"/>
          <w:lang w:val="en-GB"/>
        </w:rPr>
        <w:t>members</w:t>
      </w:r>
      <w:r w:rsidR="00AE1282" w:rsidRPr="00490F45">
        <w:rPr>
          <w:rFonts w:ascii="Times New Roman" w:eastAsia="Kozuka Gothic Pr6N EL" w:hAnsi="Times New Roman" w:cs="Times New Roman"/>
          <w:bCs/>
          <w:sz w:val="28"/>
          <w:szCs w:val="28"/>
          <w:lang w:val="en-GB"/>
        </w:rPr>
        <w:t>.</w:t>
      </w:r>
    </w:p>
    <w:p w:rsidR="00655CE5" w:rsidRPr="00490F45" w:rsidRDefault="00655CE5" w:rsidP="00AE1282">
      <w:pPr>
        <w:jc w:val="both"/>
        <w:rPr>
          <w:rFonts w:ascii="Times New Roman" w:eastAsia="Kozuka Gothic Pr6N EL" w:hAnsi="Times New Roman" w:cs="Times New Roman"/>
          <w:sz w:val="24"/>
          <w:szCs w:val="24"/>
        </w:rPr>
      </w:pPr>
    </w:p>
    <w:p w:rsidR="009D4544" w:rsidRPr="00490F45" w:rsidRDefault="009D4544" w:rsidP="00E36F11">
      <w:pPr>
        <w:pStyle w:val="Title"/>
        <w:spacing w:line="360" w:lineRule="auto"/>
        <w:rPr>
          <w:rFonts w:ascii="Times New Roman" w:eastAsia="Kozuka Gothic Pro R" w:hAnsi="Times New Roman" w:cs="Times New Roman"/>
          <w:b w:val="0"/>
          <w:sz w:val="28"/>
          <w:szCs w:val="28"/>
          <w:u w:val="none"/>
          <w:lang w:val="en-GB"/>
        </w:rPr>
      </w:pPr>
    </w:p>
    <w:p w:rsidR="009D4544" w:rsidRPr="00490F45" w:rsidRDefault="009D4544" w:rsidP="00E36F11">
      <w:pPr>
        <w:pStyle w:val="Title"/>
        <w:spacing w:line="360" w:lineRule="auto"/>
        <w:rPr>
          <w:rFonts w:ascii="Times New Roman" w:eastAsia="Kozuka Gothic Pro R" w:hAnsi="Times New Roman" w:cs="Times New Roman"/>
          <w:b w:val="0"/>
          <w:sz w:val="28"/>
          <w:szCs w:val="28"/>
          <w:u w:val="none"/>
          <w:lang w:val="en-GB"/>
        </w:rPr>
      </w:pPr>
    </w:p>
    <w:p w:rsidR="00184DB7" w:rsidRPr="00490F45" w:rsidRDefault="00184DB7" w:rsidP="00184DB7">
      <w:pPr>
        <w:pStyle w:val="Subtitle"/>
        <w:rPr>
          <w:rFonts w:ascii="Times New Roman" w:hAnsi="Times New Roman"/>
          <w:i w:val="0"/>
          <w:lang w:val="en-GB"/>
        </w:rPr>
      </w:pPr>
    </w:p>
    <w:p w:rsidR="00E36F11" w:rsidRPr="00490F45" w:rsidRDefault="00E36F11" w:rsidP="00E36F11">
      <w:pPr>
        <w:pStyle w:val="BodyText"/>
        <w:rPr>
          <w:rFonts w:ascii="Times New Roman" w:hAnsi="Times New Roman" w:cs="Times New Roman"/>
          <w:lang w:val="en-GB" w:eastAsia="zh-CN"/>
        </w:rPr>
      </w:pPr>
    </w:p>
    <w:p w:rsidR="000F6C8A" w:rsidRPr="00490F45" w:rsidRDefault="000F6C8A" w:rsidP="00E36F11">
      <w:pPr>
        <w:pStyle w:val="BodyText"/>
        <w:rPr>
          <w:rFonts w:ascii="Times New Roman" w:hAnsi="Times New Roman" w:cs="Times New Roman"/>
          <w:lang w:val="en-GB" w:eastAsia="zh-CN"/>
        </w:rPr>
      </w:pPr>
    </w:p>
    <w:p w:rsidR="009D4544" w:rsidRPr="00490F45" w:rsidRDefault="009D4544" w:rsidP="00E36F11">
      <w:pPr>
        <w:pStyle w:val="Title"/>
        <w:spacing w:line="360" w:lineRule="auto"/>
        <w:rPr>
          <w:rFonts w:ascii="Times New Roman" w:eastAsia="Kozuka Gothic Pro R" w:hAnsi="Times New Roman" w:cs="Times New Roman"/>
          <w:b w:val="0"/>
          <w:sz w:val="36"/>
          <w:szCs w:val="36"/>
          <w:u w:val="none"/>
          <w:lang w:val="en-GB"/>
        </w:rPr>
      </w:pPr>
    </w:p>
    <w:p w:rsidR="009D4544" w:rsidRPr="00490F45" w:rsidRDefault="009D4544" w:rsidP="00E36F11">
      <w:pPr>
        <w:pStyle w:val="Title"/>
        <w:spacing w:line="360" w:lineRule="auto"/>
        <w:rPr>
          <w:rFonts w:ascii="Times New Roman" w:eastAsia="Kozuka Gothic Pro R" w:hAnsi="Times New Roman" w:cs="Times New Roman"/>
          <w:b w:val="0"/>
          <w:sz w:val="36"/>
          <w:szCs w:val="36"/>
          <w:u w:val="none"/>
          <w:lang w:val="en-GB"/>
        </w:rPr>
      </w:pPr>
    </w:p>
    <w:p w:rsidR="00C00089" w:rsidRPr="00490F45" w:rsidRDefault="00C00089" w:rsidP="00335159">
      <w:pPr>
        <w:rPr>
          <w:rFonts w:ascii="Times New Roman" w:eastAsia="Kozuka Gothic Pro R" w:hAnsi="Times New Roman" w:cs="Times New Roman"/>
          <w:bCs/>
          <w:sz w:val="28"/>
          <w:szCs w:val="28"/>
          <w:lang w:val="en-GB"/>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
    <w:p w:rsidR="00AE1282" w:rsidRPr="00490F45" w:rsidRDefault="00AE1282" w:rsidP="0036788E">
      <w:pPr>
        <w:jc w:val="center"/>
        <w:rPr>
          <w:rFonts w:ascii="Times New Roman" w:hAnsi="Times New Roman" w:cs="Times New Roman"/>
          <w:b/>
          <w:sz w:val="40"/>
          <w:szCs w:val="40"/>
          <w:u w:val="single"/>
        </w:rPr>
      </w:pPr>
      <w:proofErr w:type="gramStart"/>
      <w:r w:rsidRPr="00490F45">
        <w:rPr>
          <w:rFonts w:ascii="Times New Roman" w:hAnsi="Times New Roman" w:cs="Times New Roman"/>
          <w:b/>
          <w:sz w:val="40"/>
          <w:szCs w:val="40"/>
          <w:u w:val="single"/>
        </w:rPr>
        <w:t>3.SYSTEM</w:t>
      </w:r>
      <w:proofErr w:type="gramEnd"/>
      <w:r w:rsidRPr="00490F45">
        <w:rPr>
          <w:rFonts w:ascii="Times New Roman" w:hAnsi="Times New Roman" w:cs="Times New Roman"/>
          <w:b/>
          <w:sz w:val="40"/>
          <w:szCs w:val="40"/>
          <w:u w:val="single"/>
        </w:rPr>
        <w:t xml:space="preserve"> DEVELOPMENT</w:t>
      </w: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AE1282" w:rsidRPr="00490F45" w:rsidRDefault="00AE1282" w:rsidP="0036788E">
      <w:pPr>
        <w:jc w:val="center"/>
        <w:rPr>
          <w:rFonts w:ascii="Times New Roman" w:hAnsi="Times New Roman" w:cs="Times New Roman"/>
          <w:b/>
          <w:sz w:val="36"/>
          <w:szCs w:val="36"/>
          <w:u w:val="single"/>
        </w:rPr>
      </w:pPr>
    </w:p>
    <w:p w:rsidR="00CA3D66" w:rsidRPr="00490F45" w:rsidRDefault="00CA3D66" w:rsidP="00CA3D66">
      <w:pPr>
        <w:ind w:right="288"/>
        <w:jc w:val="center"/>
        <w:rPr>
          <w:rFonts w:ascii="Times New Roman" w:hAnsi="Times New Roman" w:cs="Times New Roman"/>
          <w:b/>
          <w:bCs/>
          <w:iCs/>
          <w:color w:val="000000" w:themeColor="text1"/>
          <w:sz w:val="32"/>
          <w:szCs w:val="32"/>
        </w:rPr>
      </w:pPr>
      <w:r w:rsidRPr="00490F45">
        <w:rPr>
          <w:rFonts w:ascii="Times New Roman" w:hAnsi="Times New Roman" w:cs="Times New Roman"/>
          <w:b/>
          <w:bCs/>
          <w:iCs/>
          <w:color w:val="000000" w:themeColor="text1"/>
          <w:sz w:val="32"/>
          <w:szCs w:val="32"/>
          <w:u w:val="single"/>
        </w:rPr>
        <w:t>3.1</w:t>
      </w:r>
      <w:r w:rsidR="00C45F90" w:rsidRPr="00490F45">
        <w:rPr>
          <w:rFonts w:ascii="Times New Roman" w:hAnsi="Times New Roman" w:cs="Times New Roman"/>
          <w:b/>
          <w:bCs/>
          <w:iCs/>
          <w:color w:val="000000" w:themeColor="text1"/>
          <w:sz w:val="32"/>
          <w:szCs w:val="32"/>
          <w:u w:val="single"/>
        </w:rPr>
        <w:t xml:space="preserve"> </w:t>
      </w:r>
      <w:r w:rsidRPr="00490F45">
        <w:rPr>
          <w:rFonts w:ascii="Times New Roman" w:hAnsi="Times New Roman" w:cs="Times New Roman"/>
          <w:b/>
          <w:bCs/>
          <w:iCs/>
          <w:color w:val="000000" w:themeColor="text1"/>
          <w:sz w:val="32"/>
          <w:szCs w:val="32"/>
          <w:u w:val="single"/>
        </w:rPr>
        <w:t>G</w:t>
      </w:r>
      <w:r w:rsidR="00C45F90" w:rsidRPr="00490F45">
        <w:rPr>
          <w:rFonts w:ascii="Times New Roman" w:hAnsi="Times New Roman" w:cs="Times New Roman"/>
          <w:b/>
          <w:bCs/>
          <w:iCs/>
          <w:color w:val="000000" w:themeColor="text1"/>
          <w:sz w:val="32"/>
          <w:szCs w:val="32"/>
          <w:u w:val="single"/>
        </w:rPr>
        <w:t>ANTT CHART</w:t>
      </w:r>
    </w:p>
    <w:p w:rsidR="0034250B" w:rsidRPr="00490F45" w:rsidRDefault="00CA3D66" w:rsidP="00CA3D66">
      <w:p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 xml:space="preserve">       </w:t>
      </w:r>
    </w:p>
    <w:p w:rsidR="00CA3D66" w:rsidRPr="00490F45" w:rsidRDefault="00CA3D66" w:rsidP="00CA3D66">
      <w:p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rsidR="00CA3D66" w:rsidRPr="00490F45" w:rsidRDefault="00CA3D66" w:rsidP="00CA3D66">
      <w:pPr>
        <w:numPr>
          <w:ilvl w:val="0"/>
          <w:numId w:val="20"/>
        </w:num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What the various activities are</w:t>
      </w:r>
    </w:p>
    <w:p w:rsidR="00CA3D66" w:rsidRPr="00490F45" w:rsidRDefault="00CA3D66" w:rsidP="00CA3D66">
      <w:pPr>
        <w:numPr>
          <w:ilvl w:val="0"/>
          <w:numId w:val="20"/>
        </w:num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When each activity begins and ends</w:t>
      </w:r>
    </w:p>
    <w:p w:rsidR="00CA3D66" w:rsidRPr="00490F45" w:rsidRDefault="00CA3D66" w:rsidP="00CA3D66">
      <w:pPr>
        <w:numPr>
          <w:ilvl w:val="0"/>
          <w:numId w:val="20"/>
        </w:num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How long each activity is scheduled to last</w:t>
      </w:r>
    </w:p>
    <w:p w:rsidR="00CA3D66" w:rsidRPr="00490F45" w:rsidRDefault="00CA3D66" w:rsidP="00CA3D66">
      <w:pPr>
        <w:numPr>
          <w:ilvl w:val="0"/>
          <w:numId w:val="20"/>
        </w:num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Where activities overlap with other activities, and by how much</w:t>
      </w:r>
    </w:p>
    <w:p w:rsidR="00CA3D66" w:rsidRPr="00490F45" w:rsidRDefault="00CA3D66" w:rsidP="00CA3D66">
      <w:pPr>
        <w:numPr>
          <w:ilvl w:val="0"/>
          <w:numId w:val="20"/>
        </w:num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The start and end date of the whole project</w:t>
      </w:r>
    </w:p>
    <w:p w:rsidR="00CA3D66" w:rsidRPr="00490F45" w:rsidRDefault="00CA3D66" w:rsidP="00CA3D66">
      <w:pPr>
        <w:spacing w:before="100" w:beforeAutospacing="1" w:after="100" w:afterAutospacing="1" w:line="240" w:lineRule="auto"/>
        <w:jc w:val="both"/>
        <w:rPr>
          <w:rFonts w:ascii="Times New Roman" w:eastAsia="Times New Roman" w:hAnsi="Times New Roman" w:cs="Times New Roman"/>
          <w:sz w:val="28"/>
          <w:szCs w:val="28"/>
        </w:rPr>
      </w:pPr>
      <w:r w:rsidRPr="00490F45">
        <w:rPr>
          <w:rFonts w:ascii="Times New Roman" w:eastAsia="Times New Roman" w:hAnsi="Times New Roman" w:cs="Times New Roman"/>
          <w:sz w:val="28"/>
          <w:szCs w:val="28"/>
        </w:rPr>
        <w:t>To summarize, a Gantt chart shows you what has to be done (the activities) and when (the schedule).</w:t>
      </w: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tbl>
      <w:tblPr>
        <w:tblStyle w:val="TableGrid"/>
        <w:tblpPr w:leftFromText="180" w:rightFromText="180" w:vertAnchor="page" w:horzAnchor="margin" w:tblpXSpec="center" w:tblpY="2386"/>
        <w:tblW w:w="10829" w:type="dxa"/>
        <w:tblLook w:val="04A0" w:firstRow="1" w:lastRow="0" w:firstColumn="1" w:lastColumn="0" w:noHBand="0" w:noVBand="1"/>
      </w:tblPr>
      <w:tblGrid>
        <w:gridCol w:w="2441"/>
        <w:gridCol w:w="1398"/>
        <w:gridCol w:w="1398"/>
        <w:gridCol w:w="1398"/>
        <w:gridCol w:w="1398"/>
        <w:gridCol w:w="1398"/>
        <w:gridCol w:w="1398"/>
      </w:tblGrid>
      <w:tr w:rsidR="001B2280" w:rsidRPr="00490F45" w:rsidTr="002F1CBC">
        <w:trPr>
          <w:trHeight w:val="1131"/>
        </w:trPr>
        <w:tc>
          <w:tcPr>
            <w:tcW w:w="2441"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01-01-15</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To</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10-01-15</w:t>
            </w:r>
          </w:p>
        </w:tc>
        <w:tc>
          <w:tcPr>
            <w:tcW w:w="1398" w:type="dxa"/>
          </w:tcPr>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11-01-15</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To</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23-01-15</w:t>
            </w:r>
          </w:p>
        </w:tc>
        <w:tc>
          <w:tcPr>
            <w:tcW w:w="1398" w:type="dxa"/>
          </w:tcPr>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24-01-15</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To</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07-02-15</w:t>
            </w:r>
          </w:p>
        </w:tc>
        <w:tc>
          <w:tcPr>
            <w:tcW w:w="1398" w:type="dxa"/>
          </w:tcPr>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08-02-15</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To</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25-02-15</w:t>
            </w:r>
          </w:p>
        </w:tc>
        <w:tc>
          <w:tcPr>
            <w:tcW w:w="1398" w:type="dxa"/>
          </w:tcPr>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26-02-15</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To</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09-03-15</w:t>
            </w:r>
          </w:p>
        </w:tc>
        <w:tc>
          <w:tcPr>
            <w:tcW w:w="1398" w:type="dxa"/>
          </w:tcPr>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10-03-15</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To</w:t>
            </w: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 xml:space="preserve">16-03-15 </w:t>
            </w:r>
          </w:p>
        </w:tc>
      </w:tr>
      <w:tr w:rsidR="001B2280" w:rsidRPr="00490F45" w:rsidTr="002F1CBC">
        <w:trPr>
          <w:trHeight w:val="1178"/>
        </w:trPr>
        <w:tc>
          <w:tcPr>
            <w:tcW w:w="2441" w:type="dxa"/>
          </w:tcPr>
          <w:p w:rsidR="001B2280" w:rsidRPr="00490F45" w:rsidRDefault="001B2280" w:rsidP="002F1CBC">
            <w:pPr>
              <w:jc w:val="center"/>
              <w:rPr>
                <w:rFonts w:ascii="Times New Roman" w:hAnsi="Times New Roman" w:cs="Times New Roman"/>
                <w:sz w:val="32"/>
                <w:szCs w:val="32"/>
              </w:rPr>
            </w:pPr>
            <w:r w:rsidRPr="00490F45">
              <w:rPr>
                <w:rFonts w:ascii="Times New Roman" w:hAnsi="Times New Roman" w:cs="Times New Roman"/>
                <w:sz w:val="32"/>
                <w:szCs w:val="32"/>
              </w:rPr>
              <w:t>Requirement</w:t>
            </w:r>
          </w:p>
        </w:tc>
        <w:tc>
          <w:tcPr>
            <w:tcW w:w="1398" w:type="dxa"/>
            <w:shd w:val="clear" w:color="auto" w:fill="A8D08D" w:themeFill="accent6" w:themeFillTint="99"/>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r>
      <w:tr w:rsidR="001B2280" w:rsidRPr="00490F45" w:rsidTr="002F1CBC">
        <w:trPr>
          <w:trHeight w:val="1131"/>
        </w:trPr>
        <w:tc>
          <w:tcPr>
            <w:tcW w:w="2441" w:type="dxa"/>
          </w:tcPr>
          <w:p w:rsidR="001B2280" w:rsidRPr="00490F45" w:rsidRDefault="001B2280" w:rsidP="002F1CBC">
            <w:pPr>
              <w:jc w:val="center"/>
              <w:rPr>
                <w:rFonts w:ascii="Times New Roman" w:hAnsi="Times New Roman" w:cs="Times New Roman"/>
                <w:sz w:val="32"/>
                <w:szCs w:val="32"/>
              </w:rPr>
            </w:pPr>
            <w:r w:rsidRPr="00490F45">
              <w:rPr>
                <w:rFonts w:ascii="Times New Roman" w:hAnsi="Times New Roman" w:cs="Times New Roman"/>
                <w:sz w:val="32"/>
                <w:szCs w:val="32"/>
              </w:rPr>
              <w:t>Planning</w:t>
            </w:r>
          </w:p>
        </w:tc>
        <w:tc>
          <w:tcPr>
            <w:tcW w:w="1398" w:type="dxa"/>
          </w:tcPr>
          <w:p w:rsidR="001B2280" w:rsidRPr="00490F45" w:rsidRDefault="001B2280" w:rsidP="002F1CBC">
            <w:pPr>
              <w:rPr>
                <w:rFonts w:ascii="Times New Roman" w:hAnsi="Times New Roman" w:cs="Times New Roman"/>
                <w:sz w:val="32"/>
                <w:szCs w:val="32"/>
              </w:rPr>
            </w:pPr>
          </w:p>
        </w:tc>
        <w:tc>
          <w:tcPr>
            <w:tcW w:w="1398" w:type="dxa"/>
            <w:shd w:val="clear" w:color="auto" w:fill="A8D08D" w:themeFill="accent6" w:themeFillTint="99"/>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r>
      <w:tr w:rsidR="001B2280" w:rsidRPr="00490F45" w:rsidTr="002F1CBC">
        <w:trPr>
          <w:trHeight w:val="1131"/>
        </w:trPr>
        <w:tc>
          <w:tcPr>
            <w:tcW w:w="2441" w:type="dxa"/>
          </w:tcPr>
          <w:p w:rsidR="001B2280" w:rsidRPr="00490F45" w:rsidRDefault="001B2280" w:rsidP="002F1CBC">
            <w:pPr>
              <w:jc w:val="center"/>
              <w:rPr>
                <w:rFonts w:ascii="Times New Roman" w:hAnsi="Times New Roman" w:cs="Times New Roman"/>
                <w:sz w:val="32"/>
                <w:szCs w:val="32"/>
              </w:rPr>
            </w:pPr>
            <w:r w:rsidRPr="00490F45">
              <w:rPr>
                <w:rFonts w:ascii="Times New Roman" w:hAnsi="Times New Roman" w:cs="Times New Roman"/>
                <w:sz w:val="32"/>
                <w:szCs w:val="32"/>
              </w:rPr>
              <w:t>Design</w:t>
            </w: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shd w:val="clear" w:color="auto" w:fill="A8D08D" w:themeFill="accent6" w:themeFillTint="99"/>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r>
      <w:tr w:rsidR="001B2280" w:rsidRPr="00490F45" w:rsidTr="002F1CBC">
        <w:trPr>
          <w:trHeight w:val="1178"/>
        </w:trPr>
        <w:tc>
          <w:tcPr>
            <w:tcW w:w="2441" w:type="dxa"/>
          </w:tcPr>
          <w:p w:rsidR="001B2280" w:rsidRPr="00490F45" w:rsidRDefault="001B2280" w:rsidP="002F1CBC">
            <w:pPr>
              <w:jc w:val="center"/>
              <w:rPr>
                <w:rFonts w:ascii="Times New Roman" w:hAnsi="Times New Roman" w:cs="Times New Roman"/>
                <w:sz w:val="32"/>
                <w:szCs w:val="32"/>
              </w:rPr>
            </w:pPr>
            <w:r w:rsidRPr="00490F45">
              <w:rPr>
                <w:rFonts w:ascii="Times New Roman" w:hAnsi="Times New Roman" w:cs="Times New Roman"/>
                <w:sz w:val="32"/>
                <w:szCs w:val="32"/>
              </w:rPr>
              <w:t>Coding</w:t>
            </w: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shd w:val="clear" w:color="auto" w:fill="FFFFFF" w:themeFill="background1"/>
          </w:tcPr>
          <w:p w:rsidR="001B2280" w:rsidRPr="00490F45" w:rsidRDefault="001B2280" w:rsidP="002F1CBC">
            <w:pPr>
              <w:rPr>
                <w:rFonts w:ascii="Times New Roman" w:hAnsi="Times New Roman" w:cs="Times New Roman"/>
                <w:sz w:val="32"/>
                <w:szCs w:val="32"/>
              </w:rPr>
            </w:pPr>
          </w:p>
          <w:p w:rsidR="001B2280" w:rsidRPr="00490F45" w:rsidRDefault="001B2280" w:rsidP="002F1CBC">
            <w:pPr>
              <w:rPr>
                <w:rFonts w:ascii="Times New Roman" w:hAnsi="Times New Roman" w:cs="Times New Roman"/>
                <w:sz w:val="32"/>
                <w:szCs w:val="32"/>
              </w:rPr>
            </w:pPr>
          </w:p>
          <w:p w:rsidR="001B2280" w:rsidRPr="00490F45" w:rsidRDefault="001B2280" w:rsidP="002F1CBC">
            <w:pPr>
              <w:rPr>
                <w:rFonts w:ascii="Times New Roman" w:hAnsi="Times New Roman" w:cs="Times New Roman"/>
                <w:sz w:val="32"/>
                <w:szCs w:val="32"/>
              </w:rPr>
            </w:pPr>
            <w:r w:rsidRPr="00490F45">
              <w:rPr>
                <w:rFonts w:ascii="Times New Roman" w:hAnsi="Times New Roman" w:cs="Times New Roman"/>
                <w:sz w:val="32"/>
                <w:szCs w:val="32"/>
              </w:rPr>
              <w:t xml:space="preserve">            </w:t>
            </w:r>
          </w:p>
        </w:tc>
        <w:tc>
          <w:tcPr>
            <w:tcW w:w="1398" w:type="dxa"/>
            <w:shd w:val="clear" w:color="auto" w:fill="A8D08D" w:themeFill="accent6" w:themeFillTint="99"/>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r>
      <w:tr w:rsidR="001B2280" w:rsidRPr="00490F45" w:rsidTr="002F1CBC">
        <w:trPr>
          <w:trHeight w:val="1131"/>
        </w:trPr>
        <w:tc>
          <w:tcPr>
            <w:tcW w:w="2441" w:type="dxa"/>
          </w:tcPr>
          <w:p w:rsidR="001B2280" w:rsidRPr="00490F45" w:rsidRDefault="001B2280" w:rsidP="002F1CBC">
            <w:pPr>
              <w:jc w:val="center"/>
              <w:rPr>
                <w:rFonts w:ascii="Times New Roman" w:hAnsi="Times New Roman" w:cs="Times New Roman"/>
                <w:sz w:val="32"/>
                <w:szCs w:val="32"/>
              </w:rPr>
            </w:pPr>
            <w:r w:rsidRPr="00490F45">
              <w:rPr>
                <w:rFonts w:ascii="Times New Roman" w:hAnsi="Times New Roman" w:cs="Times New Roman"/>
                <w:sz w:val="32"/>
                <w:szCs w:val="32"/>
              </w:rPr>
              <w:t>Testing</w:t>
            </w: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shd w:val="clear" w:color="auto" w:fill="A8D08D" w:themeFill="accent6" w:themeFillTint="99"/>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r>
      <w:tr w:rsidR="001B2280" w:rsidRPr="00490F45" w:rsidTr="002F1CBC">
        <w:trPr>
          <w:trHeight w:val="1178"/>
        </w:trPr>
        <w:tc>
          <w:tcPr>
            <w:tcW w:w="2441" w:type="dxa"/>
          </w:tcPr>
          <w:p w:rsidR="001B2280" w:rsidRPr="00490F45" w:rsidRDefault="001B2280" w:rsidP="002F1CBC">
            <w:pPr>
              <w:jc w:val="center"/>
              <w:rPr>
                <w:rFonts w:ascii="Times New Roman" w:hAnsi="Times New Roman" w:cs="Times New Roman"/>
                <w:sz w:val="32"/>
                <w:szCs w:val="32"/>
              </w:rPr>
            </w:pPr>
            <w:r w:rsidRPr="00490F45">
              <w:rPr>
                <w:rFonts w:ascii="Times New Roman" w:hAnsi="Times New Roman" w:cs="Times New Roman"/>
                <w:sz w:val="32"/>
                <w:szCs w:val="32"/>
              </w:rPr>
              <w:t>Implementation</w:t>
            </w: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tcPr>
          <w:p w:rsidR="001B2280" w:rsidRPr="00490F45" w:rsidRDefault="001B2280" w:rsidP="002F1CBC">
            <w:pPr>
              <w:rPr>
                <w:rFonts w:ascii="Times New Roman" w:hAnsi="Times New Roman" w:cs="Times New Roman"/>
                <w:sz w:val="32"/>
                <w:szCs w:val="32"/>
              </w:rPr>
            </w:pPr>
          </w:p>
        </w:tc>
        <w:tc>
          <w:tcPr>
            <w:tcW w:w="1398" w:type="dxa"/>
            <w:shd w:val="clear" w:color="auto" w:fill="A8D08D" w:themeFill="accent6" w:themeFillTint="99"/>
          </w:tcPr>
          <w:p w:rsidR="001B2280" w:rsidRPr="00490F45" w:rsidRDefault="001B2280" w:rsidP="002F1CBC">
            <w:pPr>
              <w:rPr>
                <w:rFonts w:ascii="Times New Roman" w:hAnsi="Times New Roman" w:cs="Times New Roman"/>
                <w:sz w:val="32"/>
                <w:szCs w:val="32"/>
              </w:rPr>
            </w:pPr>
          </w:p>
        </w:tc>
      </w:tr>
    </w:tbl>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34250B" w:rsidRPr="00490F45" w:rsidRDefault="0034250B" w:rsidP="00CA3D66">
      <w:pPr>
        <w:spacing w:before="100" w:beforeAutospacing="1" w:after="100" w:afterAutospacing="1" w:line="240" w:lineRule="auto"/>
        <w:jc w:val="both"/>
        <w:rPr>
          <w:rFonts w:ascii="Times New Roman" w:eastAsia="Times New Roman" w:hAnsi="Times New Roman" w:cs="Times New Roman"/>
          <w:sz w:val="28"/>
          <w:szCs w:val="28"/>
        </w:rPr>
      </w:pPr>
    </w:p>
    <w:p w:rsidR="005B39CF" w:rsidRPr="00490F45" w:rsidRDefault="005B39CF" w:rsidP="00C45F90">
      <w:pPr>
        <w:pStyle w:val="Title"/>
        <w:spacing w:line="360" w:lineRule="auto"/>
        <w:rPr>
          <w:rFonts w:ascii="Times New Roman" w:eastAsia="Kozuka Gothic Pro R" w:hAnsi="Times New Roman" w:cs="Times New Roman"/>
          <w:szCs w:val="32"/>
          <w:lang w:val="en-GB"/>
        </w:rPr>
      </w:pPr>
    </w:p>
    <w:p w:rsidR="00436D51" w:rsidRDefault="00436D51" w:rsidP="00C45F90">
      <w:pPr>
        <w:pStyle w:val="Title"/>
        <w:spacing w:line="360" w:lineRule="auto"/>
        <w:rPr>
          <w:rFonts w:ascii="Times New Roman" w:eastAsia="Kozuka Gothic Pro R" w:hAnsi="Times New Roman" w:cs="Times New Roman"/>
          <w:szCs w:val="32"/>
          <w:lang w:val="en-GB"/>
        </w:rPr>
      </w:pPr>
    </w:p>
    <w:p w:rsidR="00C45F90" w:rsidRPr="00490F45" w:rsidRDefault="00C45F90" w:rsidP="00C45F90">
      <w:pPr>
        <w:pStyle w:val="Title"/>
        <w:spacing w:line="360" w:lineRule="auto"/>
        <w:rPr>
          <w:rFonts w:ascii="Times New Roman" w:eastAsia="Kozuka Gothic Pro R" w:hAnsi="Times New Roman" w:cs="Times New Roman"/>
          <w:szCs w:val="32"/>
        </w:rPr>
      </w:pPr>
      <w:r w:rsidRPr="00490F45">
        <w:rPr>
          <w:rFonts w:ascii="Times New Roman" w:eastAsia="Kozuka Gothic Pro R" w:hAnsi="Times New Roman" w:cs="Times New Roman"/>
          <w:szCs w:val="32"/>
          <w:lang w:val="en-GB"/>
        </w:rPr>
        <w:lastRenderedPageBreak/>
        <w:t>3.2 EVENT TABLE</w:t>
      </w:r>
    </w:p>
    <w:p w:rsidR="005B39CF" w:rsidRPr="00490F45" w:rsidRDefault="005B39CF" w:rsidP="00C45F90">
      <w:pPr>
        <w:spacing w:line="240" w:lineRule="auto"/>
        <w:rPr>
          <w:rFonts w:ascii="Times New Roman" w:eastAsia="Kozuka Gothic Pr6N EL" w:hAnsi="Times New Roman" w:cs="Times New Roman"/>
          <w:bCs/>
          <w:sz w:val="28"/>
          <w:szCs w:val="28"/>
        </w:rPr>
      </w:pPr>
    </w:p>
    <w:p w:rsidR="005B39CF" w:rsidRPr="00490F45" w:rsidRDefault="00C45F90" w:rsidP="005B39CF">
      <w:pPr>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A table that lists events in rows &amp; key pieces of information about each event in columns.</w:t>
      </w:r>
    </w:p>
    <w:p w:rsidR="005B39CF" w:rsidRPr="00490F45" w:rsidRDefault="005B39CF" w:rsidP="005B39CF">
      <w:pPr>
        <w:spacing w:line="240" w:lineRule="auto"/>
        <w:rPr>
          <w:rFonts w:ascii="Times New Roman" w:eastAsia="Kozuka Gothic Pr6N EL" w:hAnsi="Times New Roman" w:cs="Times New Roman"/>
          <w:bCs/>
          <w:sz w:val="28"/>
          <w:szCs w:val="28"/>
        </w:rPr>
      </w:pPr>
      <w:r w:rsidRPr="00490F45">
        <w:rPr>
          <w:rFonts w:ascii="Times New Roman" w:hAnsi="Times New Roman" w:cs="Times New Roman"/>
          <w:sz w:val="28"/>
          <w:szCs w:val="28"/>
        </w:rPr>
        <w:t xml:space="preserve">An event table comprises of rows and columns. </w:t>
      </w:r>
    </w:p>
    <w:p w:rsidR="005B39CF" w:rsidRPr="00490F45" w:rsidRDefault="005B39CF" w:rsidP="005B39CF">
      <w:pPr>
        <w:spacing w:line="240" w:lineRule="auto"/>
        <w:jc w:val="both"/>
        <w:rPr>
          <w:rFonts w:ascii="Times New Roman" w:eastAsia="Kozuka Gothic Pr6N EL" w:hAnsi="Times New Roman" w:cs="Times New Roman"/>
          <w:bCs/>
          <w:sz w:val="28"/>
          <w:szCs w:val="28"/>
        </w:rPr>
      </w:pPr>
      <w:r w:rsidRPr="00490F45">
        <w:rPr>
          <w:rFonts w:ascii="Times New Roman" w:hAnsi="Times New Roman" w:cs="Times New Roman"/>
          <w:sz w:val="28"/>
          <w:szCs w:val="28"/>
        </w:rPr>
        <w:t>Each row in the event table records information about one event</w:t>
      </w:r>
    </w:p>
    <w:p w:rsidR="005B39CF" w:rsidRPr="00490F45" w:rsidRDefault="005B39CF" w:rsidP="005B39CF">
      <w:pPr>
        <w:jc w:val="both"/>
        <w:rPr>
          <w:rFonts w:ascii="Times New Roman" w:hAnsi="Times New Roman" w:cs="Times New Roman"/>
          <w:sz w:val="32"/>
          <w:szCs w:val="32"/>
        </w:rPr>
      </w:pPr>
      <w:r w:rsidRPr="00490F45">
        <w:rPr>
          <w:rFonts w:ascii="Times New Roman" w:hAnsi="Times New Roman" w:cs="Times New Roman"/>
          <w:sz w:val="28"/>
          <w:szCs w:val="28"/>
        </w:rPr>
        <w:t>And each column about its key piece of information about that event</w:t>
      </w:r>
    </w:p>
    <w:p w:rsidR="005B39CF" w:rsidRPr="00490F45" w:rsidRDefault="005B39CF" w:rsidP="00C45F90">
      <w:pPr>
        <w:spacing w:line="240" w:lineRule="auto"/>
        <w:rPr>
          <w:rFonts w:ascii="Times New Roman" w:eastAsia="Kozuka Gothic Pr6N EL" w:hAnsi="Times New Roman" w:cs="Times New Roman"/>
          <w:bCs/>
          <w:sz w:val="28"/>
          <w:szCs w:val="28"/>
        </w:rPr>
      </w:pPr>
    </w:p>
    <w:p w:rsidR="005B39CF" w:rsidRPr="00490F45" w:rsidRDefault="005B39CF" w:rsidP="005B39CF">
      <w:pPr>
        <w:rPr>
          <w:rFonts w:ascii="Times New Roman" w:hAnsi="Times New Roman" w:cs="Times New Roman"/>
          <w:sz w:val="28"/>
          <w:szCs w:val="28"/>
        </w:rPr>
      </w:pPr>
      <w:r w:rsidRPr="00490F45">
        <w:rPr>
          <w:rFonts w:ascii="Times New Roman" w:hAnsi="Times New Roman" w:cs="Times New Roman"/>
          <w:b/>
          <w:bCs/>
          <w:sz w:val="28"/>
          <w:szCs w:val="28"/>
          <w:u w:val="single"/>
        </w:rPr>
        <w:t>EVENT:</w:t>
      </w:r>
      <w:r w:rsidRPr="00490F45">
        <w:rPr>
          <w:rFonts w:ascii="Times New Roman" w:hAnsi="Times New Roman" w:cs="Times New Roman"/>
          <w:sz w:val="28"/>
          <w:szCs w:val="28"/>
        </w:rPr>
        <w:t xml:space="preserve">             </w:t>
      </w:r>
    </w:p>
    <w:p w:rsidR="005B39CF" w:rsidRPr="00490F45" w:rsidRDefault="005B39CF" w:rsidP="005B39CF">
      <w:pPr>
        <w:rPr>
          <w:rFonts w:ascii="Times New Roman" w:hAnsi="Times New Roman" w:cs="Times New Roman"/>
          <w:sz w:val="28"/>
          <w:szCs w:val="28"/>
        </w:rPr>
      </w:pPr>
      <w:r w:rsidRPr="00490F45">
        <w:rPr>
          <w:rFonts w:ascii="Times New Roman" w:hAnsi="Times New Roman" w:cs="Times New Roman"/>
          <w:sz w:val="28"/>
          <w:szCs w:val="28"/>
        </w:rPr>
        <w:t>An occurrence at a specific time and place, that can be described and is worth remembering. It is used in system analysis and designing.</w:t>
      </w:r>
    </w:p>
    <w:p w:rsidR="005B39CF" w:rsidRPr="00490F45" w:rsidRDefault="005B39CF" w:rsidP="00C45F90">
      <w:pPr>
        <w:spacing w:line="360" w:lineRule="auto"/>
        <w:rPr>
          <w:rFonts w:ascii="Times New Roman" w:eastAsia="Kozuka Gothic Pr6N B" w:hAnsi="Times New Roman" w:cs="Times New Roman"/>
          <w:bCs/>
          <w:sz w:val="32"/>
          <w:szCs w:val="32"/>
        </w:rPr>
      </w:pPr>
    </w:p>
    <w:p w:rsidR="00C45F90" w:rsidRPr="00490F45" w:rsidRDefault="00C45F90" w:rsidP="00C45F90">
      <w:pPr>
        <w:spacing w:line="360" w:lineRule="auto"/>
        <w:rPr>
          <w:rFonts w:ascii="Times New Roman" w:eastAsia="Kozuka Gothic Pr6N B" w:hAnsi="Times New Roman" w:cs="Times New Roman"/>
          <w:b/>
          <w:bCs/>
          <w:sz w:val="28"/>
          <w:szCs w:val="28"/>
          <w:u w:val="single"/>
        </w:rPr>
      </w:pPr>
      <w:r w:rsidRPr="00490F45">
        <w:rPr>
          <w:rFonts w:ascii="Times New Roman" w:eastAsia="Kozuka Gothic Pr6N B" w:hAnsi="Times New Roman" w:cs="Times New Roman"/>
          <w:b/>
          <w:bCs/>
          <w:sz w:val="28"/>
          <w:szCs w:val="28"/>
          <w:u w:val="single"/>
        </w:rPr>
        <w:t>TRIGGER:</w:t>
      </w:r>
    </w:p>
    <w:p w:rsidR="00C45F90" w:rsidRPr="00490F45" w:rsidRDefault="00C45F90" w:rsidP="00C45F90">
      <w:pPr>
        <w:spacing w:after="120" w:line="240" w:lineRule="auto"/>
        <w:rPr>
          <w:rFonts w:ascii="Times New Roman" w:eastAsia="Kozuka Gothic Pr6N EL" w:hAnsi="Times New Roman" w:cs="Times New Roman"/>
          <w:sz w:val="28"/>
          <w:szCs w:val="28"/>
        </w:rPr>
      </w:pPr>
      <w:r w:rsidRPr="00490F45">
        <w:rPr>
          <w:rFonts w:ascii="Times New Roman" w:eastAsia="Gill Sans MT" w:hAnsi="Times New Roman" w:cs="Times New Roman"/>
          <w:b/>
          <w:sz w:val="24"/>
          <w:szCs w:val="24"/>
        </w:rPr>
        <w:tab/>
      </w:r>
      <w:proofErr w:type="gramStart"/>
      <w:r w:rsidRPr="00490F45">
        <w:rPr>
          <w:rFonts w:ascii="Times New Roman" w:eastAsia="Kozuka Gothic Pr6N EL" w:hAnsi="Times New Roman" w:cs="Times New Roman"/>
          <w:sz w:val="28"/>
          <w:szCs w:val="28"/>
        </w:rPr>
        <w:t>An occurrence that tells the system that an event has occurred, either the arrival of data needing processing or of point in time.</w:t>
      </w:r>
      <w:proofErr w:type="gramEnd"/>
    </w:p>
    <w:p w:rsidR="00C45F90" w:rsidRPr="00490F45" w:rsidRDefault="00C45F90" w:rsidP="00C45F90">
      <w:pPr>
        <w:spacing w:before="100" w:beforeAutospacing="1" w:after="100" w:afterAutospacing="1" w:line="360" w:lineRule="auto"/>
        <w:outlineLvl w:val="2"/>
        <w:rPr>
          <w:rFonts w:ascii="Times New Roman" w:eastAsia="Kozuka Gothic Pr6N B" w:hAnsi="Times New Roman" w:cs="Times New Roman"/>
          <w:bCs/>
          <w:sz w:val="32"/>
          <w:szCs w:val="32"/>
        </w:rPr>
      </w:pPr>
    </w:p>
    <w:p w:rsidR="00C45F90" w:rsidRPr="00490F45" w:rsidRDefault="00C45F90" w:rsidP="00C45F90">
      <w:pPr>
        <w:spacing w:before="100" w:beforeAutospacing="1" w:after="100" w:afterAutospacing="1" w:line="360" w:lineRule="auto"/>
        <w:outlineLvl w:val="2"/>
        <w:rPr>
          <w:rFonts w:ascii="Times New Roman" w:eastAsia="Kozuka Gothic Pr6N B" w:hAnsi="Times New Roman" w:cs="Times New Roman"/>
          <w:bCs/>
          <w:sz w:val="32"/>
          <w:szCs w:val="32"/>
        </w:rPr>
      </w:pPr>
      <w:r w:rsidRPr="00490F45">
        <w:rPr>
          <w:rFonts w:ascii="Times New Roman" w:eastAsia="Kozuka Gothic Pr6N B" w:hAnsi="Times New Roman" w:cs="Times New Roman"/>
          <w:b/>
          <w:bCs/>
          <w:sz w:val="28"/>
          <w:szCs w:val="28"/>
          <w:u w:val="single"/>
        </w:rPr>
        <w:t>SOURCE</w:t>
      </w:r>
      <w:r w:rsidRPr="00490F45">
        <w:rPr>
          <w:rFonts w:ascii="Times New Roman" w:eastAsia="Kozuka Gothic Pr6N B" w:hAnsi="Times New Roman" w:cs="Times New Roman"/>
          <w:bCs/>
          <w:sz w:val="32"/>
          <w:szCs w:val="32"/>
        </w:rPr>
        <w:t>:-</w:t>
      </w:r>
    </w:p>
    <w:p w:rsidR="00C45F90" w:rsidRPr="00490F45" w:rsidRDefault="00C45F90" w:rsidP="00C45F90">
      <w:pPr>
        <w:spacing w:before="100" w:beforeAutospacing="1" w:after="100" w:afterAutospacing="1" w:line="240" w:lineRule="auto"/>
        <w:outlineLvl w:val="2"/>
        <w:rPr>
          <w:rFonts w:ascii="Times New Roman" w:eastAsia="Kozuka Gothic Pr6N EL" w:hAnsi="Times New Roman" w:cs="Times New Roman"/>
          <w:bCs/>
          <w:iCs/>
          <w:sz w:val="28"/>
          <w:szCs w:val="28"/>
        </w:rPr>
      </w:pPr>
      <w:r w:rsidRPr="00490F45">
        <w:rPr>
          <w:rFonts w:ascii="Times New Roman" w:eastAsia="Kozuka Gothic Pr6N EL" w:hAnsi="Times New Roman" w:cs="Times New Roman"/>
          <w:bCs/>
          <w:iCs/>
          <w:sz w:val="24"/>
          <w:szCs w:val="24"/>
        </w:rPr>
        <w:t xml:space="preserve">      </w:t>
      </w:r>
      <w:proofErr w:type="gramStart"/>
      <w:r w:rsidRPr="00490F45">
        <w:rPr>
          <w:rFonts w:ascii="Times New Roman" w:eastAsia="Kozuka Gothic Pr6N EL" w:hAnsi="Times New Roman" w:cs="Times New Roman"/>
          <w:bCs/>
          <w:iCs/>
          <w:sz w:val="28"/>
          <w:szCs w:val="28"/>
        </w:rPr>
        <w:t>An external agent or actor that supplies data to the system.</w:t>
      </w:r>
      <w:proofErr w:type="gramEnd"/>
    </w:p>
    <w:p w:rsidR="00C45F90" w:rsidRPr="00490F45" w:rsidRDefault="00C45F90" w:rsidP="00C45F90">
      <w:pPr>
        <w:spacing w:line="360" w:lineRule="auto"/>
        <w:rPr>
          <w:rFonts w:ascii="Times New Roman" w:eastAsia="Kozuka Gothic Pr6N B" w:hAnsi="Times New Roman" w:cs="Times New Roman"/>
          <w:bCs/>
          <w:sz w:val="32"/>
          <w:szCs w:val="32"/>
        </w:rPr>
      </w:pPr>
    </w:p>
    <w:p w:rsidR="00C45F90" w:rsidRPr="00490F45" w:rsidRDefault="00C45F90" w:rsidP="00C45F90">
      <w:pPr>
        <w:spacing w:line="36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
          <w:bCs/>
          <w:sz w:val="28"/>
          <w:szCs w:val="28"/>
          <w:u w:val="single"/>
        </w:rPr>
        <w:t>ACTIVITY</w:t>
      </w:r>
      <w:r w:rsidRPr="00490F45">
        <w:rPr>
          <w:rFonts w:ascii="Times New Roman" w:eastAsia="Kozuka Gothic Pr6N B" w:hAnsi="Times New Roman" w:cs="Times New Roman"/>
          <w:bCs/>
          <w:sz w:val="32"/>
          <w:szCs w:val="32"/>
        </w:rPr>
        <w:t>:-</w:t>
      </w:r>
    </w:p>
    <w:p w:rsidR="00C45F90" w:rsidRPr="00490F45" w:rsidRDefault="00C45F90" w:rsidP="00C45F90">
      <w:pPr>
        <w:spacing w:line="240" w:lineRule="auto"/>
        <w:rPr>
          <w:rFonts w:ascii="Times New Roman" w:eastAsia="Kozuka Gothic Pr6N EL" w:hAnsi="Times New Roman" w:cs="Times New Roman"/>
          <w:bCs/>
          <w:sz w:val="28"/>
          <w:szCs w:val="28"/>
        </w:rPr>
      </w:pPr>
      <w:r w:rsidRPr="00490F45">
        <w:rPr>
          <w:rFonts w:ascii="Times New Roman" w:eastAsia="Gill Sans MT" w:hAnsi="Times New Roman" w:cs="Times New Roman"/>
          <w:b/>
          <w:bCs/>
          <w:sz w:val="24"/>
          <w:szCs w:val="24"/>
        </w:rPr>
        <w:tab/>
      </w:r>
      <w:proofErr w:type="gramStart"/>
      <w:r w:rsidRPr="00490F45">
        <w:rPr>
          <w:rFonts w:ascii="Times New Roman" w:eastAsia="Kozuka Gothic Pr6N EL" w:hAnsi="Times New Roman" w:cs="Times New Roman"/>
          <w:bCs/>
          <w:sz w:val="28"/>
          <w:szCs w:val="28"/>
        </w:rPr>
        <w:t>Behavior that the system performs when an event occurs.</w:t>
      </w:r>
      <w:proofErr w:type="gramEnd"/>
    </w:p>
    <w:p w:rsidR="00C45F90" w:rsidRPr="00490F45" w:rsidRDefault="00C45F90" w:rsidP="00C45F90">
      <w:pPr>
        <w:spacing w:line="360" w:lineRule="auto"/>
        <w:rPr>
          <w:rFonts w:ascii="Times New Roman" w:eastAsia="Kozuka Gothic Pr6N B" w:hAnsi="Times New Roman" w:cs="Times New Roman"/>
          <w:bCs/>
          <w:sz w:val="32"/>
          <w:szCs w:val="32"/>
        </w:rPr>
      </w:pPr>
    </w:p>
    <w:p w:rsidR="005B39CF" w:rsidRPr="00490F45" w:rsidRDefault="005B39CF" w:rsidP="00C45F90">
      <w:pPr>
        <w:spacing w:line="360" w:lineRule="auto"/>
        <w:rPr>
          <w:rFonts w:ascii="Times New Roman" w:eastAsia="Kozuka Gothic Pr6N B" w:hAnsi="Times New Roman" w:cs="Times New Roman"/>
          <w:b/>
          <w:bCs/>
          <w:sz w:val="28"/>
          <w:szCs w:val="28"/>
          <w:u w:val="single"/>
        </w:rPr>
      </w:pPr>
    </w:p>
    <w:p w:rsidR="00C45F90" w:rsidRPr="00490F45" w:rsidRDefault="00C45F90" w:rsidP="00C45F90">
      <w:pPr>
        <w:spacing w:line="36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
          <w:bCs/>
          <w:sz w:val="28"/>
          <w:szCs w:val="28"/>
          <w:u w:val="single"/>
        </w:rPr>
        <w:lastRenderedPageBreak/>
        <w:t>RESPONSE</w:t>
      </w:r>
      <w:r w:rsidRPr="00490F45">
        <w:rPr>
          <w:rFonts w:ascii="Times New Roman" w:eastAsia="Kozuka Gothic Pr6N B" w:hAnsi="Times New Roman" w:cs="Times New Roman"/>
          <w:bCs/>
          <w:sz w:val="32"/>
          <w:szCs w:val="32"/>
        </w:rPr>
        <w:t>:-</w:t>
      </w:r>
    </w:p>
    <w:p w:rsidR="00C45F90" w:rsidRPr="00490F45" w:rsidRDefault="00C45F90" w:rsidP="00C45F90">
      <w:pPr>
        <w:spacing w:after="120" w:line="240" w:lineRule="auto"/>
        <w:rPr>
          <w:rFonts w:ascii="Times New Roman" w:eastAsia="Kozuka Gothic Pr6N EL" w:hAnsi="Times New Roman" w:cs="Times New Roman"/>
          <w:sz w:val="28"/>
          <w:szCs w:val="28"/>
        </w:rPr>
      </w:pPr>
      <w:r w:rsidRPr="00490F45">
        <w:rPr>
          <w:rFonts w:ascii="Times New Roman" w:eastAsia="Gill Sans MT" w:hAnsi="Times New Roman" w:cs="Times New Roman"/>
          <w:b/>
          <w:sz w:val="24"/>
          <w:szCs w:val="24"/>
        </w:rPr>
        <w:tab/>
      </w:r>
      <w:r w:rsidRPr="00490F45">
        <w:rPr>
          <w:rFonts w:ascii="Times New Roman" w:eastAsia="Kozuka Gothic Pr6N EL" w:hAnsi="Times New Roman" w:cs="Times New Roman"/>
          <w:sz w:val="28"/>
          <w:szCs w:val="28"/>
        </w:rPr>
        <w:t>An output, produce by the system that goes to the system.</w:t>
      </w:r>
    </w:p>
    <w:p w:rsidR="00C45F90" w:rsidRPr="00490F45" w:rsidRDefault="00C45F90" w:rsidP="00C45F90">
      <w:pPr>
        <w:spacing w:after="120" w:line="360" w:lineRule="auto"/>
        <w:rPr>
          <w:rFonts w:ascii="Times New Roman" w:eastAsia="Kozuka Gothic Pr6N B" w:hAnsi="Times New Roman" w:cs="Times New Roman"/>
          <w:bCs/>
          <w:sz w:val="32"/>
          <w:szCs w:val="32"/>
        </w:rPr>
      </w:pPr>
    </w:p>
    <w:p w:rsidR="00C45F90" w:rsidRPr="00490F45" w:rsidRDefault="00C45F90" w:rsidP="00C45F90">
      <w:pPr>
        <w:spacing w:after="120" w:line="36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
          <w:bCs/>
          <w:sz w:val="28"/>
          <w:szCs w:val="28"/>
          <w:u w:val="single"/>
        </w:rPr>
        <w:t>DESTINATION</w:t>
      </w:r>
      <w:r w:rsidRPr="00490F45">
        <w:rPr>
          <w:rFonts w:ascii="Times New Roman" w:eastAsia="Kozuka Gothic Pr6N B" w:hAnsi="Times New Roman" w:cs="Times New Roman"/>
          <w:bCs/>
          <w:sz w:val="32"/>
          <w:szCs w:val="32"/>
        </w:rPr>
        <w:t>:-</w:t>
      </w:r>
    </w:p>
    <w:p w:rsidR="00C45F90" w:rsidRPr="00490F45" w:rsidRDefault="00C45F90" w:rsidP="00C45F90">
      <w:pPr>
        <w:spacing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proofErr w:type="gramStart"/>
      <w:r w:rsidRPr="00490F45">
        <w:rPr>
          <w:rFonts w:ascii="Times New Roman" w:eastAsia="Kozuka Gothic Pr6N EL" w:hAnsi="Times New Roman" w:cs="Times New Roman"/>
          <w:sz w:val="28"/>
          <w:szCs w:val="28"/>
        </w:rPr>
        <w:t>An external agent or actor that receives data from the system.</w:t>
      </w:r>
      <w:proofErr w:type="gramEnd"/>
    </w:p>
    <w:p w:rsidR="00C45F90" w:rsidRPr="00490F45" w:rsidRDefault="00C45F90" w:rsidP="00C45F90">
      <w:pPr>
        <w:spacing w:line="240" w:lineRule="auto"/>
        <w:rPr>
          <w:rFonts w:ascii="Times New Roman" w:eastAsia="Kozuka Gothic Pr6N EL" w:hAnsi="Times New Roman" w:cs="Times New Roman"/>
          <w:sz w:val="24"/>
          <w:szCs w:val="24"/>
        </w:rPr>
      </w:pPr>
    </w:p>
    <w:p w:rsidR="005B39CF" w:rsidRPr="00490F45" w:rsidRDefault="005B39CF" w:rsidP="00C45F90">
      <w:pPr>
        <w:pStyle w:val="Title"/>
        <w:spacing w:line="360" w:lineRule="auto"/>
        <w:rPr>
          <w:rFonts w:ascii="Times New Roman" w:eastAsia="Kozuka Gothic Pro R" w:hAnsi="Times New Roman" w:cs="Times New Roman"/>
          <w:bCs w:val="0"/>
          <w:szCs w:val="32"/>
        </w:rPr>
      </w:pPr>
    </w:p>
    <w:p w:rsidR="005B39CF" w:rsidRPr="00490F45" w:rsidRDefault="005B39CF" w:rsidP="00C45F90">
      <w:pPr>
        <w:pStyle w:val="Title"/>
        <w:spacing w:line="360" w:lineRule="auto"/>
        <w:rPr>
          <w:rFonts w:ascii="Times New Roman" w:eastAsia="Kozuka Gothic Pro R" w:hAnsi="Times New Roman" w:cs="Times New Roman"/>
          <w:bCs w:val="0"/>
          <w:szCs w:val="32"/>
        </w:rPr>
      </w:pPr>
    </w:p>
    <w:p w:rsidR="00C45F90" w:rsidRPr="00490F45" w:rsidRDefault="00C45F90" w:rsidP="00C45F90">
      <w:pPr>
        <w:pStyle w:val="Title"/>
        <w:spacing w:line="360" w:lineRule="auto"/>
        <w:rPr>
          <w:rFonts w:ascii="Times New Roman" w:eastAsia="Kozuka Gothic Pro R" w:hAnsi="Times New Roman" w:cs="Times New Roman"/>
          <w:bCs w:val="0"/>
          <w:szCs w:val="32"/>
        </w:rPr>
      </w:pPr>
      <w:r w:rsidRPr="00490F45">
        <w:rPr>
          <w:rFonts w:ascii="Times New Roman" w:eastAsia="Kozuka Gothic Pro R" w:hAnsi="Times New Roman" w:cs="Times New Roman"/>
          <w:bCs w:val="0"/>
          <w:szCs w:val="32"/>
        </w:rPr>
        <w:t>EVENT TABLE</w:t>
      </w:r>
    </w:p>
    <w:p w:rsidR="00C45F90" w:rsidRPr="00490F45" w:rsidRDefault="00C45F90" w:rsidP="00C45F90">
      <w:pPr>
        <w:rPr>
          <w:rFonts w:ascii="Times New Roman" w:hAnsi="Times New Roman" w:cs="Times New Roman"/>
          <w:sz w:val="20"/>
        </w:rPr>
      </w:pPr>
    </w:p>
    <w:tbl>
      <w:tblPr>
        <w:tblStyle w:val="TableGrid"/>
        <w:tblW w:w="11180" w:type="dxa"/>
        <w:tblInd w:w="-801" w:type="dxa"/>
        <w:tblLayout w:type="fixed"/>
        <w:tblLook w:val="01E0" w:firstRow="1" w:lastRow="1" w:firstColumn="1" w:lastColumn="1" w:noHBand="0" w:noVBand="0"/>
      </w:tblPr>
      <w:tblGrid>
        <w:gridCol w:w="2178"/>
        <w:gridCol w:w="1854"/>
        <w:gridCol w:w="1466"/>
        <w:gridCol w:w="2383"/>
        <w:gridCol w:w="1620"/>
        <w:gridCol w:w="1679"/>
      </w:tblGrid>
      <w:tr w:rsidR="00C45F90" w:rsidRPr="00490F45" w:rsidTr="003A4BF5">
        <w:trPr>
          <w:trHeight w:val="375"/>
        </w:trPr>
        <w:tc>
          <w:tcPr>
            <w:tcW w:w="2178"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B" w:hAnsi="Times New Roman" w:cs="Times New Roman"/>
                <w:b/>
                <w:sz w:val="24"/>
                <w:szCs w:val="24"/>
              </w:rPr>
            </w:pPr>
            <w:r w:rsidRPr="00490F45">
              <w:rPr>
                <w:rFonts w:ascii="Times New Roman" w:eastAsia="Kozuka Gothic Pr6N B" w:hAnsi="Times New Roman" w:cs="Times New Roman"/>
                <w:b/>
                <w:sz w:val="24"/>
                <w:szCs w:val="24"/>
              </w:rPr>
              <w:t>Event</w:t>
            </w:r>
          </w:p>
          <w:p w:rsidR="00C45F90" w:rsidRPr="00490F45" w:rsidRDefault="00C45F90" w:rsidP="003A4BF5">
            <w:pPr>
              <w:rPr>
                <w:rFonts w:ascii="Times New Roman" w:eastAsia="Kozuka Gothic Pr6N B" w:hAnsi="Times New Roman" w:cs="Times New Roman"/>
                <w:b/>
                <w:sz w:val="24"/>
                <w:szCs w:val="24"/>
              </w:rPr>
            </w:pPr>
          </w:p>
        </w:tc>
        <w:tc>
          <w:tcPr>
            <w:tcW w:w="1854"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B" w:hAnsi="Times New Roman" w:cs="Times New Roman"/>
                <w:b/>
                <w:sz w:val="24"/>
                <w:szCs w:val="24"/>
              </w:rPr>
            </w:pPr>
            <w:r w:rsidRPr="00490F45">
              <w:rPr>
                <w:rFonts w:ascii="Times New Roman" w:eastAsia="Kozuka Gothic Pr6N B" w:hAnsi="Times New Roman" w:cs="Times New Roman"/>
                <w:b/>
                <w:sz w:val="24"/>
                <w:szCs w:val="24"/>
              </w:rPr>
              <w:t>Trigger</w:t>
            </w:r>
          </w:p>
        </w:tc>
        <w:tc>
          <w:tcPr>
            <w:tcW w:w="1466"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B" w:hAnsi="Times New Roman" w:cs="Times New Roman"/>
                <w:b/>
                <w:sz w:val="24"/>
                <w:szCs w:val="24"/>
              </w:rPr>
            </w:pPr>
            <w:r w:rsidRPr="00490F45">
              <w:rPr>
                <w:rFonts w:ascii="Times New Roman" w:eastAsia="Kozuka Gothic Pr6N B" w:hAnsi="Times New Roman" w:cs="Times New Roman"/>
                <w:b/>
                <w:sz w:val="24"/>
                <w:szCs w:val="24"/>
              </w:rPr>
              <w:t>Source</w:t>
            </w:r>
          </w:p>
        </w:tc>
        <w:tc>
          <w:tcPr>
            <w:tcW w:w="2383"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B" w:hAnsi="Times New Roman" w:cs="Times New Roman"/>
                <w:b/>
                <w:sz w:val="24"/>
                <w:szCs w:val="24"/>
              </w:rPr>
            </w:pPr>
            <w:r w:rsidRPr="00490F45">
              <w:rPr>
                <w:rFonts w:ascii="Times New Roman" w:eastAsia="Kozuka Gothic Pr6N B" w:hAnsi="Times New Roman" w:cs="Times New Roman"/>
                <w:b/>
                <w:sz w:val="24"/>
                <w:szCs w:val="24"/>
              </w:rPr>
              <w:t>Activity</w:t>
            </w:r>
          </w:p>
        </w:tc>
        <w:tc>
          <w:tcPr>
            <w:tcW w:w="1620"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B" w:hAnsi="Times New Roman" w:cs="Times New Roman"/>
                <w:b/>
                <w:sz w:val="24"/>
                <w:szCs w:val="24"/>
              </w:rPr>
            </w:pPr>
            <w:r w:rsidRPr="00490F45">
              <w:rPr>
                <w:rFonts w:ascii="Times New Roman" w:eastAsia="Kozuka Gothic Pr6N B" w:hAnsi="Times New Roman" w:cs="Times New Roman"/>
                <w:b/>
                <w:sz w:val="24"/>
                <w:szCs w:val="24"/>
              </w:rPr>
              <w:t>Response</w:t>
            </w:r>
          </w:p>
        </w:tc>
        <w:tc>
          <w:tcPr>
            <w:tcW w:w="1679"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B" w:hAnsi="Times New Roman" w:cs="Times New Roman"/>
                <w:b/>
                <w:sz w:val="24"/>
                <w:szCs w:val="24"/>
              </w:rPr>
            </w:pPr>
            <w:r w:rsidRPr="00490F45">
              <w:rPr>
                <w:rFonts w:ascii="Times New Roman" w:eastAsia="Kozuka Gothic Pr6N B" w:hAnsi="Times New Roman" w:cs="Times New Roman"/>
                <w:b/>
                <w:sz w:val="24"/>
                <w:szCs w:val="24"/>
              </w:rPr>
              <w:t>Destination</w:t>
            </w:r>
          </w:p>
        </w:tc>
      </w:tr>
      <w:tr w:rsidR="00C45F90" w:rsidRPr="00490F45" w:rsidTr="003A4BF5">
        <w:trPr>
          <w:trHeight w:val="579"/>
        </w:trPr>
        <w:tc>
          <w:tcPr>
            <w:tcW w:w="2178"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Login Succeeded</w:t>
            </w:r>
          </w:p>
          <w:p w:rsidR="00C45F90" w:rsidRPr="00490F45" w:rsidRDefault="00C45F90" w:rsidP="003A4BF5">
            <w:pPr>
              <w:rPr>
                <w:rFonts w:ascii="Times New Roman" w:eastAsia="Kozuka Gothic Pr6N EL" w:hAnsi="Times New Roman" w:cs="Times New Roman"/>
                <w:sz w:val="24"/>
                <w:szCs w:val="24"/>
              </w:rPr>
            </w:pPr>
          </w:p>
        </w:tc>
        <w:tc>
          <w:tcPr>
            <w:tcW w:w="1854"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Login</w:t>
            </w:r>
          </w:p>
        </w:tc>
        <w:tc>
          <w:tcPr>
            <w:tcW w:w="1466"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User</w:t>
            </w:r>
          </w:p>
        </w:tc>
        <w:tc>
          <w:tcPr>
            <w:tcW w:w="2383"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Authenticate user</w:t>
            </w:r>
          </w:p>
        </w:tc>
        <w:tc>
          <w:tcPr>
            <w:tcW w:w="1620"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Authentication Done</w:t>
            </w:r>
          </w:p>
        </w:tc>
        <w:tc>
          <w:tcPr>
            <w:tcW w:w="1679"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Server</w:t>
            </w:r>
          </w:p>
        </w:tc>
      </w:tr>
      <w:tr w:rsidR="00C45F90" w:rsidRPr="00490F45" w:rsidTr="003A4BF5">
        <w:trPr>
          <w:trHeight w:val="860"/>
        </w:trPr>
        <w:tc>
          <w:tcPr>
            <w:tcW w:w="2178"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Search</w:t>
            </w:r>
          </w:p>
        </w:tc>
        <w:tc>
          <w:tcPr>
            <w:tcW w:w="1854"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Enter user name</w:t>
            </w:r>
          </w:p>
        </w:tc>
        <w:tc>
          <w:tcPr>
            <w:tcW w:w="1466"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Sender</w:t>
            </w:r>
          </w:p>
        </w:tc>
        <w:tc>
          <w:tcPr>
            <w:tcW w:w="2383"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Record exist or not</w:t>
            </w:r>
          </w:p>
        </w:tc>
        <w:tc>
          <w:tcPr>
            <w:tcW w:w="1620"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Display record</w:t>
            </w:r>
          </w:p>
        </w:tc>
        <w:tc>
          <w:tcPr>
            <w:tcW w:w="1679"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Server</w:t>
            </w:r>
          </w:p>
        </w:tc>
      </w:tr>
      <w:tr w:rsidR="00C45F90" w:rsidRPr="00490F45" w:rsidTr="003A4BF5">
        <w:trPr>
          <w:trHeight w:val="860"/>
        </w:trPr>
        <w:tc>
          <w:tcPr>
            <w:tcW w:w="2178"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Create team</w:t>
            </w:r>
          </w:p>
        </w:tc>
        <w:tc>
          <w:tcPr>
            <w:tcW w:w="1854"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Enter team name</w:t>
            </w:r>
          </w:p>
          <w:p w:rsidR="00C45F90" w:rsidRPr="00490F45" w:rsidRDefault="00C45F90" w:rsidP="003A4BF5">
            <w:pPr>
              <w:rPr>
                <w:rFonts w:ascii="Times New Roman" w:eastAsia="Kozuka Gothic Pr6N EL" w:hAnsi="Times New Roman" w:cs="Times New Roman"/>
                <w:sz w:val="24"/>
                <w:szCs w:val="24"/>
              </w:rPr>
            </w:pPr>
          </w:p>
        </w:tc>
        <w:tc>
          <w:tcPr>
            <w:tcW w:w="1466"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User</w:t>
            </w:r>
          </w:p>
        </w:tc>
        <w:tc>
          <w:tcPr>
            <w:tcW w:w="2383"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Creating team</w:t>
            </w:r>
          </w:p>
        </w:tc>
        <w:tc>
          <w:tcPr>
            <w:tcW w:w="1620"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Team created or not</w:t>
            </w:r>
          </w:p>
        </w:tc>
        <w:tc>
          <w:tcPr>
            <w:tcW w:w="1679"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Server</w:t>
            </w:r>
          </w:p>
          <w:p w:rsidR="00C45F90" w:rsidRPr="00490F45" w:rsidRDefault="00C45F90" w:rsidP="003A4BF5">
            <w:pPr>
              <w:rPr>
                <w:rFonts w:ascii="Times New Roman" w:eastAsia="Kozuka Gothic Pr6N EL" w:hAnsi="Times New Roman" w:cs="Times New Roman"/>
                <w:sz w:val="24"/>
                <w:szCs w:val="24"/>
              </w:rPr>
            </w:pPr>
          </w:p>
        </w:tc>
      </w:tr>
      <w:tr w:rsidR="00C45F90" w:rsidRPr="00490F45" w:rsidTr="003A4BF5">
        <w:trPr>
          <w:trHeight w:val="563"/>
        </w:trPr>
        <w:tc>
          <w:tcPr>
            <w:tcW w:w="2178"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Post updating</w:t>
            </w:r>
          </w:p>
          <w:p w:rsidR="00C45F90" w:rsidRPr="00490F45" w:rsidRDefault="00C45F90" w:rsidP="003A4BF5">
            <w:pPr>
              <w:rPr>
                <w:rFonts w:ascii="Times New Roman" w:eastAsia="Kozuka Gothic Pr6N EL" w:hAnsi="Times New Roman" w:cs="Times New Roman"/>
                <w:sz w:val="24"/>
                <w:szCs w:val="24"/>
              </w:rPr>
            </w:pPr>
          </w:p>
        </w:tc>
        <w:tc>
          <w:tcPr>
            <w:tcW w:w="1854"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Post update</w:t>
            </w:r>
          </w:p>
        </w:tc>
        <w:tc>
          <w:tcPr>
            <w:tcW w:w="1466"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User</w:t>
            </w:r>
          </w:p>
        </w:tc>
        <w:tc>
          <w:tcPr>
            <w:tcW w:w="2383"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Update post</w:t>
            </w:r>
          </w:p>
        </w:tc>
        <w:tc>
          <w:tcPr>
            <w:tcW w:w="1620"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Posted</w:t>
            </w:r>
          </w:p>
        </w:tc>
        <w:tc>
          <w:tcPr>
            <w:tcW w:w="1679"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Server</w:t>
            </w:r>
          </w:p>
        </w:tc>
      </w:tr>
      <w:tr w:rsidR="00C45F90" w:rsidRPr="00490F45" w:rsidTr="003A4BF5">
        <w:trPr>
          <w:trHeight w:val="579"/>
        </w:trPr>
        <w:tc>
          <w:tcPr>
            <w:tcW w:w="2178"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Security</w:t>
            </w:r>
          </w:p>
          <w:p w:rsidR="00C45F90" w:rsidRPr="00490F45" w:rsidRDefault="00C45F90" w:rsidP="003A4BF5">
            <w:pPr>
              <w:rPr>
                <w:rFonts w:ascii="Times New Roman" w:eastAsia="Kozuka Gothic Pr6N EL" w:hAnsi="Times New Roman" w:cs="Times New Roman"/>
                <w:sz w:val="24"/>
                <w:szCs w:val="24"/>
              </w:rPr>
            </w:pPr>
          </w:p>
        </w:tc>
        <w:tc>
          <w:tcPr>
            <w:tcW w:w="1854"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Change password</w:t>
            </w:r>
          </w:p>
        </w:tc>
        <w:tc>
          <w:tcPr>
            <w:tcW w:w="1466"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User</w:t>
            </w:r>
          </w:p>
        </w:tc>
        <w:tc>
          <w:tcPr>
            <w:tcW w:w="2383"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Updating security info</w:t>
            </w:r>
          </w:p>
        </w:tc>
        <w:tc>
          <w:tcPr>
            <w:tcW w:w="1620"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updated</w:t>
            </w:r>
          </w:p>
        </w:tc>
        <w:tc>
          <w:tcPr>
            <w:tcW w:w="1679" w:type="dxa"/>
            <w:tcBorders>
              <w:top w:val="single" w:sz="4" w:space="0" w:color="auto"/>
              <w:left w:val="single" w:sz="4" w:space="0" w:color="auto"/>
              <w:bottom w:val="single" w:sz="4" w:space="0" w:color="auto"/>
              <w:right w:val="single" w:sz="4" w:space="0" w:color="auto"/>
            </w:tcBorders>
            <w:hideMark/>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server</w:t>
            </w:r>
          </w:p>
        </w:tc>
      </w:tr>
      <w:tr w:rsidR="00C45F90" w:rsidRPr="00490F45" w:rsidTr="003A4BF5">
        <w:trPr>
          <w:trHeight w:val="1142"/>
        </w:trPr>
        <w:tc>
          <w:tcPr>
            <w:tcW w:w="2178"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Sending messages</w:t>
            </w:r>
          </w:p>
        </w:tc>
        <w:tc>
          <w:tcPr>
            <w:tcW w:w="1854"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chatting</w:t>
            </w:r>
          </w:p>
        </w:tc>
        <w:tc>
          <w:tcPr>
            <w:tcW w:w="1466"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User</w:t>
            </w:r>
          </w:p>
        </w:tc>
        <w:tc>
          <w:tcPr>
            <w:tcW w:w="2383"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Chatting with members</w:t>
            </w:r>
          </w:p>
        </w:tc>
        <w:tc>
          <w:tcPr>
            <w:tcW w:w="1620"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Message sent</w:t>
            </w:r>
          </w:p>
        </w:tc>
        <w:tc>
          <w:tcPr>
            <w:tcW w:w="1679" w:type="dxa"/>
            <w:tcBorders>
              <w:top w:val="single" w:sz="4" w:space="0" w:color="auto"/>
              <w:left w:val="single" w:sz="4" w:space="0" w:color="auto"/>
              <w:bottom w:val="single" w:sz="4" w:space="0" w:color="auto"/>
              <w:right w:val="single" w:sz="4" w:space="0" w:color="auto"/>
            </w:tcBorders>
          </w:tcPr>
          <w:p w:rsidR="00C45F90" w:rsidRPr="00490F45" w:rsidRDefault="00C45F90" w:rsidP="003A4BF5">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server</w:t>
            </w:r>
          </w:p>
        </w:tc>
      </w:tr>
    </w:tbl>
    <w:p w:rsidR="00C45F90" w:rsidRPr="00490F45" w:rsidRDefault="00C45F90" w:rsidP="00C45F90">
      <w:pPr>
        <w:spacing w:line="360" w:lineRule="auto"/>
        <w:ind w:right="288"/>
        <w:rPr>
          <w:rFonts w:ascii="Times New Roman" w:hAnsi="Times New Roman" w:cs="Times New Roman"/>
          <w:b/>
          <w:sz w:val="36"/>
          <w:szCs w:val="36"/>
          <w:u w:val="single"/>
        </w:rPr>
      </w:pPr>
    </w:p>
    <w:p w:rsidR="0034250B" w:rsidRPr="00490F45" w:rsidRDefault="0034250B" w:rsidP="00CA3D66">
      <w:pPr>
        <w:spacing w:before="100" w:beforeAutospacing="1" w:after="100" w:afterAutospacing="1" w:line="240" w:lineRule="auto"/>
        <w:jc w:val="both"/>
        <w:rPr>
          <w:rFonts w:ascii="Times New Roman" w:hAnsi="Times New Roman" w:cs="Times New Roman"/>
          <w:b/>
          <w:color w:val="000000" w:themeColor="text1"/>
          <w:sz w:val="40"/>
          <w:szCs w:val="40"/>
        </w:rPr>
      </w:pPr>
    </w:p>
    <w:p w:rsidR="00F84365" w:rsidRPr="00490F45" w:rsidRDefault="00F84365" w:rsidP="00545E23">
      <w:pPr>
        <w:jc w:val="center"/>
        <w:rPr>
          <w:rFonts w:ascii="Times New Roman" w:eastAsia="Kozuka Gothic Pro R" w:hAnsi="Times New Roman" w:cs="Times New Roman"/>
          <w:b/>
          <w:sz w:val="32"/>
          <w:szCs w:val="32"/>
          <w:u w:val="single"/>
        </w:rPr>
      </w:pPr>
    </w:p>
    <w:p w:rsidR="00545E23" w:rsidRPr="00490F45" w:rsidRDefault="00545E23" w:rsidP="00545E23">
      <w:pPr>
        <w:jc w:val="center"/>
        <w:rPr>
          <w:rFonts w:ascii="Times New Roman" w:eastAsia="Kozuka Gothic Pr6N EL" w:hAnsi="Times New Roman" w:cs="Times New Roman"/>
          <w:b/>
          <w:sz w:val="32"/>
          <w:szCs w:val="32"/>
          <w:u w:val="single"/>
        </w:rPr>
      </w:pPr>
      <w:r w:rsidRPr="00490F45">
        <w:rPr>
          <w:rFonts w:ascii="Times New Roman" w:eastAsia="Kozuka Gothic Pro R" w:hAnsi="Times New Roman" w:cs="Times New Roman"/>
          <w:b/>
          <w:sz w:val="32"/>
          <w:szCs w:val="32"/>
          <w:u w:val="single"/>
        </w:rPr>
        <w:lastRenderedPageBreak/>
        <w:t>3.3 ENTITY-RELATIONSHIP DIAGRAM</w:t>
      </w:r>
    </w:p>
    <w:p w:rsidR="00F84365" w:rsidRPr="00490F45" w:rsidRDefault="00F84365" w:rsidP="00F84365">
      <w:pPr>
        <w:spacing w:line="240" w:lineRule="auto"/>
        <w:jc w:val="both"/>
        <w:rPr>
          <w:rFonts w:ascii="Times New Roman" w:eastAsia="Kozuka Gothic Pr6N EL" w:hAnsi="Times New Roman" w:cs="Times New Roman"/>
          <w:sz w:val="28"/>
          <w:szCs w:val="28"/>
        </w:rPr>
      </w:pPr>
    </w:p>
    <w:p w:rsidR="00545E23" w:rsidRPr="00490F45" w:rsidRDefault="00F84365" w:rsidP="00F84365">
      <w:pPr>
        <w:spacing w:line="240" w:lineRule="auto"/>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545E23" w:rsidRPr="00490F45">
        <w:rPr>
          <w:rFonts w:ascii="Times New Roman" w:eastAsia="Kozuka Gothic Pr6N EL" w:hAnsi="Times New Roman" w:cs="Times New Roman"/>
          <w:sz w:val="28"/>
          <w:szCs w:val="28"/>
        </w:rPr>
        <w:t>The entity – relationship (ER) data model allows us to describe the data involved in a real world enterprise in terms of object and their relationships and is widely used to develop an initial database design.</w:t>
      </w:r>
    </w:p>
    <w:p w:rsidR="00545E23" w:rsidRPr="00490F45" w:rsidRDefault="00545E23" w:rsidP="00545E23">
      <w:pPr>
        <w:spacing w:line="240" w:lineRule="auto"/>
        <w:ind w:firstLine="720"/>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The ER model is important primarily for its role in database design. It provides useful concepts that allow us to move from an informal description of what users want from their database to a more detailed and precise description that can be implemented in a DBMS. The ER model is used in a phase called “Conceptual Database Design”. It should be noted that many variations of ER diagrams are in use and no widely accepted standards prevail.</w:t>
      </w:r>
    </w:p>
    <w:p w:rsidR="00545E23" w:rsidRPr="00490F45" w:rsidRDefault="00545E23" w:rsidP="00545E23">
      <w:pPr>
        <w:spacing w:line="240" w:lineRule="auto"/>
        <w:ind w:firstLine="720"/>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ER modeling is something regarded as a complete approach to design a logical database schema. This is incorrect because the ER diagram is just an approximate description of data, constructed through a very subjective evaluation of the information collected during requirements analysis.</w:t>
      </w:r>
    </w:p>
    <w:p w:rsidR="00F84365" w:rsidRPr="00490F45" w:rsidRDefault="00F84365" w:rsidP="00545E23">
      <w:pPr>
        <w:spacing w:line="360" w:lineRule="auto"/>
        <w:rPr>
          <w:rFonts w:ascii="Times New Roman" w:hAnsi="Times New Roman" w:cs="Times New Roman"/>
          <w:sz w:val="28"/>
          <w:szCs w:val="28"/>
        </w:rPr>
      </w:pPr>
    </w:p>
    <w:p w:rsidR="00545E23" w:rsidRPr="00490F45" w:rsidRDefault="00545E23" w:rsidP="00545E23">
      <w:pPr>
        <w:spacing w:line="360" w:lineRule="auto"/>
        <w:rPr>
          <w:rFonts w:ascii="Times New Roman" w:eastAsia="Kozuka Gothic Pr6N B" w:hAnsi="Times New Roman" w:cs="Times New Roman"/>
          <w:b/>
          <w:sz w:val="32"/>
          <w:szCs w:val="32"/>
          <w:u w:val="single"/>
        </w:rPr>
      </w:pPr>
      <w:r w:rsidRPr="00490F45">
        <w:rPr>
          <w:rFonts w:ascii="Times New Roman" w:eastAsia="Kozuka Gothic Pr6N B" w:hAnsi="Times New Roman" w:cs="Times New Roman"/>
          <w:b/>
          <w:sz w:val="32"/>
          <w:szCs w:val="32"/>
          <w:u w:val="single"/>
        </w:rPr>
        <w:t>Entity:</w:t>
      </w:r>
    </w:p>
    <w:p w:rsidR="00545E23" w:rsidRPr="00490F45" w:rsidRDefault="00545E23" w:rsidP="00545E23">
      <w:pPr>
        <w:spacing w:line="240" w:lineRule="auto"/>
        <w:ind w:firstLine="720"/>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An entity is an object in the real world that is distinguishable from other objects. Examples include the following: The C++ language, the address of the manager of the institution.  It is often useful to identify a collection of similar entities. Such a collection is called as “Entity set”. Note that entity set need not be disjoint.</w:t>
      </w:r>
    </w:p>
    <w:p w:rsidR="00545E23" w:rsidRPr="00490F45" w:rsidRDefault="00545E23" w:rsidP="00545E23">
      <w:pPr>
        <w:spacing w:line="360" w:lineRule="auto"/>
        <w:rPr>
          <w:rFonts w:ascii="Times New Roman" w:hAnsi="Times New Roman" w:cs="Times New Roman"/>
          <w:sz w:val="24"/>
          <w:szCs w:val="24"/>
        </w:rPr>
      </w:pPr>
    </w:p>
    <w:p w:rsidR="00545E23" w:rsidRPr="00490F45" w:rsidRDefault="00545E23" w:rsidP="00545E23">
      <w:pPr>
        <w:spacing w:line="360" w:lineRule="auto"/>
        <w:rPr>
          <w:rFonts w:ascii="Times New Roman" w:eastAsia="Kozuka Gothic Pr6N B" w:hAnsi="Times New Roman" w:cs="Times New Roman"/>
          <w:b/>
          <w:sz w:val="32"/>
          <w:szCs w:val="32"/>
        </w:rPr>
      </w:pPr>
      <w:r w:rsidRPr="00490F45">
        <w:rPr>
          <w:rFonts w:ascii="Times New Roman" w:eastAsia="Kozuka Gothic Pr6N B" w:hAnsi="Times New Roman" w:cs="Times New Roman"/>
          <w:b/>
          <w:sz w:val="32"/>
          <w:szCs w:val="32"/>
          <w:u w:val="single"/>
        </w:rPr>
        <w:t>Attributes</w:t>
      </w:r>
      <w:r w:rsidRPr="00490F45">
        <w:rPr>
          <w:rFonts w:ascii="Times New Roman" w:eastAsia="Kozuka Gothic Pr6N B" w:hAnsi="Times New Roman" w:cs="Times New Roman"/>
          <w:b/>
          <w:sz w:val="32"/>
          <w:szCs w:val="32"/>
        </w:rPr>
        <w:t>:</w:t>
      </w:r>
    </w:p>
    <w:p w:rsidR="00545E23" w:rsidRPr="00490F45" w:rsidRDefault="00545E23" w:rsidP="00545E23">
      <w:pPr>
        <w:spacing w:line="240" w:lineRule="auto"/>
        <w:rPr>
          <w:rFonts w:ascii="Times New Roman" w:eastAsia="Kozuka Gothic Pr6N EL" w:hAnsi="Times New Roman" w:cs="Times New Roman"/>
          <w:sz w:val="28"/>
          <w:szCs w:val="28"/>
        </w:rPr>
      </w:pPr>
      <w:r w:rsidRPr="00490F45">
        <w:rPr>
          <w:rFonts w:ascii="Times New Roman" w:hAnsi="Times New Roman" w:cs="Times New Roman"/>
          <w:b/>
          <w:bCs/>
          <w:sz w:val="28"/>
          <w:szCs w:val="28"/>
        </w:rPr>
        <w:tab/>
      </w:r>
      <w:r w:rsidRPr="00490F45">
        <w:rPr>
          <w:rFonts w:ascii="Times New Roman" w:eastAsia="Kozuka Gothic Pr6N EL" w:hAnsi="Times New Roman" w:cs="Times New Roman"/>
          <w:sz w:val="28"/>
          <w:szCs w:val="28"/>
        </w:rPr>
        <w:t>An entity is described using a set of attributes. All entities in a given entity set have the same attributes; this essentially what we mean by similar. Our choice of attributed reflects the level of detail at which we wish to represent information in crisis.</w:t>
      </w:r>
    </w:p>
    <w:p w:rsidR="00545E23" w:rsidRPr="00490F45" w:rsidRDefault="00545E23" w:rsidP="00545E23">
      <w:pPr>
        <w:spacing w:line="360" w:lineRule="auto"/>
        <w:rPr>
          <w:rFonts w:ascii="Times New Roman" w:eastAsia="Kozuka Gothic Pr6N B" w:hAnsi="Times New Roman" w:cs="Times New Roman"/>
          <w:sz w:val="24"/>
          <w:szCs w:val="24"/>
        </w:rPr>
      </w:pPr>
    </w:p>
    <w:p w:rsidR="00545E23" w:rsidRPr="00490F45" w:rsidRDefault="00545E23" w:rsidP="00545E23">
      <w:pPr>
        <w:spacing w:line="360" w:lineRule="auto"/>
        <w:rPr>
          <w:rFonts w:ascii="Times New Roman" w:eastAsia="Kozuka Gothic Pr6N B" w:hAnsi="Times New Roman" w:cs="Times New Roman"/>
          <w:b/>
          <w:sz w:val="32"/>
          <w:szCs w:val="32"/>
        </w:rPr>
      </w:pPr>
      <w:r w:rsidRPr="00490F45">
        <w:rPr>
          <w:rFonts w:ascii="Times New Roman" w:eastAsia="Kozuka Gothic Pr6N B" w:hAnsi="Times New Roman" w:cs="Times New Roman"/>
          <w:b/>
          <w:sz w:val="32"/>
          <w:szCs w:val="32"/>
          <w:u w:val="single"/>
        </w:rPr>
        <w:t>Domain</w:t>
      </w:r>
      <w:r w:rsidRPr="00490F45">
        <w:rPr>
          <w:rFonts w:ascii="Times New Roman" w:eastAsia="Kozuka Gothic Pr6N B" w:hAnsi="Times New Roman" w:cs="Times New Roman"/>
          <w:b/>
          <w:sz w:val="32"/>
          <w:szCs w:val="32"/>
        </w:rPr>
        <w:t>:</w:t>
      </w:r>
    </w:p>
    <w:p w:rsidR="00545E23" w:rsidRPr="00490F45" w:rsidRDefault="00545E23" w:rsidP="00545E23">
      <w:pPr>
        <w:spacing w:line="240" w:lineRule="auto"/>
        <w:ind w:firstLine="720"/>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lastRenderedPageBreak/>
        <w:t>For each attribute associated with an entity set, we must identify a domain of possible values. For e.g. the domain associated with the attribute name of the student might be of the set of 20-character string. Another example would be the ranking of the students in the institute would be on the scale of 1-6, the associated domain consists of integers 1 through 6.</w:t>
      </w:r>
    </w:p>
    <w:p w:rsidR="00545E23" w:rsidRPr="00490F45" w:rsidRDefault="00545E23" w:rsidP="00545E23">
      <w:pPr>
        <w:spacing w:line="360" w:lineRule="auto"/>
        <w:rPr>
          <w:rFonts w:ascii="Times New Roman" w:eastAsia="Kozuka Gothic Pr6N B" w:hAnsi="Times New Roman" w:cs="Times New Roman"/>
          <w:sz w:val="28"/>
          <w:szCs w:val="28"/>
        </w:rPr>
      </w:pPr>
    </w:p>
    <w:p w:rsidR="00545E23" w:rsidRPr="00490F45" w:rsidRDefault="00545E23" w:rsidP="00545E23">
      <w:pPr>
        <w:spacing w:line="360" w:lineRule="auto"/>
        <w:rPr>
          <w:rFonts w:ascii="Times New Roman" w:eastAsia="Kozuka Gothic Pr6N B" w:hAnsi="Times New Roman" w:cs="Times New Roman"/>
          <w:b/>
          <w:sz w:val="32"/>
          <w:szCs w:val="32"/>
        </w:rPr>
      </w:pPr>
      <w:r w:rsidRPr="00490F45">
        <w:rPr>
          <w:rFonts w:ascii="Times New Roman" w:eastAsia="Kozuka Gothic Pr6N B" w:hAnsi="Times New Roman" w:cs="Times New Roman"/>
          <w:b/>
          <w:sz w:val="32"/>
          <w:szCs w:val="32"/>
          <w:u w:val="single"/>
        </w:rPr>
        <w:t>Key</w:t>
      </w:r>
      <w:r w:rsidRPr="00490F45">
        <w:rPr>
          <w:rFonts w:ascii="Times New Roman" w:eastAsia="Kozuka Gothic Pr6N B" w:hAnsi="Times New Roman" w:cs="Times New Roman"/>
          <w:b/>
          <w:sz w:val="32"/>
          <w:szCs w:val="32"/>
        </w:rPr>
        <w:t>:</w:t>
      </w:r>
    </w:p>
    <w:p w:rsidR="00545E23" w:rsidRPr="00490F45" w:rsidRDefault="00545E23" w:rsidP="00545E23">
      <w:pPr>
        <w:spacing w:line="240" w:lineRule="auto"/>
        <w:ind w:firstLine="720"/>
        <w:rPr>
          <w:rFonts w:ascii="Times New Roman" w:hAnsi="Times New Roman" w:cs="Times New Roman"/>
          <w:sz w:val="28"/>
          <w:szCs w:val="28"/>
        </w:rPr>
      </w:pPr>
      <w:r w:rsidRPr="00490F45">
        <w:rPr>
          <w:rFonts w:ascii="Times New Roman" w:eastAsia="Kozuka Gothic Pr6N EL" w:hAnsi="Times New Roman" w:cs="Times New Roman"/>
          <w:sz w:val="28"/>
          <w:szCs w:val="28"/>
        </w:rPr>
        <w:t xml:space="preserve">Further, for each entity set we choose a key. A key is a minimal set of attributed </w:t>
      </w:r>
      <w:r w:rsidR="00471C6D" w:rsidRPr="00490F45">
        <w:rPr>
          <w:rFonts w:ascii="Times New Roman" w:eastAsia="Kozuka Gothic Pr6N EL" w:hAnsi="Times New Roman" w:cs="Times New Roman"/>
          <w:sz w:val="28"/>
          <w:szCs w:val="28"/>
        </w:rPr>
        <w:t>whose values</w:t>
      </w:r>
      <w:r w:rsidRPr="00490F45">
        <w:rPr>
          <w:rFonts w:ascii="Times New Roman" w:eastAsia="Kozuka Gothic Pr6N EL" w:hAnsi="Times New Roman" w:cs="Times New Roman"/>
          <w:sz w:val="28"/>
          <w:szCs w:val="28"/>
        </w:rPr>
        <w:t xml:space="preserve"> uniquely identify an entity in the set. There could be more than one candidate; if so we designate one of them as primary key. For now we will assume that each entity set contains at least one set of attributes that uniquely identify an entity in the entity set; that is the set of attributes contains a key.</w:t>
      </w:r>
    </w:p>
    <w:p w:rsidR="00545E23" w:rsidRPr="00490F45" w:rsidRDefault="00545E23" w:rsidP="00545E23">
      <w:pPr>
        <w:spacing w:line="360" w:lineRule="auto"/>
        <w:rPr>
          <w:rFonts w:ascii="Times New Roman" w:hAnsi="Times New Roman" w:cs="Times New Roman"/>
          <w:sz w:val="28"/>
          <w:szCs w:val="28"/>
        </w:rPr>
      </w:pPr>
    </w:p>
    <w:p w:rsidR="00545E23" w:rsidRPr="00490F45" w:rsidRDefault="00545E23" w:rsidP="00545E23">
      <w:pPr>
        <w:spacing w:line="360" w:lineRule="auto"/>
        <w:rPr>
          <w:rFonts w:ascii="Times New Roman" w:eastAsia="Kozuka Gothic Pr6N B" w:hAnsi="Times New Roman" w:cs="Times New Roman"/>
          <w:b/>
          <w:sz w:val="28"/>
          <w:szCs w:val="28"/>
          <w:u w:val="single"/>
        </w:rPr>
      </w:pPr>
      <w:r w:rsidRPr="00490F45">
        <w:rPr>
          <w:rFonts w:ascii="Times New Roman" w:eastAsia="Kozuka Gothic Pr6N B" w:hAnsi="Times New Roman" w:cs="Times New Roman"/>
          <w:b/>
          <w:sz w:val="28"/>
          <w:szCs w:val="28"/>
          <w:u w:val="single"/>
        </w:rPr>
        <w:t>SYMBOLS USED FOR ERD:</w:t>
      </w:r>
    </w:p>
    <w:p w:rsidR="00545E23" w:rsidRPr="00490F45" w:rsidRDefault="00BD41D6" w:rsidP="00545E23">
      <w:pPr>
        <w:spacing w:after="200" w:line="360" w:lineRule="auto"/>
        <w:rPr>
          <w:rFonts w:ascii="Times New Roman" w:hAnsi="Times New Roman" w:cs="Times New Roman"/>
          <w:b/>
          <w:bCs/>
          <w:sz w:val="24"/>
          <w:szCs w:val="24"/>
        </w:rPr>
      </w:pPr>
      <w:r>
        <w:rPr>
          <w:rFonts w:ascii="Times New Roman" w:hAnsi="Times New Roman" w:cs="Times New Roman"/>
          <w:noProof/>
          <w:sz w:val="20"/>
        </w:rPr>
        <w:pict>
          <v:shapetype id="_x0000_t109" coordsize="21600,21600" o:spt="109" path="m,l,21600r21600,l21600,xe">
            <v:stroke joinstyle="miter"/>
            <v:path gradientshapeok="t" o:connecttype="rect"/>
          </v:shapetype>
          <v:shape id="Flowchart: Process 200" o:spid="_x0000_s1851" type="#_x0000_t109" style="position:absolute;margin-left:49.5pt;margin-top:20.85pt;width:75.75pt;height:31.5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"/>
        </w:pict>
      </w:r>
    </w:p>
    <w:p w:rsidR="00545E23" w:rsidRPr="00490F45" w:rsidRDefault="00545E23" w:rsidP="00545E23">
      <w:pPr>
        <w:spacing w:after="200" w:line="360" w:lineRule="auto"/>
        <w:ind w:left="2880" w:firstLine="720"/>
        <w:rPr>
          <w:rFonts w:ascii="Times New Roman" w:hAnsi="Times New Roman" w:cs="Times New Roman"/>
          <w:sz w:val="24"/>
          <w:szCs w:val="24"/>
        </w:rPr>
      </w:pPr>
      <w:r w:rsidRPr="00490F45">
        <w:rPr>
          <w:rFonts w:ascii="Times New Roman" w:hAnsi="Times New Roman" w:cs="Times New Roman"/>
          <w:sz w:val="24"/>
          <w:szCs w:val="24"/>
        </w:rPr>
        <w:t xml:space="preserve">ENTITY SET       </w:t>
      </w:r>
    </w:p>
    <w:p w:rsidR="00545E23" w:rsidRPr="00490F45" w:rsidRDefault="00545E23" w:rsidP="00545E23">
      <w:pPr>
        <w:spacing w:after="200" w:line="360" w:lineRule="auto"/>
        <w:rPr>
          <w:rFonts w:ascii="Times New Roman" w:hAnsi="Times New Roman" w:cs="Times New Roman"/>
          <w:sz w:val="24"/>
          <w:szCs w:val="24"/>
        </w:rPr>
      </w:pPr>
    </w:p>
    <w:p w:rsidR="00545E23" w:rsidRPr="00490F45" w:rsidRDefault="00BD41D6" w:rsidP="00545E23">
      <w:pPr>
        <w:spacing w:after="200" w:line="360" w:lineRule="auto"/>
        <w:rPr>
          <w:rFonts w:ascii="Times New Roman" w:hAnsi="Times New Roman" w:cs="Times New Roman"/>
          <w:sz w:val="24"/>
          <w:szCs w:val="24"/>
        </w:rPr>
      </w:pPr>
      <w:r>
        <w:rPr>
          <w:rFonts w:ascii="Times New Roman" w:hAnsi="Times New Roman" w:cs="Times New Roman"/>
          <w:noProof/>
          <w:sz w:val="20"/>
        </w:rPr>
        <w:pict>
          <v:shapetype id="_x0000_t110" coordsize="21600,21600" o:spt="110" path="m10800,l,10800,10800,21600,21600,10800xe">
            <v:stroke joinstyle="miter"/>
            <v:path gradientshapeok="t" o:connecttype="rect" textboxrect="5400,5400,16200,16200"/>
          </v:shapetype>
          <v:shape id="Flowchart: Decision 199" o:spid="_x0000_s1852" type="#_x0000_t110" style="position:absolute;margin-left:48.75pt;margin-top:18.25pt;width:76.5pt;height:36.7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"/>
        </w:pict>
      </w:r>
    </w:p>
    <w:p w:rsidR="00545E23" w:rsidRPr="00490F45" w:rsidRDefault="00545E23" w:rsidP="00545E23">
      <w:pPr>
        <w:spacing w:after="200" w:line="360" w:lineRule="auto"/>
        <w:rPr>
          <w:rFonts w:ascii="Times New Roman" w:hAnsi="Times New Roman" w:cs="Times New Roman"/>
          <w:sz w:val="24"/>
          <w:szCs w:val="24"/>
        </w:rPr>
      </w:pPr>
      <w:r w:rsidRPr="00490F45">
        <w:rPr>
          <w:rFonts w:ascii="Times New Roman" w:hAnsi="Times New Roman" w:cs="Times New Roman"/>
          <w:sz w:val="24"/>
          <w:szCs w:val="24"/>
        </w:rPr>
        <w:tab/>
        <w:t xml:space="preserve">                                                 PROCESS</w:t>
      </w:r>
    </w:p>
    <w:p w:rsidR="00545E23" w:rsidRPr="00490F45" w:rsidRDefault="00545E23" w:rsidP="00545E23">
      <w:pPr>
        <w:spacing w:after="200" w:line="360" w:lineRule="auto"/>
        <w:rPr>
          <w:rFonts w:ascii="Times New Roman" w:hAnsi="Times New Roman" w:cs="Times New Roman"/>
          <w:sz w:val="24"/>
          <w:szCs w:val="24"/>
        </w:rPr>
      </w:pPr>
    </w:p>
    <w:p w:rsidR="00545E23" w:rsidRPr="00490F45" w:rsidRDefault="00545E23" w:rsidP="00545E23">
      <w:pPr>
        <w:spacing w:after="200" w:line="360" w:lineRule="auto"/>
        <w:rPr>
          <w:rFonts w:ascii="Times New Roman" w:hAnsi="Times New Roman" w:cs="Times New Roman"/>
          <w:sz w:val="24"/>
          <w:szCs w:val="24"/>
        </w:rPr>
      </w:pPr>
    </w:p>
    <w:p w:rsidR="00545E23" w:rsidRPr="00490F45" w:rsidRDefault="00BD41D6" w:rsidP="00545E23">
      <w:pPr>
        <w:spacing w:after="200" w:line="360" w:lineRule="auto"/>
        <w:ind w:left="3600"/>
        <w:rPr>
          <w:rFonts w:ascii="Times New Roman" w:hAnsi="Times New Roman" w:cs="Times New Roman"/>
          <w:sz w:val="24"/>
          <w:szCs w:val="24"/>
        </w:rPr>
      </w:pPr>
      <w:r>
        <w:rPr>
          <w:rFonts w:ascii="Times New Roman" w:hAnsi="Times New Roman" w:cs="Times New Roman"/>
          <w:noProof/>
          <w:sz w:val="20"/>
        </w:rPr>
        <w:pict>
          <v:shapetype id="_x0000_t32" coordsize="21600,21600" o:spt="32" o:oned="t" path="m,l21600,21600e" filled="f">
            <v:path arrowok="t" fillok="f" o:connecttype="none"/>
            <o:lock v:ext="edit" shapetype="t"/>
          </v:shapetype>
          <v:shape id="Straight Arrow Connector 198" o:spid="_x0000_s1856" type="#_x0000_t32" style="position:absolute;left:0;text-align:left;margin-left:103.5pt;margin-top:1.75pt;width:0;height:22.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"/>
        </w:pict>
      </w:r>
      <w:r>
        <w:rPr>
          <w:rFonts w:ascii="Times New Roman" w:hAnsi="Times New Roman" w:cs="Times New Roman"/>
          <w:noProof/>
          <w:sz w:val="20"/>
        </w:rPr>
        <w:pict>
          <v:shape id="Straight Arrow Connector 196" o:spid="_x0000_s1853" type="#_x0000_t32" style="position:absolute;left:0;text-align:left;margin-left:42.75pt;margin-top:13pt;width:75.75pt;height:0;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"/>
        </w:pict>
      </w:r>
      <w:r>
        <w:rPr>
          <w:rFonts w:ascii="Times New Roman" w:hAnsi="Times New Roman" w:cs="Times New Roman"/>
          <w:noProof/>
          <w:sz w:val="20"/>
        </w:rPr>
        <w:pict>
          <v:shape id="Straight Arrow Connector 195" o:spid="_x0000_s1855" type="#_x0000_t32" style="position:absolute;left:0;text-align:left;margin-left:103.5pt;margin-top:13.75pt;width:15pt;height:10.5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7vLAIAAFI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"/>
        </w:pict>
      </w:r>
      <w:r>
        <w:rPr>
          <w:rFonts w:ascii="Times New Roman" w:hAnsi="Times New Roman" w:cs="Times New Roman"/>
          <w:noProof/>
          <w:sz w:val="20"/>
        </w:rPr>
        <w:pict>
          <v:shape id="Straight Arrow Connector 194" o:spid="_x0000_s1854" type="#_x0000_t32" style="position:absolute;left:0;text-align:left;margin-left:103.5pt;margin-top:1.75pt;width:15pt;height:11.25pt;flip:y;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"/>
        </w:pict>
      </w:r>
      <w:r w:rsidR="00545E23" w:rsidRPr="00490F45">
        <w:rPr>
          <w:rFonts w:ascii="Times New Roman" w:hAnsi="Times New Roman" w:cs="Times New Roman"/>
          <w:sz w:val="24"/>
          <w:szCs w:val="24"/>
        </w:rPr>
        <w:t>LINK ATTRIBUTE TO ENTITY SET AND ENTITY SET TO RELATIONSHIPSET</w:t>
      </w:r>
    </w:p>
    <w:p w:rsidR="00F84365" w:rsidRPr="00490F45" w:rsidRDefault="00F84365" w:rsidP="00F84365">
      <w:pPr>
        <w:tabs>
          <w:tab w:val="left" w:pos="3840"/>
        </w:tabs>
        <w:spacing w:line="360" w:lineRule="auto"/>
        <w:rPr>
          <w:rFonts w:ascii="Times New Roman" w:hAnsi="Times New Roman" w:cs="Times New Roman"/>
          <w:b/>
          <w:sz w:val="36"/>
          <w:szCs w:val="36"/>
        </w:rPr>
      </w:pPr>
    </w:p>
    <w:p w:rsidR="00F84365" w:rsidRPr="00490F45" w:rsidRDefault="00F84365" w:rsidP="00F84365">
      <w:pPr>
        <w:tabs>
          <w:tab w:val="left" w:pos="3840"/>
        </w:tabs>
        <w:spacing w:line="360" w:lineRule="auto"/>
        <w:rPr>
          <w:rFonts w:ascii="Times New Roman" w:hAnsi="Times New Roman" w:cs="Times New Roman"/>
          <w:b/>
          <w:sz w:val="36"/>
          <w:szCs w:val="36"/>
        </w:rPr>
      </w:pPr>
      <w:r w:rsidRPr="00490F45">
        <w:rPr>
          <w:rFonts w:ascii="Times New Roman" w:hAnsi="Times New Roman" w:cs="Times New Roman"/>
          <w:b/>
          <w:sz w:val="36"/>
          <w:szCs w:val="36"/>
        </w:rPr>
        <w:t xml:space="preserve">                         </w:t>
      </w:r>
    </w:p>
    <w:p w:rsidR="00545E23" w:rsidRPr="00490F45" w:rsidRDefault="00C56BC9" w:rsidP="00F84365">
      <w:pPr>
        <w:tabs>
          <w:tab w:val="left" w:pos="3840"/>
        </w:tabs>
        <w:spacing w:line="360" w:lineRule="auto"/>
        <w:rPr>
          <w:rFonts w:ascii="Times New Roman" w:hAnsi="Times New Roman" w:cs="Times New Roman"/>
          <w:b/>
          <w:sz w:val="36"/>
          <w:szCs w:val="36"/>
        </w:rPr>
      </w:pPr>
      <w:r w:rsidRPr="00490F45">
        <w:rPr>
          <w:rFonts w:ascii="Times New Roman" w:hAnsi="Times New Roman" w:cs="Times New Roman"/>
          <w:b/>
          <w:sz w:val="36"/>
          <w:szCs w:val="36"/>
        </w:rPr>
        <w:lastRenderedPageBreak/>
        <w:t xml:space="preserve">                      </w:t>
      </w:r>
      <w:r w:rsidR="00545E23" w:rsidRPr="00490F45">
        <w:rPr>
          <w:rFonts w:ascii="Times New Roman" w:eastAsia="Kozuka Gothic Pro R" w:hAnsi="Times New Roman" w:cs="Times New Roman"/>
          <w:b/>
          <w:sz w:val="36"/>
          <w:szCs w:val="36"/>
          <w:u w:val="single"/>
        </w:rPr>
        <w:t>Entity-Relationship Diagram</w:t>
      </w:r>
    </w:p>
    <w:p w:rsidR="00545E23" w:rsidRPr="00490F45" w:rsidRDefault="00545E23" w:rsidP="00545E23">
      <w:pPr>
        <w:rPr>
          <w:rFonts w:ascii="Times New Roman" w:hAnsi="Times New Roman" w:cs="Times New Roman"/>
        </w:rPr>
      </w:pPr>
    </w:p>
    <w:p w:rsidR="00471C6D" w:rsidRPr="00490F45" w:rsidRDefault="00471C6D" w:rsidP="00545E23">
      <w:pPr>
        <w:rPr>
          <w:rFonts w:ascii="Times New Roman" w:hAnsi="Times New Roman" w:cs="Times New Roman"/>
        </w:rPr>
      </w:pPr>
    </w:p>
    <w:p w:rsidR="00545E23" w:rsidRPr="00490F45" w:rsidRDefault="00BD41D6" w:rsidP="00545E23">
      <w:pPr>
        <w:rPr>
          <w:rFonts w:ascii="Times New Roman" w:hAnsi="Times New Roman" w:cs="Times New Roman"/>
        </w:rPr>
      </w:pPr>
      <w:r>
        <w:rPr>
          <w:rFonts w:ascii="Times New Roman" w:hAnsi="Times New Roman" w:cs="Times New Roman"/>
          <w:noProof/>
        </w:rPr>
        <w:pict>
          <v:shape id="_x0000_s1862" type="#_x0000_t32" style="position:absolute;margin-left:126.7pt;margin-top:23.85pt;width:0;height:42.6pt;z-index:251772928" o:connectortype="straight"/>
        </w:pict>
      </w:r>
      <w:r>
        <w:rPr>
          <w:rFonts w:ascii="Times New Roman" w:hAnsi="Times New Roman" w:cs="Times New Roman"/>
          <w:noProof/>
        </w:rPr>
        <w:pict>
          <v:shape id="_x0000_s1860" type="#_x0000_t32" style="position:absolute;margin-left:127.35pt;margin-top:23.9pt;width:27.65pt;height:0;flip:x;z-index:251770880" o:connectortype="straight"/>
        </w:pict>
      </w:r>
      <w:r>
        <w:rPr>
          <w:rFonts w:ascii="Times New Roman" w:hAnsi="Times New Roman" w:cs="Times New Roman"/>
          <w:noProof/>
        </w:rPr>
        <w:pict>
          <v:shape id="_x0000_s1858" type="#_x0000_t32" style="position:absolute;margin-left:155pt;margin-top:23.85pt;width:44.35pt;height:0;flip:x;z-index:251768832" o:connectortype="straight">
            <v:stroke endarrow="block"/>
          </v:shape>
        </w:pict>
      </w:r>
      <w:r>
        <w:rPr>
          <w:rFonts w:ascii="Times New Roman" w:hAnsi="Times New Roman" w:cs="Times New Roman"/>
          <w:noProof/>
        </w:rPr>
        <w:pict>
          <v:shape id="_x0000_s1863" type="#_x0000_t32" style="position:absolute;margin-left:371pt;margin-top:23.85pt;width:0;height:39.7pt;z-index:251773952" o:connectortype="straight"/>
        </w:pict>
      </w:r>
      <w:r>
        <w:rPr>
          <w:rFonts w:ascii="Times New Roman" w:hAnsi="Times New Roman" w:cs="Times New Roman"/>
          <w:noProof/>
        </w:rPr>
        <w:pict>
          <v:shape id="_x0000_s1861" type="#_x0000_t32" style="position:absolute;margin-left:326.7pt;margin-top:23.85pt;width:44.3pt;height:.05pt;z-index:251771904" o:connectortype="straight"/>
        </w:pict>
      </w:r>
      <w:r>
        <w:rPr>
          <w:rFonts w:ascii="Times New Roman" w:hAnsi="Times New Roman" w:cs="Times New Roman"/>
          <w:noProof/>
        </w:rPr>
        <w:pict>
          <v:shape id="_x0000_s1859" type="#_x0000_t32" style="position:absolute;margin-left:286.95pt;margin-top:23.85pt;width:39.75pt;height:0;z-index:251769856" o:connectortype="straight">
            <v:stroke endarrow="block"/>
          </v:shape>
        </w:pict>
      </w:r>
      <w:r>
        <w:rPr>
          <w:rFonts w:ascii="Times New Roman" w:hAnsi="Times New Roman" w:cs="Times New Roman"/>
          <w:noProof/>
        </w:rPr>
        <w:pict>
          <v:rect id="_x0000_s1857" style="position:absolute;margin-left:201.15pt;margin-top:10pt;width:85.8pt;height:28.8pt;z-index:251767808">
            <v:textbox>
              <w:txbxContent>
                <w:p w:rsidR="00BD41D6" w:rsidRDefault="00BD41D6" w:rsidP="00545E23">
                  <w:r>
                    <w:t>System</w:t>
                  </w:r>
                </w:p>
              </w:txbxContent>
            </v:textbox>
          </v:rect>
        </w:pict>
      </w:r>
    </w:p>
    <w:p w:rsidR="00545E23" w:rsidRPr="00490F45" w:rsidRDefault="00545E23" w:rsidP="00545E23">
      <w:pPr>
        <w:rPr>
          <w:rFonts w:ascii="Times New Roman" w:hAnsi="Times New Roman" w:cs="Times New Roman"/>
        </w:rPr>
      </w:pPr>
    </w:p>
    <w:p w:rsidR="00545E23" w:rsidRPr="00490F45" w:rsidRDefault="00BD41D6" w:rsidP="00545E23">
      <w:pPr>
        <w:rPr>
          <w:rFonts w:ascii="Times New Roman" w:hAnsi="Times New Roman" w:cs="Times New Roman"/>
        </w:rPr>
      </w:pPr>
      <w:r>
        <w:rPr>
          <w:rFonts w:ascii="Times New Roman" w:hAnsi="Times New Roman" w:cs="Times New Roman"/>
          <w:noProof/>
        </w:rPr>
        <w:pict>
          <v:oval id="_x0000_s1886" style="position:absolute;margin-left:-44.85pt;margin-top:187.8pt;width:79.5pt;height:31.1pt;z-index:251797504">
            <v:textbox>
              <w:txbxContent>
                <w:p w:rsidR="00BD41D6" w:rsidRDefault="00BD41D6" w:rsidP="00545E23">
                  <w:r>
                    <w:t>Message</w:t>
                  </w:r>
                </w:p>
              </w:txbxContent>
            </v:textbox>
          </v:oval>
        </w:pict>
      </w:r>
      <w:r>
        <w:rPr>
          <w:rFonts w:ascii="Times New Roman" w:hAnsi="Times New Roman" w:cs="Times New Roman"/>
          <w:noProof/>
        </w:rPr>
        <w:pict>
          <v:oval id="_x0000_s1887" style="position:absolute;margin-left:38pt;margin-top:185.45pt;width:62.75pt;height:27.1pt;z-index:251798528">
            <v:textbox>
              <w:txbxContent>
                <w:p w:rsidR="00BD41D6" w:rsidRDefault="00BD41D6" w:rsidP="00545E23">
                  <w:r>
                    <w:t>Names</w:t>
                  </w:r>
                </w:p>
              </w:txbxContent>
            </v:textbox>
          </v:oval>
        </w:pict>
      </w:r>
      <w:r>
        <w:rPr>
          <w:rFonts w:ascii="Times New Roman" w:hAnsi="Times New Roman" w:cs="Times New Roman"/>
          <w:noProof/>
        </w:rPr>
        <w:pict>
          <v:shape id="_x0000_s1888" type="#_x0000_t32" style="position:absolute;margin-left:15.55pt;margin-top:164.15pt;width:12.65pt;height:28.25pt;flip:x;z-index:251799552" o:connectortype="straight"/>
        </w:pict>
      </w:r>
      <w:r>
        <w:rPr>
          <w:rFonts w:ascii="Times New Roman" w:hAnsi="Times New Roman" w:cs="Times New Roman"/>
          <w:noProof/>
        </w:rPr>
        <w:pict>
          <v:shape id="_x0000_s1889" type="#_x0000_t32" style="position:absolute;margin-left:28.2pt;margin-top:164.15pt;width:21.9pt;height:23.65pt;z-index:251800576" o:connectortype="straight"/>
        </w:pict>
      </w:r>
      <w:r>
        <w:rPr>
          <w:rFonts w:ascii="Times New Roman" w:hAnsi="Times New Roman" w:cs="Times New Roman"/>
          <w:noProof/>
        </w:rPr>
        <w:pict>
          <v:oval id="_x0000_s1905" style="position:absolute;margin-left:201.15pt;margin-top:301.25pt;width:59.4pt;height:24.2pt;z-index:251816960">
            <v:textbox>
              <w:txbxContent>
                <w:p w:rsidR="00BD41D6" w:rsidRDefault="00BD41D6" w:rsidP="00545E23">
                  <w:r>
                    <w:t>Name</w:t>
                  </w:r>
                </w:p>
              </w:txbxContent>
            </v:textbox>
          </v:oval>
        </w:pict>
      </w:r>
      <w:r>
        <w:rPr>
          <w:rFonts w:ascii="Times New Roman" w:hAnsi="Times New Roman" w:cs="Times New Roman"/>
          <w:noProof/>
        </w:rPr>
        <w:pict>
          <v:shape id="_x0000_s1901" type="#_x0000_t32" style="position:absolute;margin-left:168.2pt;margin-top:310.55pt;width:35.15pt;height:.6pt;z-index:251812864" o:connectortype="straight"/>
        </w:pict>
      </w:r>
      <w:r>
        <w:rPr>
          <w:rFonts w:ascii="Times New Roman" w:hAnsi="Times New Roman" w:cs="Times New Roman"/>
          <w:noProof/>
        </w:rPr>
        <w:pict>
          <v:rect id="_x0000_s1900" style="position:absolute;margin-left:112.9pt;margin-top:301.25pt;width:55.3pt;height:26.5pt;z-index:251811840">
            <v:textbox>
              <w:txbxContent>
                <w:p w:rsidR="00BD41D6" w:rsidRDefault="00BD41D6" w:rsidP="00545E23">
                  <w:r>
                    <w:t>Member</w:t>
                  </w:r>
                </w:p>
              </w:txbxContent>
            </v:textbox>
          </v:rect>
        </w:pict>
      </w:r>
      <w:r>
        <w:rPr>
          <w:rFonts w:ascii="Times New Roman" w:hAnsi="Times New Roman" w:cs="Times New Roman"/>
          <w:noProof/>
        </w:rPr>
        <w:pict>
          <v:shape id="_x0000_s1903" type="#_x0000_t32" style="position:absolute;margin-left:138.25pt;margin-top:276.45pt;width:0;height:24.8pt;z-index:251814912" o:connectortype="straight">
            <v:stroke endarrow="block"/>
          </v:shape>
        </w:pict>
      </w:r>
      <w:r>
        <w:rPr>
          <w:rFonts w:ascii="Times New Roman" w:hAnsi="Times New Roman" w:cs="Times New Roman"/>
          <w:noProof/>
        </w:rPr>
        <w:pict>
          <v:shape id="_x0000_s1904" type="#_x0000_t32" style="position:absolute;margin-left:138.25pt;margin-top:212.55pt;width:0;height:26.45pt;flip:y;z-index:251815936" o:connectortype="straight"/>
        </w:pict>
      </w:r>
      <w:r>
        <w:rPr>
          <w:rFonts w:ascii="Times New Roman" w:hAnsi="Times New Roman" w:cs="Times New Roman"/>
          <w:noProof/>
        </w:rPr>
        <w:pict>
          <v:shapetype id="_x0000_t4" coordsize="21600,21600" o:spt="4" path="m10800,l,10800,10800,21600,21600,10800xe">
            <v:stroke joinstyle="miter"/>
            <v:path gradientshapeok="t" o:connecttype="rect" textboxrect="5400,5400,16200,16200"/>
          </v:shapetype>
          <v:shape id="_x0000_s1899" type="#_x0000_t4" style="position:absolute;margin-left:89.85pt;margin-top:240.15pt;width:95.65pt;height:36.3pt;z-index:251810816">
            <v:textbox>
              <w:txbxContent>
                <w:p w:rsidR="00BD41D6" w:rsidRDefault="00BD41D6" w:rsidP="00545E23">
                  <w:r>
                    <w:t>Maintain</w:t>
                  </w:r>
                </w:p>
              </w:txbxContent>
            </v:textbox>
          </v:shape>
        </w:pict>
      </w:r>
      <w:r>
        <w:rPr>
          <w:rFonts w:ascii="Times New Roman" w:hAnsi="Times New Roman" w:cs="Times New Roman"/>
          <w:noProof/>
        </w:rPr>
        <w:pict>
          <v:rect id="_x0000_s1898" style="position:absolute;margin-left:109.4pt;margin-top:187.8pt;width:52.45pt;height:24.75pt;z-index:251809792">
            <v:textbox>
              <w:txbxContent>
                <w:p w:rsidR="00BD41D6" w:rsidRDefault="00BD41D6" w:rsidP="00545E23">
                  <w:r>
                    <w:t>Team</w:t>
                  </w:r>
                </w:p>
              </w:txbxContent>
            </v:textbox>
          </v:rect>
        </w:pict>
      </w:r>
      <w:r>
        <w:rPr>
          <w:rFonts w:ascii="Times New Roman" w:hAnsi="Times New Roman" w:cs="Times New Roman"/>
          <w:noProof/>
        </w:rPr>
        <w:pict>
          <v:shape id="_x0000_s1902" type="#_x0000_t32" style="position:absolute;margin-left:133.65pt;margin-top:164.15pt;width:0;height:25.4pt;z-index:251813888" o:connectortype="straight">
            <v:stroke endarrow="block"/>
          </v:shape>
        </w:pict>
      </w:r>
      <w:r>
        <w:rPr>
          <w:rFonts w:ascii="Times New Roman" w:hAnsi="Times New Roman" w:cs="Times New Roman"/>
          <w:noProof/>
        </w:rPr>
        <w:pict>
          <v:shape id="_x0000_s1896" type="#_x0000_t4" style="position:absolute;margin-left:81.85pt;margin-top:127.25pt;width:100.25pt;height:36.9pt;z-index:251807744">
            <v:textbox>
              <w:txbxContent>
                <w:p w:rsidR="00BD41D6" w:rsidRDefault="00BD41D6" w:rsidP="00545E23">
                  <w:r>
                    <w:t>Maintain</w:t>
                  </w:r>
                </w:p>
              </w:txbxContent>
            </v:textbox>
          </v:shape>
        </w:pict>
      </w:r>
      <w:r>
        <w:rPr>
          <w:rFonts w:ascii="Times New Roman" w:hAnsi="Times New Roman" w:cs="Times New Roman"/>
          <w:noProof/>
        </w:rPr>
        <w:pict>
          <v:rect id="_x0000_s1883" style="position:absolute;margin-left:0;margin-top:135.9pt;width:73.2pt;height:28.25pt;z-index:251794432">
            <v:textbox>
              <w:txbxContent>
                <w:p w:rsidR="00BD41D6" w:rsidRDefault="00BD41D6" w:rsidP="00545E23">
                  <w:r>
                    <w:t>Team Chat</w:t>
                  </w:r>
                </w:p>
              </w:txbxContent>
            </v:textbox>
          </v:rect>
        </w:pict>
      </w:r>
      <w:r>
        <w:rPr>
          <w:rFonts w:ascii="Times New Roman" w:hAnsi="Times New Roman" w:cs="Times New Roman"/>
          <w:noProof/>
        </w:rPr>
        <w:pict>
          <v:shape id="_x0000_s1897" type="#_x0000_t32" style="position:absolute;margin-left:126.7pt;margin-top:104.25pt;width:.65pt;height:25.85pt;z-index:251808768" o:connectortype="straight"/>
        </w:pict>
      </w:r>
      <w:r>
        <w:rPr>
          <w:rFonts w:ascii="Times New Roman" w:hAnsi="Times New Roman" w:cs="Times New Roman"/>
          <w:noProof/>
        </w:rPr>
        <w:pict>
          <v:shape id="_x0000_s1884" type="#_x0000_t32" style="position:absolute;margin-left:50.1pt;margin-top:119.25pt;width:0;height:16.65pt;z-index:251795456" o:connectortype="straight"/>
        </w:pict>
      </w:r>
      <w:r>
        <w:rPr>
          <w:rFonts w:ascii="Times New Roman" w:hAnsi="Times New Roman" w:cs="Times New Roman"/>
          <w:noProof/>
        </w:rPr>
        <w:pict>
          <v:shape id="_x0000_s1885" type="#_x0000_t32" style="position:absolute;margin-left:50.1pt;margin-top:104.25pt;width:0;height:15pt;z-index:251796480" o:connectortype="straight">
            <v:stroke endarrow="block"/>
          </v:shape>
        </w:pict>
      </w:r>
      <w:r>
        <w:rPr>
          <w:rFonts w:ascii="Times New Roman" w:hAnsi="Times New Roman" w:cs="Times New Roman"/>
          <w:noProof/>
        </w:rPr>
        <w:pict>
          <v:rect id="_x0000_s1877" style="position:absolute;margin-left:-44.85pt;margin-top:77.15pt;width:46.1pt;height:24.2pt;z-index:251788288">
            <v:textbox>
              <w:txbxContent>
                <w:p w:rsidR="00BD41D6" w:rsidRDefault="00BD41D6" w:rsidP="00545E23">
                  <w:r>
                    <w:t>Chat</w:t>
                  </w:r>
                </w:p>
              </w:txbxContent>
            </v:textbox>
          </v:rect>
        </w:pict>
      </w:r>
      <w:r>
        <w:rPr>
          <w:rFonts w:ascii="Times New Roman" w:hAnsi="Times New Roman" w:cs="Times New Roman"/>
          <w:noProof/>
        </w:rPr>
        <w:pict>
          <v:shape id="_x0000_s1881" type="#_x0000_t32" style="position:absolute;margin-left:1.25pt;margin-top:87.55pt;width:6.9pt;height:0;flip:x;z-index:251792384" o:connectortype="straight"/>
        </w:pict>
      </w:r>
      <w:r>
        <w:rPr>
          <w:rFonts w:ascii="Times New Roman" w:hAnsi="Times New Roman" w:cs="Times New Roman"/>
          <w:noProof/>
        </w:rPr>
        <w:pict>
          <v:shape id="_x0000_s1880" type="#_x0000_t32" style="position:absolute;margin-left:8.15pt;margin-top:87.55pt;width:10.95pt;height:0;flip:x;z-index:251791360" o:connectortype="straight">
            <v:stroke endarrow="block"/>
          </v:shape>
        </w:pict>
      </w:r>
      <w:r>
        <w:rPr>
          <w:rFonts w:ascii="Times New Roman" w:hAnsi="Times New Roman" w:cs="Times New Roman"/>
          <w:noProof/>
        </w:rPr>
        <w:pict>
          <v:shape id="_x0000_s1876" type="#_x0000_t4" style="position:absolute;margin-left:19.1pt;margin-top:70.25pt;width:62.75pt;height:34pt;z-index:251787264">
            <v:textbox>
              <w:txbxContent>
                <w:p w:rsidR="00BD41D6" w:rsidRDefault="00BD41D6" w:rsidP="00545E23">
                  <w:r>
                    <w:t>Start</w:t>
                  </w:r>
                </w:p>
              </w:txbxContent>
            </v:textbox>
          </v:shape>
        </w:pict>
      </w:r>
      <w:r>
        <w:rPr>
          <w:rFonts w:ascii="Times New Roman" w:hAnsi="Times New Roman" w:cs="Times New Roman"/>
          <w:noProof/>
        </w:rPr>
        <w:pict>
          <v:shape id="_x0000_s1879" type="#_x0000_t32" style="position:absolute;margin-left:-20.7pt;margin-top:47.3pt;width:7.45pt;height:28.75pt;flip:x;z-index:251790336" o:connectortype="straight"/>
        </w:pict>
      </w:r>
      <w:r>
        <w:rPr>
          <w:rFonts w:ascii="Times New Roman" w:hAnsi="Times New Roman" w:cs="Times New Roman"/>
          <w:noProof/>
        </w:rPr>
        <w:pict>
          <v:oval id="_x0000_s1878" style="position:absolute;margin-left:-42.6pt;margin-top:23.05pt;width:75.45pt;height:25.35pt;z-index:251789312">
            <v:textbox>
              <w:txbxContent>
                <w:p w:rsidR="00BD41D6" w:rsidRDefault="00BD41D6" w:rsidP="00545E23">
                  <w:r>
                    <w:t>Message</w:t>
                  </w:r>
                </w:p>
              </w:txbxContent>
            </v:textbox>
          </v:oval>
        </w:pict>
      </w:r>
      <w:r>
        <w:rPr>
          <w:rFonts w:ascii="Times New Roman" w:hAnsi="Times New Roman" w:cs="Times New Roman"/>
          <w:noProof/>
        </w:rPr>
        <w:pict>
          <v:shape id="_x0000_s1882" type="#_x0000_t32" style="position:absolute;margin-left:81.15pt;margin-top:87.55pt;width:13.9pt;height:0;flip:x;z-index:251793408" o:connectortype="straight"/>
        </w:pict>
      </w:r>
      <w:r>
        <w:rPr>
          <w:rFonts w:ascii="Times New Roman" w:hAnsi="Times New Roman" w:cs="Times New Roman"/>
          <w:noProof/>
        </w:rPr>
        <w:pict>
          <v:rect id="_x0000_s1866" style="position:absolute;margin-left:95.05pt;margin-top:76.05pt;width:65.65pt;height:28.2pt;z-index:251777024">
            <v:textbox>
              <w:txbxContent>
                <w:p w:rsidR="00BD41D6" w:rsidRDefault="00BD41D6" w:rsidP="00545E23">
                  <w:r>
                    <w:t>User</w:t>
                  </w:r>
                </w:p>
              </w:txbxContent>
            </v:textbox>
          </v:rect>
        </w:pict>
      </w:r>
      <w:r>
        <w:rPr>
          <w:rFonts w:ascii="Times New Roman" w:hAnsi="Times New Roman" w:cs="Times New Roman"/>
          <w:noProof/>
        </w:rPr>
        <w:pict>
          <v:shape id="_x0000_s1875" type="#_x0000_t32" style="position:absolute;margin-left:160.7pt;margin-top:90.45pt;width:44.4pt;height:17.85pt;z-index:251786240" o:connectortype="straight"/>
        </w:pict>
      </w:r>
      <w:r>
        <w:rPr>
          <w:rFonts w:ascii="Times New Roman" w:hAnsi="Times New Roman" w:cs="Times New Roman"/>
          <w:noProof/>
        </w:rPr>
        <w:pict>
          <v:shape id="_x0000_s1874" type="#_x0000_t32" style="position:absolute;margin-left:160.7pt;margin-top:77.15pt;width:38.65pt;height:13.3pt;flip:y;z-index:251785216" o:connectortype="straight"/>
        </w:pict>
      </w:r>
      <w:r>
        <w:rPr>
          <w:rFonts w:ascii="Times New Roman" w:hAnsi="Times New Roman" w:cs="Times New Roman"/>
          <w:noProof/>
        </w:rPr>
        <w:pict>
          <v:oval id="_x0000_s1873" style="position:absolute;margin-left:206.35pt;margin-top:93.9pt;width:80.6pt;height:25.35pt;z-index:251784192">
            <v:textbox>
              <w:txbxContent>
                <w:p w:rsidR="00BD41D6" w:rsidRDefault="00BD41D6" w:rsidP="00545E23">
                  <w:r>
                    <w:t>Password</w:t>
                  </w:r>
                </w:p>
              </w:txbxContent>
            </v:textbox>
          </v:oval>
        </w:pict>
      </w:r>
      <w:r>
        <w:rPr>
          <w:rFonts w:ascii="Times New Roman" w:hAnsi="Times New Roman" w:cs="Times New Roman"/>
          <w:noProof/>
        </w:rPr>
        <w:pict>
          <v:oval id="_x0000_s1872" style="position:absolute;margin-left:201.15pt;margin-top:63.95pt;width:89.85pt;height:26.5pt;z-index:251783168">
            <v:textbox>
              <w:txbxContent>
                <w:p w:rsidR="00BD41D6" w:rsidRDefault="00BD41D6" w:rsidP="00545E23">
                  <w:r>
                    <w:t>Username</w:t>
                  </w:r>
                </w:p>
              </w:txbxContent>
            </v:textbox>
          </v:oval>
        </w:pict>
      </w:r>
      <w:r>
        <w:rPr>
          <w:rFonts w:ascii="Times New Roman" w:hAnsi="Times New Roman" w:cs="Times New Roman"/>
          <w:noProof/>
        </w:rPr>
        <w:pict>
          <v:shape id="_x0000_s1870" type="#_x0000_t32" style="position:absolute;margin-left:126.7pt;margin-top:69.15pt;width:0;height:6.9pt;z-index:251781120" o:connectortype="straight"/>
        </w:pict>
      </w:r>
      <w:r>
        <w:rPr>
          <w:rFonts w:ascii="Times New Roman" w:hAnsi="Times New Roman" w:cs="Times New Roman"/>
          <w:noProof/>
        </w:rPr>
        <w:pict>
          <v:shape id="_x0000_s1868" type="#_x0000_t32" style="position:absolute;margin-left:126.7pt;margin-top:51.85pt;width:0;height:18.4pt;z-index:251779072" o:connectortype="straight">
            <v:stroke endarrow="block"/>
          </v:shape>
        </w:pict>
      </w:r>
      <w:r>
        <w:rPr>
          <w:rFonts w:ascii="Times New Roman" w:hAnsi="Times New Roman" w:cs="Times New Roman"/>
          <w:noProof/>
        </w:rPr>
        <w:pict>
          <v:shape id="_x0000_s1864" type="#_x0000_t4" style="position:absolute;margin-left:89.85pt;margin-top:15.55pt;width:1in;height:36.3pt;z-index:251774976">
            <v:textbox>
              <w:txbxContent>
                <w:p w:rsidR="00BD41D6" w:rsidRDefault="00BD41D6" w:rsidP="00545E23">
                  <w:r>
                    <w:t>Login</w:t>
                  </w:r>
                </w:p>
              </w:txbxContent>
            </v:textbox>
          </v:shape>
        </w:pict>
      </w:r>
      <w:r>
        <w:rPr>
          <w:rFonts w:ascii="Times New Roman" w:hAnsi="Times New Roman" w:cs="Times New Roman"/>
          <w:noProof/>
        </w:rPr>
        <w:pict>
          <v:oval id="_x0000_s1892" style="position:absolute;margin-left:441.8pt;margin-top:125.65pt;width:73.75pt;height:26pt;z-index:251803648">
            <v:textbox>
              <w:txbxContent>
                <w:p w:rsidR="00BD41D6" w:rsidRDefault="00BD41D6" w:rsidP="00545E23">
                  <w:r>
                    <w:t>E-Mail</w:t>
                  </w:r>
                </w:p>
              </w:txbxContent>
            </v:textbox>
          </v:oval>
        </w:pict>
      </w:r>
      <w:r>
        <w:rPr>
          <w:rFonts w:ascii="Times New Roman" w:hAnsi="Times New Roman" w:cs="Times New Roman"/>
          <w:noProof/>
        </w:rPr>
        <w:pict>
          <v:oval id="_x0000_s1891" style="position:absolute;margin-left:439.5pt;margin-top:93.35pt;width:76.05pt;height:25.9pt;z-index:251802624">
            <v:textbox>
              <w:txbxContent>
                <w:p w:rsidR="00BD41D6" w:rsidRDefault="00BD41D6" w:rsidP="00545E23">
                  <w:r>
                    <w:t>Password</w:t>
                  </w:r>
                </w:p>
              </w:txbxContent>
            </v:textbox>
          </v:oval>
        </w:pict>
      </w:r>
      <w:r>
        <w:rPr>
          <w:rFonts w:ascii="Times New Roman" w:hAnsi="Times New Roman" w:cs="Times New Roman"/>
          <w:noProof/>
        </w:rPr>
        <w:pict>
          <v:oval id="_x0000_s1890" style="position:absolute;margin-left:430.3pt;margin-top:63.95pt;width:85.25pt;height:23.6pt;z-index:251801600">
            <v:textbox>
              <w:txbxContent>
                <w:p w:rsidR="00BD41D6" w:rsidRDefault="00BD41D6" w:rsidP="00545E23">
                  <w:r>
                    <w:t>Username</w:t>
                  </w:r>
                </w:p>
              </w:txbxContent>
            </v:textbox>
          </v:oval>
        </w:pict>
      </w:r>
      <w:r>
        <w:rPr>
          <w:rFonts w:ascii="Times New Roman" w:hAnsi="Times New Roman" w:cs="Times New Roman"/>
          <w:noProof/>
        </w:rPr>
        <w:pict>
          <v:shape id="_x0000_s1895" type="#_x0000_t32" style="position:absolute;margin-left:391.7pt;margin-top:90.45pt;width:50.7pt;height:48.35pt;z-index:251806720" o:connectortype="straight"/>
        </w:pict>
      </w:r>
      <w:r>
        <w:rPr>
          <w:rFonts w:ascii="Times New Roman" w:hAnsi="Times New Roman" w:cs="Times New Roman"/>
          <w:noProof/>
        </w:rPr>
        <w:pict>
          <v:shape id="_x0000_s1894" type="#_x0000_t32" style="position:absolute;margin-left:391.7pt;margin-top:87.55pt;width:47.8pt;height:16.7pt;z-index:251805696" o:connectortype="straight"/>
        </w:pict>
      </w:r>
      <w:r>
        <w:rPr>
          <w:rFonts w:ascii="Times New Roman" w:hAnsi="Times New Roman" w:cs="Times New Roman"/>
          <w:noProof/>
        </w:rPr>
        <w:pict>
          <v:shape id="_x0000_s1893" type="#_x0000_t32" style="position:absolute;margin-left:391.7pt;margin-top:76.05pt;width:38.6pt;height:10.4pt;flip:y;z-index:251804672" o:connectortype="straight"/>
        </w:pict>
      </w:r>
      <w:r>
        <w:rPr>
          <w:rFonts w:ascii="Times New Roman" w:hAnsi="Times New Roman" w:cs="Times New Roman"/>
          <w:noProof/>
        </w:rPr>
        <w:pict>
          <v:shape id="_x0000_s1871" type="#_x0000_t32" style="position:absolute;margin-left:371pt;margin-top:70.25pt;width:0;height:6.9pt;z-index:251782144" o:connectortype="straight"/>
        </w:pict>
      </w:r>
      <w:r>
        <w:rPr>
          <w:rFonts w:ascii="Times New Roman" w:hAnsi="Times New Roman" w:cs="Times New Roman"/>
          <w:noProof/>
        </w:rPr>
        <w:pict>
          <v:shape id="_x0000_s1869" type="#_x0000_t32" style="position:absolute;margin-left:371pt;margin-top:51.85pt;width:0;height:18.4pt;z-index:251780096" o:connectortype="straight">
            <v:stroke endarrow="block"/>
          </v:shape>
        </w:pict>
      </w:r>
      <w:r>
        <w:rPr>
          <w:rFonts w:ascii="Times New Roman" w:hAnsi="Times New Roman" w:cs="Times New Roman"/>
          <w:noProof/>
        </w:rPr>
        <w:pict>
          <v:rect id="_x0000_s1867" style="position:absolute;margin-left:339.3pt;margin-top:77.15pt;width:52.4pt;height:24.2pt;z-index:251778048">
            <v:textbox>
              <w:txbxContent>
                <w:p w:rsidR="00BD41D6" w:rsidRDefault="00BD41D6" w:rsidP="00545E23">
                  <w:r>
                    <w:t>User</w:t>
                  </w:r>
                </w:p>
              </w:txbxContent>
            </v:textbox>
          </v:rect>
        </w:pict>
      </w:r>
      <w:r>
        <w:rPr>
          <w:rFonts w:ascii="Times New Roman" w:hAnsi="Times New Roman" w:cs="Times New Roman"/>
          <w:noProof/>
        </w:rPr>
        <w:pict>
          <v:shape id="_x0000_s1865" type="#_x0000_t4" style="position:absolute;margin-left:323.75pt;margin-top:12.65pt;width:92.7pt;height:39.2pt;z-index:251776000">
            <v:textbox>
              <w:txbxContent>
                <w:p w:rsidR="00BD41D6" w:rsidRDefault="00BD41D6" w:rsidP="00545E23">
                  <w:r>
                    <w:t>Register</w:t>
                  </w:r>
                </w:p>
              </w:txbxContent>
            </v:textbox>
          </v:shape>
        </w:pict>
      </w: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jc w:val="left"/>
        <w:rPr>
          <w:rFonts w:ascii="Times New Roman" w:eastAsia="Kozuka Gothic Pro R" w:hAnsi="Times New Roman" w:cs="Times New Roman"/>
          <w:b w:val="0"/>
          <w:bCs w:val="0"/>
          <w:sz w:val="36"/>
          <w:szCs w:val="36"/>
          <w:u w:val="none"/>
        </w:rPr>
      </w:pPr>
    </w:p>
    <w:p w:rsidR="00545E23" w:rsidRPr="00490F45" w:rsidRDefault="00545E23" w:rsidP="00545E23">
      <w:pPr>
        <w:pStyle w:val="Title"/>
        <w:spacing w:line="360" w:lineRule="auto"/>
        <w:rPr>
          <w:rFonts w:ascii="Times New Roman" w:eastAsia="Kozuka Gothic Pro R" w:hAnsi="Times New Roman" w:cs="Times New Roman"/>
          <w:b w:val="0"/>
          <w:bCs w:val="0"/>
          <w:sz w:val="36"/>
          <w:szCs w:val="36"/>
        </w:rPr>
      </w:pPr>
    </w:p>
    <w:p w:rsidR="00545E23" w:rsidRPr="00490F45" w:rsidRDefault="00545E23" w:rsidP="00545E23">
      <w:pPr>
        <w:pStyle w:val="Title"/>
        <w:spacing w:line="360" w:lineRule="auto"/>
        <w:rPr>
          <w:rFonts w:ascii="Times New Roman" w:eastAsia="Kozuka Gothic Pro R" w:hAnsi="Times New Roman" w:cs="Times New Roman"/>
          <w:b w:val="0"/>
          <w:bCs w:val="0"/>
          <w:sz w:val="36"/>
          <w:szCs w:val="36"/>
        </w:rPr>
      </w:pPr>
    </w:p>
    <w:p w:rsidR="00AE1282" w:rsidRPr="00490F45" w:rsidRDefault="00AE1282" w:rsidP="0036788E">
      <w:pPr>
        <w:jc w:val="center"/>
        <w:rPr>
          <w:rFonts w:ascii="Times New Roman" w:hAnsi="Times New Roman" w:cs="Times New Roman"/>
          <w:b/>
          <w:sz w:val="36"/>
          <w:szCs w:val="36"/>
          <w:u w:val="single"/>
        </w:rPr>
      </w:pPr>
    </w:p>
    <w:p w:rsidR="00545E23" w:rsidRPr="00490F45" w:rsidRDefault="00545E23" w:rsidP="0036788E">
      <w:pPr>
        <w:jc w:val="center"/>
        <w:rPr>
          <w:rFonts w:ascii="Times New Roman" w:hAnsi="Times New Roman" w:cs="Times New Roman"/>
          <w:b/>
          <w:sz w:val="36"/>
          <w:szCs w:val="36"/>
          <w:u w:val="single"/>
        </w:rPr>
      </w:pPr>
    </w:p>
    <w:p w:rsidR="00545E23" w:rsidRPr="00490F45" w:rsidRDefault="00545E23" w:rsidP="0036788E">
      <w:pPr>
        <w:jc w:val="center"/>
        <w:rPr>
          <w:rFonts w:ascii="Times New Roman" w:hAnsi="Times New Roman" w:cs="Times New Roman"/>
          <w:b/>
          <w:sz w:val="36"/>
          <w:szCs w:val="36"/>
          <w:u w:val="single"/>
        </w:rPr>
      </w:pPr>
    </w:p>
    <w:p w:rsidR="00545E23" w:rsidRPr="00490F45" w:rsidRDefault="00545E23" w:rsidP="0036788E">
      <w:pPr>
        <w:jc w:val="center"/>
        <w:rPr>
          <w:rFonts w:ascii="Times New Roman" w:hAnsi="Times New Roman" w:cs="Times New Roman"/>
          <w:b/>
          <w:sz w:val="36"/>
          <w:szCs w:val="36"/>
          <w:u w:val="single"/>
        </w:rPr>
      </w:pPr>
    </w:p>
    <w:p w:rsidR="00850C9E" w:rsidRPr="00490F45" w:rsidRDefault="00850C9E" w:rsidP="003C64A8">
      <w:pPr>
        <w:jc w:val="center"/>
        <w:rPr>
          <w:rFonts w:ascii="Times New Roman" w:hAnsi="Times New Roman" w:cs="Times New Roman"/>
          <w:b/>
          <w:sz w:val="36"/>
          <w:szCs w:val="36"/>
          <w:u w:val="single"/>
        </w:rPr>
      </w:pPr>
    </w:p>
    <w:p w:rsidR="003C64A8" w:rsidRPr="00490F45" w:rsidRDefault="00B272A5" w:rsidP="003C64A8">
      <w:pPr>
        <w:jc w:val="center"/>
        <w:rPr>
          <w:rFonts w:ascii="Times New Roman" w:hAnsi="Times New Roman" w:cs="Times New Roman"/>
          <w:b/>
          <w:sz w:val="32"/>
          <w:szCs w:val="32"/>
          <w:u w:val="single"/>
        </w:rPr>
      </w:pPr>
      <w:r w:rsidRPr="00490F45">
        <w:rPr>
          <w:rFonts w:ascii="Times New Roman" w:hAnsi="Times New Roman" w:cs="Times New Roman"/>
          <w:b/>
          <w:sz w:val="32"/>
          <w:szCs w:val="32"/>
          <w:u w:val="single"/>
        </w:rPr>
        <w:lastRenderedPageBreak/>
        <w:t xml:space="preserve">3.4 </w:t>
      </w:r>
      <w:r w:rsidR="003C64A8" w:rsidRPr="00490F45">
        <w:rPr>
          <w:rFonts w:ascii="Times New Roman" w:hAnsi="Times New Roman" w:cs="Times New Roman"/>
          <w:b/>
          <w:sz w:val="32"/>
          <w:szCs w:val="32"/>
          <w:u w:val="single"/>
        </w:rPr>
        <w:t>Data Flow Diagram</w:t>
      </w:r>
    </w:p>
    <w:p w:rsidR="003C64A8" w:rsidRPr="00490F45" w:rsidRDefault="003C64A8" w:rsidP="00850C9E">
      <w:pPr>
        <w:spacing w:before="100" w:beforeAutospacing="1" w:after="100" w:afterAutospacing="1" w:line="240" w:lineRule="auto"/>
        <w:jc w:val="both"/>
        <w:rPr>
          <w:rFonts w:ascii="Times New Roman" w:eastAsia="Times New Roman" w:hAnsi="Times New Roman" w:cs="Times New Roman"/>
          <w:color w:val="000000"/>
          <w:sz w:val="28"/>
          <w:szCs w:val="28"/>
          <w:lang w:bidi="ar-SA"/>
        </w:rPr>
      </w:pPr>
      <w:r w:rsidRPr="00490F45">
        <w:rPr>
          <w:rFonts w:ascii="Times New Roman" w:eastAsia="Times New Roman" w:hAnsi="Times New Roman" w:cs="Times New Roman"/>
          <w:color w:val="000000"/>
          <w:sz w:val="28"/>
          <w:szCs w:val="28"/>
          <w:lang w:bidi="ar-SA"/>
        </w:rPr>
        <w:t>A Data Flow Diagram (DFD) is a diagrammatic representation of the information flows within a system, showing:</w:t>
      </w:r>
    </w:p>
    <w:p w:rsidR="003C64A8" w:rsidRPr="00490F45" w:rsidRDefault="003C64A8" w:rsidP="00850C9E">
      <w:pPr>
        <w:numPr>
          <w:ilvl w:val="0"/>
          <w:numId w:val="17"/>
        </w:numPr>
        <w:spacing w:before="100" w:beforeAutospacing="1" w:after="100" w:afterAutospacing="1" w:line="240" w:lineRule="auto"/>
        <w:jc w:val="both"/>
        <w:rPr>
          <w:rFonts w:ascii="Times New Roman" w:eastAsia="Times New Roman" w:hAnsi="Times New Roman" w:cs="Times New Roman"/>
          <w:color w:val="000000"/>
          <w:sz w:val="28"/>
          <w:szCs w:val="28"/>
          <w:lang w:bidi="ar-SA"/>
        </w:rPr>
      </w:pPr>
      <w:r w:rsidRPr="00490F45">
        <w:rPr>
          <w:rFonts w:ascii="Times New Roman" w:eastAsia="Times New Roman" w:hAnsi="Times New Roman" w:cs="Times New Roman"/>
          <w:color w:val="000000"/>
          <w:sz w:val="28"/>
          <w:szCs w:val="28"/>
          <w:lang w:bidi="ar-SA"/>
        </w:rPr>
        <w:t>how information enters and leaves the system,</w:t>
      </w:r>
    </w:p>
    <w:p w:rsidR="003C64A8" w:rsidRPr="00490F45" w:rsidRDefault="003C64A8" w:rsidP="00850C9E">
      <w:pPr>
        <w:numPr>
          <w:ilvl w:val="0"/>
          <w:numId w:val="17"/>
        </w:numPr>
        <w:spacing w:before="100" w:beforeAutospacing="1" w:after="100" w:afterAutospacing="1" w:line="240" w:lineRule="auto"/>
        <w:jc w:val="both"/>
        <w:rPr>
          <w:rFonts w:ascii="Times New Roman" w:eastAsia="Times New Roman" w:hAnsi="Times New Roman" w:cs="Times New Roman"/>
          <w:color w:val="000000"/>
          <w:sz w:val="28"/>
          <w:szCs w:val="28"/>
          <w:lang w:bidi="ar-SA"/>
        </w:rPr>
      </w:pPr>
      <w:r w:rsidRPr="00490F45">
        <w:rPr>
          <w:rFonts w:ascii="Times New Roman" w:eastAsia="Times New Roman" w:hAnsi="Times New Roman" w:cs="Times New Roman"/>
          <w:color w:val="000000"/>
          <w:sz w:val="28"/>
          <w:szCs w:val="28"/>
          <w:lang w:bidi="ar-SA"/>
        </w:rPr>
        <w:t>what changes the information,</w:t>
      </w:r>
    </w:p>
    <w:p w:rsidR="003C64A8" w:rsidRPr="00490F45" w:rsidRDefault="003C64A8" w:rsidP="00850C9E">
      <w:pPr>
        <w:numPr>
          <w:ilvl w:val="0"/>
          <w:numId w:val="17"/>
        </w:numPr>
        <w:spacing w:before="100" w:beforeAutospacing="1" w:after="100" w:afterAutospacing="1" w:line="240" w:lineRule="auto"/>
        <w:jc w:val="both"/>
        <w:rPr>
          <w:rFonts w:ascii="Times New Roman" w:eastAsia="Times New Roman" w:hAnsi="Times New Roman" w:cs="Times New Roman"/>
          <w:color w:val="000000"/>
          <w:sz w:val="28"/>
          <w:szCs w:val="28"/>
          <w:lang w:bidi="ar-SA"/>
        </w:rPr>
      </w:pPr>
      <w:r w:rsidRPr="00490F45">
        <w:rPr>
          <w:rFonts w:ascii="Times New Roman" w:eastAsia="Times New Roman" w:hAnsi="Times New Roman" w:cs="Times New Roman"/>
          <w:color w:val="000000"/>
          <w:sz w:val="28"/>
          <w:szCs w:val="28"/>
          <w:lang w:bidi="ar-SA"/>
        </w:rPr>
        <w:t>Where information is stored.</w:t>
      </w:r>
    </w:p>
    <w:p w:rsidR="003C64A8" w:rsidRPr="00490F45" w:rsidRDefault="003C64A8" w:rsidP="00850C9E">
      <w:pPr>
        <w:jc w:val="both"/>
        <w:rPr>
          <w:rFonts w:ascii="Times New Roman" w:hAnsi="Times New Roman" w:cs="Times New Roman"/>
          <w:color w:val="000000"/>
          <w:sz w:val="28"/>
          <w:szCs w:val="28"/>
        </w:rPr>
      </w:pPr>
      <w:r w:rsidRPr="00490F45">
        <w:rPr>
          <w:rFonts w:ascii="Times New Roman" w:hAnsi="Times New Roman" w:cs="Times New Roman"/>
          <w:color w:val="000000"/>
          <w:sz w:val="28"/>
          <w:szCs w:val="28"/>
        </w:rPr>
        <w:t>A data flow shows the flow of data from a source to a destination. The flow is shown as an arrowed line with the arrowhead showing the direction of flow. Each data flow should be uniquely identified by a meaningful descriptive name.</w:t>
      </w:r>
    </w:p>
    <w:p w:rsidR="003C64A8" w:rsidRPr="00490F45" w:rsidRDefault="003C64A8" w:rsidP="00850C9E">
      <w:pPr>
        <w:jc w:val="both"/>
        <w:rPr>
          <w:rFonts w:ascii="Times New Roman" w:hAnsi="Times New Roman" w:cs="Times New Roman"/>
          <w:color w:val="000000"/>
          <w:sz w:val="28"/>
          <w:szCs w:val="28"/>
        </w:rPr>
      </w:pPr>
      <w:r w:rsidRPr="00490F45">
        <w:rPr>
          <w:rFonts w:ascii="Times New Roman" w:hAnsi="Times New Roman" w:cs="Times New Roman"/>
          <w:color w:val="000000"/>
          <w:sz w:val="28"/>
          <w:szCs w:val="28"/>
        </w:rPr>
        <w:t xml:space="preserve">Here shows the registration, sign up process and the actual chat system. </w:t>
      </w:r>
    </w:p>
    <w:p w:rsidR="00850C9E" w:rsidRPr="00490F45" w:rsidRDefault="00850C9E" w:rsidP="00850C9E">
      <w:pPr>
        <w:jc w:val="both"/>
        <w:rPr>
          <w:rFonts w:ascii="Times New Roman" w:hAnsi="Times New Roman" w:cs="Times New Roman"/>
          <w:color w:val="000000"/>
          <w:sz w:val="28"/>
          <w:szCs w:val="28"/>
        </w:rPr>
      </w:pPr>
    </w:p>
    <w:p w:rsidR="00850C9E" w:rsidRPr="00490F45" w:rsidRDefault="00850C9E" w:rsidP="00850C9E">
      <w:pPr>
        <w:rPr>
          <w:rFonts w:ascii="Times New Roman" w:hAnsi="Times New Roman" w:cs="Times New Roman"/>
          <w:b/>
          <w:sz w:val="28"/>
          <w:szCs w:val="28"/>
          <w:u w:val="single"/>
        </w:rPr>
      </w:pPr>
      <w:r w:rsidRPr="00490F45">
        <w:rPr>
          <w:rFonts w:ascii="Times New Roman" w:hAnsi="Times New Roman" w:cs="Times New Roman"/>
          <w:b/>
          <w:sz w:val="28"/>
          <w:szCs w:val="28"/>
          <w:u w:val="single"/>
        </w:rPr>
        <w:t>Data flow diagram notation:</w:t>
      </w:r>
    </w:p>
    <w:p w:rsidR="00850C9E" w:rsidRPr="00490F45" w:rsidRDefault="00850C9E" w:rsidP="00850C9E">
      <w:pPr>
        <w:jc w:val="both"/>
        <w:rPr>
          <w:rFonts w:ascii="Times New Roman" w:hAnsi="Times New Roman" w:cs="Times New Roman"/>
          <w:color w:val="000000"/>
          <w:sz w:val="28"/>
          <w:szCs w:val="28"/>
        </w:rPr>
      </w:pPr>
    </w:p>
    <w:p w:rsidR="00850C9E" w:rsidRPr="00490F45" w:rsidRDefault="00850C9E" w:rsidP="00850C9E">
      <w:pPr>
        <w:jc w:val="both"/>
        <w:rPr>
          <w:rFonts w:ascii="Times New Roman" w:hAnsi="Times New Roman" w:cs="Times New Roman"/>
          <w:color w:val="000000"/>
          <w:sz w:val="28"/>
          <w:szCs w:val="28"/>
        </w:rPr>
      </w:pPr>
      <w:r w:rsidRPr="00490F45">
        <w:rPr>
          <w:rFonts w:ascii="Times New Roman" w:hAnsi="Times New Roman" w:cs="Times New Roman"/>
          <w:noProof/>
          <w:color w:val="000000"/>
          <w:sz w:val="28"/>
          <w:szCs w:val="28"/>
          <w:lang w:bidi="ar-SA"/>
        </w:rPr>
        <w:drawing>
          <wp:inline distT="0" distB="0" distL="0" distR="0">
            <wp:extent cx="2096219" cy="2555093"/>
            <wp:effectExtent l="0" t="0" r="0" b="0"/>
            <wp:docPr id="3" name="Picture 20" descr="http://upload.wikimedia.org/wikipedia/commons/thumb/2/24/Data-flow-diagram-notation.svg/160px-Data-flow-diagram-notation.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wikimedia.org/wikipedia/commons/thumb/2/24/Data-flow-diagram-notation.svg/160px-Data-flow-diagram-notation.svg.png">
                      <a:hlinkClick r:id="rId16"/>
                    </pic:cNvPr>
                    <pic:cNvPicPr>
                      <a:picLocks noChangeAspect="1" noChangeArrowheads="1"/>
                    </pic:cNvPicPr>
                  </pic:nvPicPr>
                  <pic:blipFill>
                    <a:blip r:embed="rId17"/>
                    <a:srcRect r="-25625" b="-5150"/>
                    <a:stretch>
                      <a:fillRect/>
                    </a:stretch>
                  </pic:blipFill>
                  <pic:spPr bwMode="auto">
                    <a:xfrm>
                      <a:off x="0" y="0"/>
                      <a:ext cx="2095629" cy="2554374"/>
                    </a:xfrm>
                    <a:prstGeom prst="rect">
                      <a:avLst/>
                    </a:prstGeom>
                    <a:noFill/>
                    <a:ln w="9525">
                      <a:noFill/>
                      <a:miter lim="800000"/>
                      <a:headEnd/>
                      <a:tailEnd/>
                    </a:ln>
                  </pic:spPr>
                </pic:pic>
              </a:graphicData>
            </a:graphic>
          </wp:inline>
        </w:drawing>
      </w:r>
    </w:p>
    <w:p w:rsidR="00850C9E" w:rsidRPr="00490F45" w:rsidRDefault="00850C9E" w:rsidP="00850C9E">
      <w:pPr>
        <w:jc w:val="both"/>
        <w:rPr>
          <w:rFonts w:ascii="Times New Roman" w:hAnsi="Times New Roman" w:cs="Times New Roman"/>
          <w:color w:val="000000"/>
          <w:sz w:val="28"/>
          <w:szCs w:val="28"/>
        </w:rPr>
      </w:pPr>
    </w:p>
    <w:p w:rsidR="00850C9E" w:rsidRPr="00490F45" w:rsidRDefault="00850C9E" w:rsidP="00850C9E">
      <w:pPr>
        <w:jc w:val="both"/>
        <w:rPr>
          <w:rFonts w:ascii="Times New Roman" w:hAnsi="Times New Roman" w:cs="Times New Roman"/>
          <w:color w:val="000000"/>
          <w:sz w:val="28"/>
          <w:szCs w:val="28"/>
        </w:rPr>
      </w:pPr>
    </w:p>
    <w:p w:rsidR="00850C9E" w:rsidRPr="00490F45" w:rsidRDefault="00850C9E" w:rsidP="00850C9E">
      <w:pPr>
        <w:jc w:val="both"/>
        <w:rPr>
          <w:rFonts w:ascii="Times New Roman" w:hAnsi="Times New Roman" w:cs="Times New Roman"/>
          <w:color w:val="000000"/>
          <w:sz w:val="28"/>
          <w:szCs w:val="28"/>
        </w:rPr>
      </w:pPr>
    </w:p>
    <w:p w:rsidR="00850C9E" w:rsidRPr="00490F45" w:rsidRDefault="00850C9E" w:rsidP="00850C9E">
      <w:pPr>
        <w:jc w:val="both"/>
        <w:rPr>
          <w:rFonts w:ascii="Times New Roman" w:hAnsi="Times New Roman" w:cs="Times New Roman"/>
          <w:color w:val="000000"/>
          <w:sz w:val="28"/>
          <w:szCs w:val="28"/>
        </w:rPr>
      </w:pPr>
    </w:p>
    <w:p w:rsidR="009C4245" w:rsidRDefault="009C4245" w:rsidP="00B476F0">
      <w:pPr>
        <w:jc w:val="center"/>
        <w:rPr>
          <w:rFonts w:ascii="Times New Roman" w:hAnsi="Times New Roman" w:cs="Times New Roman"/>
          <w:b/>
          <w:sz w:val="32"/>
          <w:szCs w:val="32"/>
          <w:u w:val="single"/>
        </w:rPr>
      </w:pPr>
    </w:p>
    <w:p w:rsidR="00B476F0" w:rsidRPr="00490F45" w:rsidRDefault="00B476F0" w:rsidP="00B476F0">
      <w:pPr>
        <w:jc w:val="center"/>
        <w:rPr>
          <w:rFonts w:ascii="Times New Roman" w:hAnsi="Times New Roman" w:cs="Times New Roman"/>
          <w:b/>
          <w:sz w:val="32"/>
          <w:szCs w:val="32"/>
          <w:u w:val="single"/>
        </w:rPr>
      </w:pPr>
      <w:r w:rsidRPr="00490F45">
        <w:rPr>
          <w:rFonts w:ascii="Times New Roman" w:hAnsi="Times New Roman" w:cs="Times New Roman"/>
          <w:b/>
          <w:sz w:val="32"/>
          <w:szCs w:val="32"/>
          <w:u w:val="single"/>
        </w:rPr>
        <w:lastRenderedPageBreak/>
        <w:t>4.1 Context Diagram</w:t>
      </w:r>
    </w:p>
    <w:p w:rsidR="00B476F0" w:rsidRPr="00490F45" w:rsidRDefault="00BD41D6" w:rsidP="00B476F0">
      <w:pPr>
        <w:jc w:val="center"/>
        <w:rPr>
          <w:rFonts w:ascii="Times New Roman" w:hAnsi="Times New Roman" w:cs="Times New Roman"/>
          <w:b/>
          <w:sz w:val="32"/>
          <w:szCs w:val="32"/>
          <w:u w:val="single"/>
        </w:rPr>
      </w:pPr>
      <w:r>
        <w:rPr>
          <w:rFonts w:ascii="Times New Roman" w:hAnsi="Times New Roman" w:cs="Times New Roman"/>
          <w:noProof/>
          <w:sz w:val="40"/>
          <w:szCs w:val="40"/>
        </w:rPr>
        <w:pict>
          <v:shapetype id="_x0000_t202" coordsize="21600,21600" o:spt="202" path="m,l,21600r21600,l21600,xe">
            <v:stroke joinstyle="miter"/>
            <v:path gradientshapeok="t" o:connecttype="rect"/>
          </v:shapetype>
          <v:shape id="_x0000_s1993" type="#_x0000_t202" style="position:absolute;left:0;text-align:left;margin-left:199.5pt;margin-top:23.5pt;width:122.4pt;height:1in;z-index:251910144" o:allowincell="f" fillcolor="#969696">
            <v:textbox style="mso-next-textbox:#_x0000_s1993">
              <w:txbxContent>
                <w:p w:rsidR="00BD41D6" w:rsidRDefault="00BD41D6" w:rsidP="00B476F0">
                  <w:pPr>
                    <w:jc w:val="center"/>
                    <w:rPr>
                      <w:b/>
                      <w:sz w:val="36"/>
                    </w:rPr>
                  </w:pPr>
                  <w:r>
                    <w:rPr>
                      <w:b/>
                      <w:sz w:val="36"/>
                    </w:rPr>
                    <w:t>MANAGE</w:t>
                  </w:r>
                </w:p>
                <w:p w:rsidR="00BD41D6" w:rsidRDefault="00BD41D6" w:rsidP="00B476F0">
                  <w:pPr>
                    <w:jc w:val="center"/>
                    <w:rPr>
                      <w:b/>
                      <w:sz w:val="36"/>
                    </w:rPr>
                  </w:pPr>
                  <w:r>
                    <w:rPr>
                      <w:b/>
                      <w:sz w:val="36"/>
                    </w:rPr>
                    <w:t>USERS</w:t>
                  </w:r>
                </w:p>
              </w:txbxContent>
            </v:textbox>
          </v:shape>
        </w:pict>
      </w:r>
    </w:p>
    <w:p w:rsidR="00B476F0" w:rsidRPr="00490F45" w:rsidRDefault="00B476F0" w:rsidP="00B476F0">
      <w:pPr>
        <w:rPr>
          <w:rFonts w:ascii="Times New Roman" w:hAnsi="Times New Roman" w:cs="Times New Roman"/>
          <w:sz w:val="40"/>
          <w:szCs w:val="40"/>
        </w:rPr>
      </w:pPr>
    </w:p>
    <w:p w:rsidR="00B476F0" w:rsidRPr="00490F45" w:rsidRDefault="00BD41D6" w:rsidP="00B476F0">
      <w:pPr>
        <w:jc w:val="both"/>
        <w:rPr>
          <w:rFonts w:ascii="Times New Roman" w:hAnsi="Times New Roman" w:cs="Times New Roman"/>
          <w:b/>
          <w:sz w:val="40"/>
          <w:szCs w:val="40"/>
          <w:u w:val="single"/>
        </w:rPr>
      </w:pPr>
      <w:r>
        <w:rPr>
          <w:rFonts w:ascii="Times New Roman" w:hAnsi="Times New Roman" w:cs="Times New Roman"/>
          <w:noProof/>
          <w:sz w:val="40"/>
          <w:szCs w:val="40"/>
        </w:rPr>
        <w:pict>
          <v:line id="_x0000_s1997" style="position:absolute;left:0;text-align:left;z-index:251914240" from="254.45pt,31.4pt" to="254.45pt,119.6pt" o:allowincell="f">
            <v:stroke endarrow="block"/>
          </v:line>
        </w:pict>
      </w:r>
    </w:p>
    <w:p w:rsidR="00B476F0" w:rsidRPr="00490F45" w:rsidRDefault="00B476F0" w:rsidP="00B476F0">
      <w:pPr>
        <w:jc w:val="both"/>
        <w:rPr>
          <w:rFonts w:ascii="Times New Roman" w:hAnsi="Times New Roman" w:cs="Times New Roman"/>
          <w:b/>
          <w:sz w:val="40"/>
          <w:szCs w:val="40"/>
          <w:u w:val="single"/>
        </w:rPr>
      </w:pPr>
    </w:p>
    <w:p w:rsidR="00B476F0" w:rsidRPr="00490F45" w:rsidRDefault="00B476F0" w:rsidP="00B476F0">
      <w:pPr>
        <w:jc w:val="both"/>
        <w:rPr>
          <w:rFonts w:ascii="Times New Roman" w:hAnsi="Times New Roman" w:cs="Times New Roman"/>
          <w:b/>
          <w:sz w:val="40"/>
          <w:szCs w:val="40"/>
          <w:u w:val="single"/>
        </w:rPr>
      </w:pPr>
    </w:p>
    <w:p w:rsidR="00B476F0" w:rsidRPr="00490F45" w:rsidRDefault="00BD41D6" w:rsidP="00B476F0">
      <w:pPr>
        <w:jc w:val="both"/>
        <w:rPr>
          <w:rFonts w:ascii="Times New Roman" w:hAnsi="Times New Roman" w:cs="Times New Roman"/>
          <w:b/>
          <w:sz w:val="40"/>
          <w:szCs w:val="40"/>
          <w:u w:val="single"/>
        </w:rPr>
      </w:pPr>
      <w:r>
        <w:rPr>
          <w:rFonts w:ascii="Times New Roman" w:hAnsi="Times New Roman" w:cs="Times New Roman"/>
          <w:noProof/>
          <w:sz w:val="40"/>
          <w:szCs w:val="40"/>
        </w:rPr>
        <w:pict>
          <v:oval id="_x0000_s1995" style="position:absolute;left:0;text-align:left;margin-left:153.6pt;margin-top:21.15pt;width:201.6pt;height:108pt;z-index:251912192" o:allowincell="f">
            <v:textbox style="mso-next-textbox:#_x0000_s1995">
              <w:txbxContent>
                <w:p w:rsidR="00BD41D6" w:rsidRDefault="00BD41D6" w:rsidP="00B476F0">
                  <w:pPr>
                    <w:jc w:val="center"/>
                    <w:rPr>
                      <w:b/>
                      <w:sz w:val="34"/>
                    </w:rPr>
                  </w:pPr>
                  <w:r>
                    <w:rPr>
                      <w:b/>
                      <w:sz w:val="34"/>
                    </w:rPr>
                    <w:t>ONLINE TEAM CHAT</w:t>
                  </w:r>
                </w:p>
              </w:txbxContent>
            </v:textbox>
          </v:oval>
        </w:pict>
      </w:r>
    </w:p>
    <w:p w:rsidR="00B476F0" w:rsidRPr="00490F45" w:rsidRDefault="00B476F0" w:rsidP="00B476F0">
      <w:pPr>
        <w:jc w:val="both"/>
        <w:rPr>
          <w:rFonts w:ascii="Times New Roman" w:hAnsi="Times New Roman" w:cs="Times New Roman"/>
          <w:b/>
          <w:sz w:val="40"/>
          <w:szCs w:val="40"/>
          <w:u w:val="single"/>
        </w:rPr>
      </w:pPr>
    </w:p>
    <w:p w:rsidR="00B476F0" w:rsidRPr="00490F45" w:rsidRDefault="00B476F0" w:rsidP="00B476F0">
      <w:pPr>
        <w:jc w:val="both"/>
        <w:rPr>
          <w:rFonts w:ascii="Times New Roman" w:hAnsi="Times New Roman" w:cs="Times New Roman"/>
          <w:b/>
          <w:sz w:val="40"/>
          <w:szCs w:val="40"/>
          <w:u w:val="single"/>
        </w:rPr>
      </w:pPr>
    </w:p>
    <w:p w:rsidR="00B476F0" w:rsidRPr="00490F45" w:rsidRDefault="00BD41D6" w:rsidP="00B476F0">
      <w:pPr>
        <w:jc w:val="both"/>
        <w:rPr>
          <w:rFonts w:ascii="Times New Roman" w:hAnsi="Times New Roman" w:cs="Times New Roman"/>
          <w:b/>
          <w:sz w:val="40"/>
          <w:szCs w:val="40"/>
          <w:u w:val="single"/>
        </w:rPr>
      </w:pPr>
      <w:r>
        <w:rPr>
          <w:rFonts w:ascii="Times New Roman" w:hAnsi="Times New Roman" w:cs="Times New Roman"/>
          <w:b/>
          <w:noProof/>
          <w:sz w:val="40"/>
          <w:szCs w:val="40"/>
          <w:u w:val="single"/>
        </w:rPr>
        <w:pict>
          <v:line id="_x0000_s1999" style="position:absolute;left:0;text-align:left;z-index:251916288" from="4in,26.55pt" to="402.45pt,106.05pt" o:allowincell="f">
            <v:stroke endarrow="block"/>
          </v:line>
        </w:pict>
      </w:r>
      <w:r>
        <w:rPr>
          <w:rFonts w:ascii="Times New Roman" w:hAnsi="Times New Roman" w:cs="Times New Roman"/>
          <w:noProof/>
          <w:sz w:val="40"/>
          <w:szCs w:val="40"/>
        </w:rPr>
        <w:pict>
          <v:line id="_x0000_s1996" style="position:absolute;left:0;text-align:left;flip:x;z-index:251913216" from="127.35pt,30.7pt" to="222pt,100.25pt" o:allowincell="f">
            <v:stroke endarrow="block"/>
          </v:line>
        </w:pict>
      </w:r>
    </w:p>
    <w:p w:rsidR="00B476F0" w:rsidRPr="00490F45" w:rsidRDefault="00B476F0" w:rsidP="00B476F0">
      <w:pPr>
        <w:jc w:val="both"/>
        <w:rPr>
          <w:rFonts w:ascii="Times New Roman" w:hAnsi="Times New Roman" w:cs="Times New Roman"/>
          <w:b/>
          <w:sz w:val="40"/>
          <w:szCs w:val="40"/>
          <w:u w:val="single"/>
        </w:rPr>
      </w:pPr>
    </w:p>
    <w:p w:rsidR="00B476F0" w:rsidRPr="00490F45" w:rsidRDefault="00BD41D6" w:rsidP="00B476F0">
      <w:pPr>
        <w:jc w:val="both"/>
        <w:rPr>
          <w:rFonts w:ascii="Times New Roman" w:hAnsi="Times New Roman" w:cs="Times New Roman"/>
          <w:b/>
          <w:sz w:val="40"/>
          <w:szCs w:val="40"/>
          <w:u w:val="single"/>
        </w:rPr>
      </w:pPr>
      <w:r>
        <w:rPr>
          <w:rFonts w:ascii="Times New Roman" w:hAnsi="Times New Roman" w:cs="Times New Roman"/>
          <w:noProof/>
          <w:sz w:val="40"/>
          <w:szCs w:val="40"/>
        </w:rPr>
        <w:pict>
          <v:shape id="_x0000_s1998" type="#_x0000_t202" style="position:absolute;left:0;text-align:left;margin-left:348.45pt;margin-top:33.15pt;width:137.85pt;height:72.25pt;z-index:251915264" o:allowincell="f" fillcolor="#969696">
            <v:textbox style="mso-next-textbox:#_x0000_s1998">
              <w:txbxContent>
                <w:p w:rsidR="00BD41D6" w:rsidRDefault="00BD41D6" w:rsidP="00B476F0">
                  <w:pPr>
                    <w:jc w:val="center"/>
                    <w:rPr>
                      <w:b/>
                      <w:sz w:val="36"/>
                    </w:rPr>
                  </w:pPr>
                  <w:r>
                    <w:rPr>
                      <w:b/>
                      <w:sz w:val="36"/>
                    </w:rPr>
                    <w:t>CHAT MANAGEMENT</w:t>
                  </w:r>
                </w:p>
                <w:p w:rsidR="00BD41D6" w:rsidRDefault="00BD41D6" w:rsidP="00B476F0">
                  <w:pPr>
                    <w:jc w:val="center"/>
                    <w:rPr>
                      <w:b/>
                      <w:sz w:val="36"/>
                    </w:rPr>
                  </w:pPr>
                </w:p>
              </w:txbxContent>
            </v:textbox>
          </v:shape>
        </w:pict>
      </w:r>
      <w:r>
        <w:rPr>
          <w:rFonts w:ascii="Times New Roman" w:hAnsi="Times New Roman" w:cs="Times New Roman"/>
          <w:noProof/>
          <w:sz w:val="40"/>
          <w:szCs w:val="40"/>
        </w:rPr>
        <w:pict>
          <v:shape id="_x0000_s1994" type="#_x0000_t202" style="position:absolute;left:0;text-align:left;margin-left:24.3pt;margin-top:27.35pt;width:124.8pt;height:1in;z-index:251911168" o:allowincell="f" fillcolor="#969696">
            <v:textbox style="mso-next-textbox:#_x0000_s1994">
              <w:txbxContent>
                <w:p w:rsidR="00BD41D6" w:rsidRDefault="00BD41D6" w:rsidP="00B476F0">
                  <w:pPr>
                    <w:jc w:val="center"/>
                    <w:rPr>
                      <w:b/>
                      <w:sz w:val="36"/>
                    </w:rPr>
                  </w:pPr>
                  <w:r>
                    <w:rPr>
                      <w:b/>
                      <w:sz w:val="36"/>
                    </w:rPr>
                    <w:t>MANAGE</w:t>
                  </w:r>
                </w:p>
                <w:p w:rsidR="00BD41D6" w:rsidRDefault="00BD41D6" w:rsidP="00B476F0">
                  <w:pPr>
                    <w:jc w:val="center"/>
                    <w:rPr>
                      <w:b/>
                      <w:sz w:val="36"/>
                    </w:rPr>
                  </w:pPr>
                  <w:r>
                    <w:rPr>
                      <w:b/>
                      <w:sz w:val="36"/>
                    </w:rPr>
                    <w:t>GROUPS</w:t>
                  </w:r>
                </w:p>
                <w:p w:rsidR="00BD41D6" w:rsidRDefault="00BD41D6" w:rsidP="00B476F0">
                  <w:pPr>
                    <w:jc w:val="center"/>
                    <w:rPr>
                      <w:b/>
                      <w:sz w:val="36"/>
                    </w:rPr>
                  </w:pPr>
                  <w:r>
                    <w:rPr>
                      <w:b/>
                      <w:sz w:val="36"/>
                    </w:rPr>
                    <w:t>RECORD</w:t>
                  </w:r>
                </w:p>
                <w:p w:rsidR="00BD41D6" w:rsidRDefault="00BD41D6" w:rsidP="00B476F0">
                  <w:pPr>
                    <w:jc w:val="center"/>
                    <w:rPr>
                      <w:b/>
                      <w:sz w:val="36"/>
                    </w:rPr>
                  </w:pPr>
                </w:p>
              </w:txbxContent>
            </v:textbox>
          </v:shape>
        </w:pict>
      </w:r>
    </w:p>
    <w:p w:rsidR="00B476F0" w:rsidRPr="00490F45" w:rsidRDefault="00B476F0" w:rsidP="00B476F0">
      <w:pPr>
        <w:jc w:val="both"/>
        <w:rPr>
          <w:rFonts w:ascii="Times New Roman" w:hAnsi="Times New Roman" w:cs="Times New Roman"/>
          <w:b/>
          <w:sz w:val="40"/>
          <w:szCs w:val="40"/>
          <w:u w:val="single"/>
        </w:rPr>
      </w:pPr>
    </w:p>
    <w:p w:rsidR="00B476F0" w:rsidRPr="00490F45" w:rsidRDefault="00B476F0" w:rsidP="00B476F0">
      <w:pPr>
        <w:jc w:val="both"/>
        <w:rPr>
          <w:rFonts w:ascii="Times New Roman" w:hAnsi="Times New Roman" w:cs="Times New Roman"/>
          <w:b/>
          <w:sz w:val="40"/>
          <w:szCs w:val="40"/>
          <w:u w:val="single"/>
        </w:rPr>
      </w:pPr>
    </w:p>
    <w:p w:rsidR="00B476F0" w:rsidRPr="00490F45" w:rsidRDefault="00B476F0" w:rsidP="00B476F0">
      <w:pPr>
        <w:jc w:val="both"/>
        <w:rPr>
          <w:rFonts w:ascii="Times New Roman" w:hAnsi="Times New Roman" w:cs="Times New Roman"/>
          <w:b/>
          <w:sz w:val="40"/>
          <w:szCs w:val="40"/>
        </w:rPr>
      </w:pPr>
    </w:p>
    <w:p w:rsidR="00B476F0" w:rsidRPr="00490F45" w:rsidRDefault="00B476F0" w:rsidP="00B476F0">
      <w:pPr>
        <w:jc w:val="both"/>
        <w:rPr>
          <w:rFonts w:ascii="Times New Roman" w:hAnsi="Times New Roman" w:cs="Times New Roman"/>
          <w:b/>
          <w:sz w:val="40"/>
          <w:szCs w:val="40"/>
        </w:rPr>
      </w:pPr>
    </w:p>
    <w:p w:rsidR="00B476F0" w:rsidRPr="00490F45" w:rsidRDefault="00B476F0" w:rsidP="00B476F0">
      <w:pPr>
        <w:jc w:val="both"/>
        <w:rPr>
          <w:rFonts w:ascii="Times New Roman" w:hAnsi="Times New Roman" w:cs="Times New Roman"/>
          <w:b/>
          <w:sz w:val="40"/>
          <w:szCs w:val="40"/>
        </w:rPr>
      </w:pPr>
    </w:p>
    <w:p w:rsidR="00B476F0" w:rsidRPr="00490F45" w:rsidRDefault="00B476F0" w:rsidP="00B476F0">
      <w:pPr>
        <w:rPr>
          <w:rFonts w:ascii="Times New Roman" w:hAnsi="Times New Roman" w:cs="Times New Roman"/>
        </w:rPr>
      </w:pPr>
    </w:p>
    <w:p w:rsidR="00850C9E" w:rsidRPr="00490F45" w:rsidRDefault="00850C9E" w:rsidP="00850C9E">
      <w:pPr>
        <w:jc w:val="center"/>
        <w:rPr>
          <w:rFonts w:ascii="Times New Roman" w:hAnsi="Times New Roman" w:cs="Times New Roman"/>
          <w:b/>
          <w:color w:val="000000"/>
          <w:sz w:val="32"/>
          <w:szCs w:val="32"/>
          <w:u w:val="single"/>
        </w:rPr>
      </w:pPr>
    </w:p>
    <w:p w:rsidR="00B476F0" w:rsidRPr="00490F45" w:rsidRDefault="00B476F0" w:rsidP="00850C9E">
      <w:pPr>
        <w:jc w:val="center"/>
        <w:rPr>
          <w:rFonts w:ascii="Times New Roman" w:hAnsi="Times New Roman" w:cs="Times New Roman"/>
          <w:b/>
          <w:color w:val="000000"/>
          <w:sz w:val="32"/>
          <w:szCs w:val="32"/>
          <w:u w:val="single"/>
        </w:rPr>
      </w:pPr>
    </w:p>
    <w:p w:rsidR="00DD130B" w:rsidRPr="00490F45" w:rsidRDefault="00DD130B" w:rsidP="00956B59">
      <w:pPr>
        <w:jc w:val="center"/>
        <w:rPr>
          <w:rFonts w:ascii="Times New Roman" w:hAnsi="Times New Roman" w:cs="Times New Roman"/>
          <w:b/>
          <w:sz w:val="32"/>
          <w:szCs w:val="32"/>
          <w:u w:val="single"/>
        </w:rPr>
      </w:pPr>
    </w:p>
    <w:p w:rsidR="00DD130B" w:rsidRPr="00490F45" w:rsidRDefault="00DD130B" w:rsidP="00956B59">
      <w:pPr>
        <w:jc w:val="center"/>
        <w:rPr>
          <w:rFonts w:ascii="Times New Roman" w:hAnsi="Times New Roman" w:cs="Times New Roman"/>
          <w:b/>
          <w:sz w:val="32"/>
          <w:szCs w:val="32"/>
          <w:u w:val="single"/>
        </w:rPr>
      </w:pPr>
    </w:p>
    <w:p w:rsidR="00956B59" w:rsidRPr="00490F45" w:rsidRDefault="00956B59" w:rsidP="00956B59">
      <w:pPr>
        <w:jc w:val="center"/>
        <w:rPr>
          <w:rFonts w:ascii="Times New Roman" w:hAnsi="Times New Roman" w:cs="Times New Roman"/>
          <w:b/>
          <w:sz w:val="32"/>
          <w:szCs w:val="32"/>
          <w:u w:val="single"/>
        </w:rPr>
      </w:pPr>
      <w:r w:rsidRPr="00490F45">
        <w:rPr>
          <w:rFonts w:ascii="Times New Roman" w:hAnsi="Times New Roman" w:cs="Times New Roman"/>
          <w:b/>
          <w:sz w:val="32"/>
          <w:szCs w:val="32"/>
          <w:u w:val="single"/>
        </w:rPr>
        <w:t>3.4.2 Diagram0</w:t>
      </w:r>
    </w:p>
    <w:p w:rsidR="00956B59" w:rsidRPr="00490F45" w:rsidRDefault="00956B59" w:rsidP="00956B59">
      <w:pPr>
        <w:pStyle w:val="PlainText"/>
        <w:rPr>
          <w:rFonts w:ascii="Times New Roman" w:hAnsi="Times New Roman" w:cs="Times New Roman"/>
          <w:b/>
          <w:bCs/>
          <w:sz w:val="40"/>
          <w:szCs w:val="40"/>
        </w:rPr>
      </w:pPr>
    </w:p>
    <w:p w:rsidR="00956B59" w:rsidRPr="00490F45" w:rsidRDefault="00BD41D6" w:rsidP="00956B59">
      <w:pPr>
        <w:rPr>
          <w:rFonts w:ascii="Times New Roman" w:hAnsi="Times New Roman" w:cs="Times New Roman"/>
          <w:b/>
          <w:sz w:val="40"/>
          <w:szCs w:val="40"/>
        </w:rPr>
      </w:pPr>
      <w:r>
        <w:rPr>
          <w:rFonts w:ascii="Times New Roman" w:hAnsi="Times New Roman" w:cs="Times New Roman"/>
          <w:b/>
          <w:noProof/>
          <w:sz w:val="40"/>
          <w:szCs w:val="40"/>
          <w:lang w:val="en-IN" w:eastAsia="en-IN"/>
        </w:rPr>
        <w:pict>
          <v:rect id="Rectangle 37" o:spid="_x0000_s2008" style="position:absolute;margin-left:178.5pt;margin-top:18.45pt;width:115.25pt;height:31.5pt;z-index:25192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">
            <v:textbox style="mso-next-textbox:#Rectangle 37">
              <w:txbxContent>
                <w:p w:rsidR="00BD41D6" w:rsidRPr="00821DE7" w:rsidRDefault="00BD41D6" w:rsidP="00956B59">
                  <w:pPr>
                    <w:jc w:val="center"/>
                    <w:rPr>
                      <w:rFonts w:ascii="Times New Roman" w:hAnsi="Times New Roman" w:cs="Times New Roman"/>
                      <w:sz w:val="32"/>
                      <w:szCs w:val="32"/>
                    </w:rPr>
                  </w:pPr>
                  <w:r>
                    <w:rPr>
                      <w:rFonts w:ascii="Times New Roman" w:hAnsi="Times New Roman" w:cs="Times New Roman"/>
                      <w:sz w:val="32"/>
                      <w:szCs w:val="32"/>
                    </w:rPr>
                    <w:t>LOGIN</w:t>
                  </w:r>
                </w:p>
              </w:txbxContent>
            </v:textbox>
          </v:rect>
        </w:pict>
      </w:r>
    </w:p>
    <w:p w:rsidR="00956B59" w:rsidRPr="00490F45" w:rsidRDefault="00BD41D6" w:rsidP="00956B59">
      <w:pPr>
        <w:rPr>
          <w:rFonts w:ascii="Times New Roman" w:hAnsi="Times New Roman" w:cs="Times New Roman"/>
          <w:b/>
          <w:sz w:val="40"/>
          <w:szCs w:val="40"/>
        </w:rPr>
      </w:pPr>
      <w:r>
        <w:rPr>
          <w:rFonts w:ascii="Times New Roman" w:hAnsi="Times New Roman" w:cs="Times New Roman"/>
          <w:b/>
          <w:noProof/>
          <w:sz w:val="40"/>
          <w:szCs w:val="40"/>
          <w:lang w:val="en-IN" w:eastAsia="en-IN"/>
        </w:rPr>
        <w:pict>
          <v:shape id="Straight Arrow Connector 45" o:spid="_x0000_s2000" type="#_x0000_t32" style="position:absolute;margin-left:231.2pt;margin-top:13.5pt;width:0;height:28.5pt;z-index:25191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">
            <v:stroke endarrow="block"/>
          </v:shape>
        </w:pict>
      </w:r>
      <w:r>
        <w:rPr>
          <w:rFonts w:ascii="Times New Roman" w:hAnsi="Times New Roman" w:cs="Times New Roman"/>
          <w:b/>
          <w:noProof/>
          <w:sz w:val="40"/>
          <w:szCs w:val="40"/>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2" o:spid="_x0000_s2003" type="#_x0000_t34" style="position:absolute;margin-left:247.5pt;margin-top:84pt;width:37.5pt;height:36pt;rotation:90;flip:x;z-index:25192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">
            <v:stroke endarrow="block"/>
          </v:shape>
        </w:pict>
      </w:r>
      <w:r w:rsidR="00956B59" w:rsidRPr="00490F45">
        <w:rPr>
          <w:rFonts w:ascii="Times New Roman" w:hAnsi="Times New Roman" w:cs="Times New Roman"/>
          <w:b/>
          <w:sz w:val="40"/>
          <w:szCs w:val="40"/>
        </w:rPr>
        <w:t xml:space="preserve"> </w:t>
      </w:r>
    </w:p>
    <w:p w:rsidR="00956B59" w:rsidRPr="00490F45" w:rsidRDefault="00BD41D6" w:rsidP="00956B59">
      <w:pPr>
        <w:pStyle w:val="PlainText"/>
        <w:rPr>
          <w:rFonts w:ascii="Times New Roman" w:hAnsi="Times New Roman" w:cs="Times New Roman"/>
          <w:b/>
          <w:bCs/>
          <w:sz w:val="40"/>
          <w:szCs w:val="40"/>
        </w:rPr>
      </w:pPr>
      <w:r>
        <w:rPr>
          <w:rFonts w:ascii="Times New Roman" w:hAnsi="Times New Roman" w:cs="Times New Roman"/>
          <w:b/>
          <w:noProof/>
          <w:sz w:val="40"/>
          <w:szCs w:val="40"/>
          <w:lang w:val="en-IN" w:eastAsia="en-IN"/>
        </w:rPr>
        <w:pict>
          <v:rect id="Rectangle 38" o:spid="_x0000_s2007" style="position:absolute;margin-left:173.25pt;margin-top:9.3pt;width:115.25pt;height:37.5pt;z-index:25192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">
            <v:textbox style="mso-next-textbox:#Rectangle 38">
              <w:txbxContent>
                <w:p w:rsidR="00BD41D6" w:rsidRPr="00F66C92" w:rsidRDefault="00BD41D6" w:rsidP="00956B59">
                  <w:pPr>
                    <w:jc w:val="center"/>
                    <w:rPr>
                      <w:rFonts w:ascii="Times New Roman" w:hAnsi="Times New Roman" w:cs="Times New Roman"/>
                      <w:sz w:val="40"/>
                      <w:szCs w:val="40"/>
                    </w:rPr>
                  </w:pPr>
                  <w:r>
                    <w:rPr>
                      <w:rFonts w:ascii="Times New Roman" w:hAnsi="Times New Roman" w:cs="Times New Roman"/>
                      <w:sz w:val="32"/>
                      <w:szCs w:val="32"/>
                    </w:rPr>
                    <w:t>USER</w:t>
                  </w:r>
                </w:p>
              </w:txbxContent>
            </v:textbox>
          </v:rect>
        </w:pict>
      </w:r>
    </w:p>
    <w:p w:rsidR="00956B59" w:rsidRPr="00490F45" w:rsidRDefault="00956B59" w:rsidP="00956B59">
      <w:pPr>
        <w:pStyle w:val="PlainText"/>
        <w:rPr>
          <w:rFonts w:ascii="Times New Roman" w:hAnsi="Times New Roman" w:cs="Times New Roman"/>
          <w:b/>
          <w:bCs/>
          <w:sz w:val="40"/>
          <w:szCs w:val="40"/>
        </w:rPr>
      </w:pPr>
    </w:p>
    <w:p w:rsidR="00956B59" w:rsidRPr="00490F45" w:rsidRDefault="00BD41D6" w:rsidP="00956B59">
      <w:pPr>
        <w:pStyle w:val="PlainText"/>
        <w:rPr>
          <w:rFonts w:ascii="Times New Roman" w:hAnsi="Times New Roman" w:cs="Times New Roman"/>
          <w:b/>
          <w:bCs/>
          <w:sz w:val="40"/>
          <w:szCs w:val="40"/>
        </w:rPr>
      </w:pPr>
      <w:r>
        <w:rPr>
          <w:rFonts w:ascii="Times New Roman" w:hAnsi="Times New Roman" w:cs="Times New Roman"/>
          <w:b/>
          <w:noProof/>
          <w:sz w:val="40"/>
          <w:szCs w:val="40"/>
          <w:lang w:val="en-IN" w:eastAsia="en-IN"/>
        </w:rPr>
        <w:pict>
          <v:shape id="Elbow Connector 41" o:spid="_x0000_s2004" type="#_x0000_t34" style="position:absolute;margin-left:175.5pt;margin-top:3.8pt;width:37.5pt;height:31.5pt;rotation:90;z-index:25192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" adj=",-197211,-162432">
            <v:stroke endarrow="block"/>
          </v:shape>
        </w:pict>
      </w:r>
    </w:p>
    <w:p w:rsidR="00956B59" w:rsidRPr="00490F45" w:rsidRDefault="00BD41D6" w:rsidP="00956B59">
      <w:pPr>
        <w:pStyle w:val="PlainText"/>
        <w:rPr>
          <w:rFonts w:ascii="Times New Roman" w:hAnsi="Times New Roman" w:cs="Times New Roman"/>
          <w:b/>
          <w:bCs/>
          <w:sz w:val="40"/>
          <w:szCs w:val="40"/>
        </w:rPr>
      </w:pPr>
      <w:r>
        <w:rPr>
          <w:rFonts w:ascii="Times New Roman" w:hAnsi="Times New Roman" w:cs="Times New Roman"/>
          <w:b/>
          <w:noProof/>
          <w:sz w:val="40"/>
          <w:szCs w:val="40"/>
          <w:lang w:val="en-IN" w:eastAsia="en-IN"/>
        </w:rPr>
        <w:pict>
          <v:rect id="Rectangle 36" o:spid="_x0000_s2009" style="position:absolute;margin-left:121.5pt;margin-top:15.3pt;width:109.7pt;height:45.85pt;z-index:2519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">
            <v:textbox style="mso-next-textbox:#Rectangle 36">
              <w:txbxContent>
                <w:p w:rsidR="00BD41D6" w:rsidRPr="00821DE7" w:rsidRDefault="00BD41D6" w:rsidP="00956B59">
                  <w:pPr>
                    <w:jc w:val="center"/>
                    <w:rPr>
                      <w:rFonts w:ascii="Times New Roman" w:hAnsi="Times New Roman" w:cs="Times New Roman"/>
                      <w:sz w:val="32"/>
                      <w:szCs w:val="32"/>
                    </w:rPr>
                  </w:pPr>
                  <w:r>
                    <w:rPr>
                      <w:rFonts w:ascii="Times New Roman" w:hAnsi="Times New Roman" w:cs="Times New Roman"/>
                      <w:sz w:val="32"/>
                      <w:szCs w:val="32"/>
                    </w:rPr>
                    <w:t>REGISTER</w:t>
                  </w:r>
                </w:p>
              </w:txbxContent>
            </v:textbox>
          </v:rect>
        </w:pict>
      </w:r>
      <w:r>
        <w:rPr>
          <w:rFonts w:ascii="Times New Roman" w:hAnsi="Times New Roman" w:cs="Times New Roman"/>
          <w:b/>
          <w:noProof/>
          <w:sz w:val="40"/>
          <w:szCs w:val="40"/>
          <w:lang w:val="en-IN" w:eastAsia="en-IN"/>
        </w:rPr>
        <w:pict>
          <v:rect id="Rectangle 39" o:spid="_x0000_s2006" style="position:absolute;margin-left:257.15pt;margin-top:15.3pt;width:109.6pt;height:45.85pt;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">
            <v:textbox style="mso-next-textbox:#Rectangle 39">
              <w:txbxContent>
                <w:p w:rsidR="00BD41D6" w:rsidRPr="00821DE7" w:rsidRDefault="00BD41D6" w:rsidP="00956B59">
                  <w:pPr>
                    <w:jc w:val="center"/>
                    <w:rPr>
                      <w:rFonts w:ascii="Times New Roman" w:hAnsi="Times New Roman" w:cs="Times New Roman"/>
                      <w:sz w:val="32"/>
                      <w:szCs w:val="32"/>
                    </w:rPr>
                  </w:pPr>
                  <w:r>
                    <w:rPr>
                      <w:rFonts w:ascii="Times New Roman" w:hAnsi="Times New Roman" w:cs="Times New Roman"/>
                      <w:sz w:val="32"/>
                      <w:szCs w:val="32"/>
                    </w:rPr>
                    <w:t>MAINTAIN GROUP</w:t>
                  </w:r>
                </w:p>
              </w:txbxContent>
            </v:textbox>
          </v:rect>
        </w:pict>
      </w:r>
    </w:p>
    <w:p w:rsidR="00956B59" w:rsidRPr="00490F45" w:rsidRDefault="00956B59" w:rsidP="00956B59">
      <w:pPr>
        <w:pStyle w:val="PlainText"/>
        <w:rPr>
          <w:rFonts w:ascii="Times New Roman" w:hAnsi="Times New Roman" w:cs="Times New Roman"/>
          <w:b/>
          <w:bCs/>
          <w:sz w:val="40"/>
          <w:szCs w:val="40"/>
        </w:rPr>
      </w:pPr>
    </w:p>
    <w:p w:rsidR="00956B59" w:rsidRPr="00490F45" w:rsidRDefault="00BD41D6" w:rsidP="00956B59">
      <w:pPr>
        <w:pStyle w:val="PlainText"/>
        <w:rPr>
          <w:rFonts w:ascii="Times New Roman" w:hAnsi="Times New Roman" w:cs="Times New Roman"/>
          <w:b/>
          <w:bCs/>
          <w:sz w:val="40"/>
          <w:szCs w:val="40"/>
        </w:rPr>
      </w:pPr>
      <w:r>
        <w:rPr>
          <w:rFonts w:ascii="Times New Roman" w:hAnsi="Times New Roman" w:cs="Times New Roman"/>
          <w:b/>
          <w:noProof/>
          <w:sz w:val="40"/>
          <w:szCs w:val="40"/>
          <w:lang w:val="en-IN" w:eastAsia="en-IN"/>
        </w:rPr>
        <w:pict>
          <v:shape id="Elbow Connector 43" o:spid="_x0000_s2002" type="#_x0000_t34" style="position:absolute;margin-left:169.15pt;margin-top:19.25pt;width:45pt;height:36.75pt;rotation:90;flip:x;z-index:25192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">
            <v:stroke endarrow="block"/>
          </v:shape>
        </w:pict>
      </w:r>
      <w:r>
        <w:rPr>
          <w:rFonts w:ascii="Times New Roman" w:hAnsi="Times New Roman" w:cs="Times New Roman"/>
          <w:b/>
          <w:noProof/>
          <w:sz w:val="40"/>
          <w:szCs w:val="40"/>
          <w:lang w:val="en-IN" w:eastAsia="en-IN"/>
        </w:rPr>
        <w:pict>
          <v:shape id="Elbow Connector 44" o:spid="_x0000_s2001" type="#_x0000_t34" style="position:absolute;margin-left:257.75pt;margin-top:24.15pt;width:45pt;height:27pt;rotation:90;z-index:25191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">
            <v:stroke endarrow="block"/>
          </v:shape>
        </w:pict>
      </w:r>
    </w:p>
    <w:p w:rsidR="00956B59" w:rsidRPr="00490F45" w:rsidRDefault="00956B59" w:rsidP="00956B59">
      <w:pPr>
        <w:pStyle w:val="PlainText"/>
        <w:rPr>
          <w:rFonts w:ascii="Times New Roman" w:hAnsi="Times New Roman" w:cs="Times New Roman"/>
          <w:b/>
          <w:bCs/>
          <w:sz w:val="40"/>
          <w:szCs w:val="40"/>
        </w:rPr>
      </w:pPr>
    </w:p>
    <w:p w:rsidR="00956B59" w:rsidRPr="00490F45" w:rsidRDefault="00BD41D6" w:rsidP="00956B59">
      <w:pPr>
        <w:pStyle w:val="PlainText"/>
        <w:rPr>
          <w:rFonts w:ascii="Times New Roman" w:hAnsi="Times New Roman" w:cs="Times New Roman"/>
          <w:b/>
          <w:bCs/>
          <w:sz w:val="40"/>
          <w:szCs w:val="40"/>
        </w:rPr>
      </w:pPr>
      <w:r>
        <w:rPr>
          <w:rFonts w:ascii="Times New Roman" w:hAnsi="Times New Roman" w:cs="Times New Roman"/>
          <w:b/>
          <w:noProof/>
          <w:sz w:val="40"/>
          <w:szCs w:val="40"/>
          <w:lang w:val="en-IN" w:eastAsia="en-IN"/>
        </w:rPr>
        <w:pict>
          <v:rect id="Rectangle 40" o:spid="_x0000_s2005" style="position:absolute;margin-left:178.5pt;margin-top:14.15pt;width:122.55pt;height:27.3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">
            <v:textbox style="mso-next-textbox:#Rectangle 40">
              <w:txbxContent>
                <w:p w:rsidR="00BD41D6" w:rsidRPr="00821DE7" w:rsidRDefault="00BD41D6" w:rsidP="00956B59">
                  <w:pPr>
                    <w:jc w:val="center"/>
                    <w:rPr>
                      <w:rFonts w:ascii="Times New Roman" w:hAnsi="Times New Roman" w:cs="Times New Roman"/>
                      <w:sz w:val="32"/>
                      <w:szCs w:val="32"/>
                    </w:rPr>
                  </w:pPr>
                  <w:r>
                    <w:rPr>
                      <w:rFonts w:ascii="Times New Roman" w:hAnsi="Times New Roman" w:cs="Times New Roman"/>
                      <w:sz w:val="32"/>
                      <w:szCs w:val="32"/>
                    </w:rPr>
                    <w:t>CHAT</w:t>
                  </w:r>
                </w:p>
              </w:txbxContent>
            </v:textbox>
          </v:rect>
        </w:pict>
      </w:r>
    </w:p>
    <w:p w:rsidR="00956B59" w:rsidRPr="00490F45" w:rsidRDefault="00956B59" w:rsidP="00956B59">
      <w:pPr>
        <w:rPr>
          <w:rFonts w:ascii="Times New Roman" w:hAnsi="Times New Roman" w:cs="Times New Roman"/>
        </w:rPr>
      </w:pPr>
    </w:p>
    <w:p w:rsidR="00B476F0" w:rsidRPr="00490F45" w:rsidRDefault="00B476F0"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956B59" w:rsidRPr="00490F45" w:rsidRDefault="00956B59" w:rsidP="00850C9E">
      <w:pPr>
        <w:jc w:val="center"/>
        <w:rPr>
          <w:rFonts w:ascii="Times New Roman" w:hAnsi="Times New Roman" w:cs="Times New Roman"/>
          <w:b/>
          <w:color w:val="000000"/>
          <w:sz w:val="32"/>
          <w:szCs w:val="32"/>
          <w:u w:val="single"/>
        </w:rPr>
      </w:pPr>
    </w:p>
    <w:p w:rsidR="00850C9E" w:rsidRPr="00490F45" w:rsidRDefault="00850C9E" w:rsidP="00850C9E">
      <w:pPr>
        <w:jc w:val="center"/>
        <w:rPr>
          <w:rFonts w:ascii="Times New Roman" w:hAnsi="Times New Roman" w:cs="Times New Roman"/>
          <w:b/>
          <w:color w:val="000000"/>
          <w:sz w:val="32"/>
          <w:szCs w:val="32"/>
          <w:u w:val="single"/>
        </w:rPr>
      </w:pPr>
      <w:r w:rsidRPr="00490F45">
        <w:rPr>
          <w:rFonts w:ascii="Times New Roman" w:hAnsi="Times New Roman" w:cs="Times New Roman"/>
          <w:b/>
          <w:color w:val="000000"/>
          <w:sz w:val="32"/>
          <w:szCs w:val="32"/>
          <w:u w:val="single"/>
        </w:rPr>
        <w:t>Data Flow Diagram</w:t>
      </w:r>
    </w:p>
    <w:p w:rsidR="003C64A8" w:rsidRPr="00490F45" w:rsidRDefault="00BD41D6" w:rsidP="003C64A8">
      <w:pPr>
        <w:rPr>
          <w:rFonts w:ascii="Times New Roman" w:hAnsi="Times New Roman" w:cs="Times New Roman"/>
          <w:color w:val="000000"/>
          <w:sz w:val="27"/>
          <w:szCs w:val="27"/>
        </w:rPr>
      </w:pPr>
      <w:r>
        <w:rPr>
          <w:rFonts w:ascii="Times New Roman" w:hAnsi="Times New Roman" w:cs="Times New Roman"/>
          <w:b/>
          <w:noProof/>
          <w:sz w:val="32"/>
          <w:szCs w:val="32"/>
          <w:u w:val="single"/>
        </w:rPr>
        <w:pict>
          <v:oval id="_x0000_s1907" style="position:absolute;margin-left:185.95pt;margin-top:21.95pt;width:100.8pt;height:92.7pt;z-index:251820032">
            <v:textbox style="mso-next-textbox:#_x0000_s1907">
              <w:txbxContent>
                <w:p w:rsidR="00BD41D6" w:rsidRPr="00916A4F" w:rsidRDefault="00BD41D6" w:rsidP="003D4309">
                  <w:pPr>
                    <w:jc w:val="center"/>
                    <w:rPr>
                      <w:rFonts w:ascii="Baskerville Old Face" w:hAnsi="Baskerville Old Face"/>
                      <w:sz w:val="24"/>
                      <w:szCs w:val="24"/>
                    </w:rPr>
                  </w:pPr>
                  <w:r w:rsidRPr="00916A4F">
                    <w:rPr>
                      <w:rFonts w:ascii="Baskerville Old Face" w:hAnsi="Baskerville Old Face"/>
                      <w:sz w:val="24"/>
                      <w:szCs w:val="24"/>
                    </w:rPr>
                    <w:t>Validate user id &amp; Password</w:t>
                  </w:r>
                </w:p>
              </w:txbxContent>
            </v:textbox>
          </v:oval>
        </w:pict>
      </w:r>
      <w:r w:rsidR="003C64A8" w:rsidRPr="00490F45">
        <w:rPr>
          <w:rFonts w:ascii="Times New Roman" w:hAnsi="Times New Roman" w:cs="Times New Roman"/>
          <w:color w:val="000000"/>
          <w:sz w:val="27"/>
          <w:szCs w:val="27"/>
        </w:rPr>
        <w:t xml:space="preserve">                    </w:t>
      </w:r>
    </w:p>
    <w:p w:rsidR="003C64A8" w:rsidRPr="00490F45" w:rsidRDefault="00BD41D6" w:rsidP="003C64A8">
      <w:pPr>
        <w:rPr>
          <w:rFonts w:ascii="Times New Roman" w:hAnsi="Times New Roman" w:cs="Times New Roman"/>
          <w:sz w:val="24"/>
          <w:szCs w:val="24"/>
        </w:rPr>
      </w:pPr>
      <w:r>
        <w:rPr>
          <w:rFonts w:ascii="Times New Roman" w:hAnsi="Times New Roman" w:cs="Times New Roman"/>
          <w:b/>
          <w:noProof/>
          <w:sz w:val="32"/>
          <w:szCs w:val="32"/>
          <w:u w:val="single"/>
        </w:rPr>
        <w:pict>
          <v:shape id="_x0000_s1914" type="#_x0000_t32" style="position:absolute;margin-left:60.75pt;margin-top:3.2pt;width:0;height:22.6pt;z-index:251827200" o:connectortype="straight">
            <v:stroke endarrow="block"/>
          </v:shape>
        </w:pict>
      </w:r>
      <w:r>
        <w:rPr>
          <w:rFonts w:ascii="Times New Roman" w:hAnsi="Times New Roman" w:cs="Times New Roman"/>
          <w:b/>
          <w:noProof/>
          <w:sz w:val="32"/>
          <w:szCs w:val="32"/>
          <w:u w:val="single"/>
        </w:rPr>
        <w:pict>
          <v:shape id="_x0000_s1913" type="#_x0000_t32" style="position:absolute;margin-left:60.75pt;margin-top:3.2pt;width:150.85pt;height:0;flip:x;z-index:251826176" o:connectortype="straight"/>
        </w:pict>
      </w:r>
      <w:r w:rsidR="003C64A8" w:rsidRPr="00490F45">
        <w:rPr>
          <w:rFonts w:ascii="Times New Roman" w:hAnsi="Times New Roman" w:cs="Times New Roman"/>
          <w:sz w:val="24"/>
          <w:szCs w:val="24"/>
        </w:rPr>
        <w:t xml:space="preserve">                 </w:t>
      </w:r>
      <w:r w:rsidR="003D4309" w:rsidRPr="00490F45">
        <w:rPr>
          <w:rFonts w:ascii="Times New Roman" w:hAnsi="Times New Roman" w:cs="Times New Roman"/>
          <w:sz w:val="24"/>
          <w:szCs w:val="24"/>
        </w:rPr>
        <w:t xml:space="preserve">     </w:t>
      </w:r>
      <w:r w:rsidR="003C64A8" w:rsidRPr="00490F45">
        <w:rPr>
          <w:rFonts w:ascii="Times New Roman" w:hAnsi="Times New Roman" w:cs="Times New Roman"/>
          <w:sz w:val="24"/>
          <w:szCs w:val="24"/>
        </w:rPr>
        <w:t xml:space="preserve"> </w:t>
      </w:r>
      <w:r>
        <w:rPr>
          <w:rFonts w:ascii="Times New Roman" w:hAnsi="Times New Roman" w:cs="Times New Roman"/>
          <w:b/>
          <w:noProof/>
          <w:sz w:val="32"/>
          <w:szCs w:val="32"/>
          <w:u w:val="single"/>
        </w:rPr>
        <w:pict>
          <v:rect id="_x0000_s1908" style="position:absolute;margin-left:365.65pt;margin-top:20.1pt;width:67pt;height:28.8pt;z-index:251821056;mso-position-horizontal-relative:text;mso-position-vertical-relative:text">
            <v:textbox style="mso-next-textbox:#_x0000_s1908">
              <w:txbxContent>
                <w:p w:rsidR="00BD41D6" w:rsidRPr="00916A4F" w:rsidRDefault="00BD41D6" w:rsidP="003D4309">
                  <w:pPr>
                    <w:jc w:val="center"/>
                    <w:rPr>
                      <w:rFonts w:ascii="Baskerville Old Face" w:hAnsi="Baskerville Old Face"/>
                      <w:sz w:val="24"/>
                      <w:szCs w:val="24"/>
                    </w:rPr>
                  </w:pPr>
                  <w:r w:rsidRPr="00916A4F">
                    <w:rPr>
                      <w:rFonts w:ascii="Baskerville Old Face" w:hAnsi="Baskerville Old Face"/>
                      <w:sz w:val="24"/>
                      <w:szCs w:val="24"/>
                    </w:rPr>
                    <w:t>Admin</w:t>
                  </w:r>
                </w:p>
              </w:txbxContent>
            </v:textbox>
          </v:rect>
        </w:pict>
      </w:r>
      <w:r w:rsidR="003C64A8" w:rsidRPr="00490F45">
        <w:rPr>
          <w:rFonts w:ascii="Times New Roman" w:hAnsi="Times New Roman" w:cs="Times New Roman"/>
          <w:sz w:val="24"/>
          <w:szCs w:val="24"/>
        </w:rPr>
        <w:t>Access granted</w:t>
      </w:r>
      <w:r w:rsidR="003C64A8" w:rsidRPr="00490F45">
        <w:rPr>
          <w:rFonts w:ascii="Times New Roman" w:hAnsi="Times New Roman" w:cs="Times New Roman"/>
          <w:b/>
          <w:sz w:val="32"/>
          <w:szCs w:val="32"/>
          <w:u w:val="single"/>
        </w:rPr>
        <w:t xml:space="preserve">                                        </w:t>
      </w:r>
    </w:p>
    <w:p w:rsidR="003C64A8" w:rsidRPr="00490F45" w:rsidRDefault="00BD41D6" w:rsidP="003C64A8">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pict>
          <v:shape id="_x0000_s1932" type="#_x0000_t32" style="position:absolute;left:0;text-align:left;margin-left:282.75pt;margin-top:2.95pt;width:82.9pt;height:.05pt;flip:x;z-index:251845632" o:connectortype="straight">
            <v:stroke endarrow="block"/>
          </v:shape>
        </w:pict>
      </w:r>
      <w:r>
        <w:rPr>
          <w:rFonts w:ascii="Times New Roman" w:hAnsi="Times New Roman" w:cs="Times New Roman"/>
          <w:b/>
          <w:noProof/>
          <w:sz w:val="32"/>
          <w:szCs w:val="32"/>
          <w:u w:val="single"/>
        </w:rPr>
        <w:pict>
          <v:shape id="_x0000_s1928" type="#_x0000_t32" style="position:absolute;left:0;text-align:left;margin-left:392.5pt;margin-top:26.05pt;width:0;height:159.35pt;flip:y;z-index:251841536" o:connectortype="straight">
            <v:stroke endarrow="block"/>
          </v:shape>
        </w:pict>
      </w:r>
      <w:r>
        <w:rPr>
          <w:rFonts w:ascii="Times New Roman" w:hAnsi="Times New Roman" w:cs="Times New Roman"/>
          <w:b/>
          <w:noProof/>
          <w:sz w:val="32"/>
          <w:szCs w:val="32"/>
          <w:u w:val="single"/>
        </w:rPr>
        <w:pict>
          <v:shape id="_x0000_s1922" type="#_x0000_t32" style="position:absolute;left:0;text-align:left;margin-left:286.75pt;margin-top:26.75pt;width:39.45pt;height:0;flip:x;z-index:251835392" o:connectortype="straight">
            <v:stroke endarrow="block"/>
          </v:shape>
        </w:pict>
      </w:r>
      <w:r>
        <w:rPr>
          <w:rFonts w:ascii="Times New Roman" w:hAnsi="Times New Roman" w:cs="Times New Roman"/>
          <w:b/>
          <w:noProof/>
          <w:sz w:val="32"/>
          <w:szCs w:val="32"/>
          <w:u w:val="single"/>
        </w:rPr>
        <w:pict>
          <v:shape id="_x0000_s1923" type="#_x0000_t32" style="position:absolute;left:0;text-align:left;margin-left:326.2pt;margin-top:26.05pt;width:0;height:55.7pt;z-index:251836416" o:connectortype="straight">
            <v:stroke endarrow="block"/>
          </v:shape>
        </w:pict>
      </w:r>
      <w:r>
        <w:rPr>
          <w:rFonts w:ascii="Times New Roman" w:hAnsi="Times New Roman" w:cs="Times New Roman"/>
          <w:b/>
          <w:noProof/>
          <w:sz w:val="32"/>
          <w:szCs w:val="32"/>
          <w:u w:val="single"/>
        </w:rPr>
        <w:pict>
          <v:shape id="_x0000_s1930" type="#_x0000_t32" style="position:absolute;left:0;text-align:left;margin-left:470.2pt;margin-top:2.95pt;width:0;height:36.95pt;z-index:251843584" o:connectortype="straight">
            <v:stroke endarrow="block"/>
          </v:shape>
        </w:pict>
      </w:r>
      <w:r>
        <w:rPr>
          <w:rFonts w:ascii="Times New Roman" w:hAnsi="Times New Roman" w:cs="Times New Roman"/>
          <w:b/>
          <w:noProof/>
          <w:sz w:val="32"/>
          <w:szCs w:val="32"/>
          <w:u w:val="single"/>
        </w:rPr>
        <w:pict>
          <v:shape id="_x0000_s1929" type="#_x0000_t32" style="position:absolute;left:0;text-align:left;margin-left:432.65pt;margin-top:2.95pt;width:37.55pt;height:0;z-index:251842560" o:connectortype="straight"/>
        </w:pict>
      </w:r>
      <w:r>
        <w:rPr>
          <w:rFonts w:ascii="Times New Roman" w:hAnsi="Times New Roman" w:cs="Times New Roman"/>
          <w:b/>
          <w:noProof/>
          <w:sz w:val="32"/>
          <w:szCs w:val="32"/>
          <w:u w:val="single"/>
        </w:rPr>
        <w:pict>
          <v:rect id="_x0000_s1906" style="position:absolute;left:0;text-align:left;margin-left:25.65pt;margin-top:2.95pt;width:65.15pt;height:29.45pt;z-index:251819008">
            <v:textbox style="mso-next-textbox:#_x0000_s1906">
              <w:txbxContent>
                <w:p w:rsidR="00BD41D6" w:rsidRPr="00916A4F" w:rsidRDefault="00BD41D6" w:rsidP="003D4309">
                  <w:pPr>
                    <w:jc w:val="center"/>
                    <w:rPr>
                      <w:rFonts w:ascii="Baskerville Old Face" w:hAnsi="Baskerville Old Face"/>
                      <w:sz w:val="24"/>
                      <w:szCs w:val="24"/>
                    </w:rPr>
                  </w:pPr>
                  <w:r w:rsidRPr="00916A4F">
                    <w:rPr>
                      <w:rFonts w:ascii="Baskerville Old Face" w:hAnsi="Baskerville Old Face"/>
                      <w:sz w:val="24"/>
                      <w:szCs w:val="24"/>
                    </w:rPr>
                    <w:t>User</w:t>
                  </w:r>
                </w:p>
              </w:txbxContent>
            </v:textbox>
          </v:rect>
        </w:pict>
      </w:r>
    </w:p>
    <w:p w:rsidR="003C64A8" w:rsidRPr="00490F45" w:rsidRDefault="00BD41D6" w:rsidP="003C64A8">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pict>
          <v:shape id="_x0000_s1917" type="#_x0000_t32" style="position:absolute;left:0;text-align:left;margin-left:60.75pt;margin-top:24.6pt;width:138pt;height:0;z-index:251830272" o:connectortype="straight"/>
        </w:pict>
      </w:r>
      <w:r>
        <w:rPr>
          <w:rFonts w:ascii="Times New Roman" w:hAnsi="Times New Roman" w:cs="Times New Roman"/>
          <w:b/>
          <w:noProof/>
          <w:sz w:val="32"/>
          <w:szCs w:val="32"/>
          <w:u w:val="single"/>
        </w:rPr>
        <w:pict>
          <v:shape id="_x0000_s1915" type="#_x0000_t32" style="position:absolute;left:0;text-align:left;margin-left:60.75pt;margin-top:4.5pt;width:0;height:15.65pt;z-index:251828224" o:connectortype="straight">
            <v:stroke endarrow="block"/>
          </v:shape>
        </w:pict>
      </w:r>
      <w:r>
        <w:rPr>
          <w:rFonts w:ascii="Times New Roman" w:hAnsi="Times New Roman" w:cs="Times New Roman"/>
          <w:b/>
          <w:noProof/>
          <w:sz w:val="32"/>
          <w:szCs w:val="32"/>
          <w:u w:val="single"/>
        </w:rPr>
        <w:pict>
          <v:shape id="_x0000_s1931" type="#_x0000_t32" style="position:absolute;left:0;text-align:left;margin-left:470.2pt;margin-top:8.3pt;width:0;height:24.45pt;z-index:251844608" o:connectortype="straight"/>
        </w:pict>
      </w:r>
      <w:r>
        <w:rPr>
          <w:rFonts w:ascii="Times New Roman" w:hAnsi="Times New Roman" w:cs="Times New Roman"/>
          <w:b/>
          <w:noProof/>
          <w:sz w:val="32"/>
          <w:szCs w:val="32"/>
          <w:u w:val="single"/>
        </w:rPr>
        <w:pict>
          <v:shape id="_x0000_s1920" type="#_x0000_t32" style="position:absolute;left:0;text-align:left;margin-left:38.8pt;margin-top:.8pt;width:0;height:98.9pt;flip:y;z-index:251833344" o:connectortype="straight"/>
        </w:pict>
      </w:r>
      <w:r>
        <w:rPr>
          <w:rFonts w:ascii="Times New Roman" w:hAnsi="Times New Roman" w:cs="Times New Roman"/>
          <w:b/>
          <w:noProof/>
          <w:sz w:val="32"/>
          <w:szCs w:val="32"/>
          <w:u w:val="single"/>
        </w:rPr>
        <w:pict>
          <v:shape id="_x0000_s1916" type="#_x0000_t32" style="position:absolute;left:0;text-align:left;margin-left:60.75pt;margin-top:16.45pt;width:0;height:8.15pt;z-index:251829248" o:connectortype="straight"/>
        </w:pict>
      </w:r>
    </w:p>
    <w:p w:rsidR="003C64A8" w:rsidRPr="00490F45" w:rsidRDefault="00BD41D6" w:rsidP="003C64A8">
      <w:pPr>
        <w:rPr>
          <w:rFonts w:ascii="Times New Roman" w:hAnsi="Times New Roman" w:cs="Times New Roman"/>
          <w:sz w:val="32"/>
          <w:szCs w:val="32"/>
        </w:rPr>
      </w:pPr>
      <w:r>
        <w:rPr>
          <w:rFonts w:ascii="Times New Roman" w:hAnsi="Times New Roman" w:cs="Times New Roman"/>
          <w:noProof/>
          <w:sz w:val="32"/>
          <w:szCs w:val="32"/>
        </w:rPr>
        <w:pict>
          <v:oval id="_x0000_s1912" style="position:absolute;margin-left:421.35pt;margin-top:4.9pt;width:93.5pt;height:93.65pt;z-index:251825152">
            <v:textbox style="mso-next-textbox:#_x0000_s1912">
              <w:txbxContent>
                <w:p w:rsidR="00BD41D6" w:rsidRPr="00916A4F" w:rsidRDefault="00BD41D6" w:rsidP="003D4309">
                  <w:pPr>
                    <w:jc w:val="center"/>
                    <w:rPr>
                      <w:rFonts w:ascii="Baskerville Old Face" w:hAnsi="Baskerville Old Face"/>
                      <w:sz w:val="24"/>
                      <w:szCs w:val="24"/>
                    </w:rPr>
                  </w:pPr>
                  <w:r w:rsidRPr="00916A4F">
                    <w:rPr>
                      <w:rFonts w:ascii="Baskerville Old Face" w:hAnsi="Baskerville Old Face"/>
                      <w:sz w:val="24"/>
                      <w:szCs w:val="24"/>
                    </w:rPr>
                    <w:t>Monitoring Of</w:t>
                  </w:r>
                  <w:r>
                    <w:rPr>
                      <w:rFonts w:ascii="Baskerville Old Face" w:hAnsi="Baskerville Old Face"/>
                      <w:sz w:val="24"/>
                      <w:szCs w:val="24"/>
                    </w:rPr>
                    <w:t xml:space="preserve"> D</w:t>
                  </w:r>
                  <w:r w:rsidRPr="00916A4F">
                    <w:rPr>
                      <w:rFonts w:ascii="Baskerville Old Face" w:hAnsi="Baskerville Old Face"/>
                      <w:sz w:val="24"/>
                      <w:szCs w:val="24"/>
                    </w:rPr>
                    <w:t>atabase</w:t>
                  </w:r>
                </w:p>
              </w:txbxContent>
            </v:textbox>
          </v:oval>
        </w:pict>
      </w:r>
      <w:r w:rsidR="003C64A8" w:rsidRPr="00490F45">
        <w:rPr>
          <w:rFonts w:ascii="Times New Roman" w:hAnsi="Times New Roman" w:cs="Times New Roman"/>
          <w:sz w:val="24"/>
          <w:szCs w:val="24"/>
        </w:rPr>
        <w:t xml:space="preserve">                           Request for Login</w:t>
      </w:r>
    </w:p>
    <w:p w:rsidR="003C64A8" w:rsidRPr="00490F45" w:rsidRDefault="00BD41D6" w:rsidP="003C64A8">
      <w:pPr>
        <w:jc w:val="center"/>
        <w:rPr>
          <w:rFonts w:ascii="Times New Roman" w:hAnsi="Times New Roman" w:cs="Times New Roman"/>
          <w:sz w:val="32"/>
          <w:szCs w:val="32"/>
        </w:rPr>
      </w:pPr>
      <w:r>
        <w:rPr>
          <w:rFonts w:ascii="Times New Roman" w:hAnsi="Times New Roman" w:cs="Times New Roman"/>
          <w:noProof/>
          <w:sz w:val="32"/>
          <w:szCs w:val="32"/>
        </w:rPr>
        <w:pict>
          <v:shape id="_x0000_s1909" type="#_x0000_t32" style="position:absolute;left:0;text-align:left;margin-left:308.7pt;margin-top:3.85pt;width:49.45pt;height:0;z-index:251822080" o:connectortype="straight"/>
        </w:pict>
      </w:r>
      <w:r>
        <w:rPr>
          <w:rFonts w:ascii="Times New Roman" w:hAnsi="Times New Roman" w:cs="Times New Roman"/>
          <w:noProof/>
          <w:sz w:val="32"/>
          <w:szCs w:val="32"/>
        </w:rPr>
        <w:pict>
          <v:shape id="_x0000_s1910" type="#_x0000_t32" style="position:absolute;left:0;text-align:left;margin-left:308.7pt;margin-top:20.9pt;width:49.45pt;height:0;z-index:251823104" o:connectortype="straight"/>
        </w:pict>
      </w:r>
      <w:r>
        <w:rPr>
          <w:rFonts w:ascii="Times New Roman" w:hAnsi="Times New Roman" w:cs="Times New Roman"/>
          <w:noProof/>
          <w:sz w:val="32"/>
          <w:szCs w:val="32"/>
        </w:rPr>
        <w:pict>
          <v:oval id="_x0000_s1911" style="position:absolute;left:0;text-align:left;margin-left:189.7pt;margin-top:87.9pt;width:110.8pt;height:100.2pt;z-index:251824128">
            <v:textbox style="mso-next-textbox:#_x0000_s1911">
              <w:txbxContent>
                <w:p w:rsidR="00BD41D6" w:rsidRPr="00916A4F" w:rsidRDefault="00BD41D6" w:rsidP="003D4309">
                  <w:pPr>
                    <w:jc w:val="center"/>
                    <w:rPr>
                      <w:rFonts w:ascii="Baskerville Old Face" w:hAnsi="Baskerville Old Face"/>
                      <w:sz w:val="24"/>
                      <w:szCs w:val="24"/>
                    </w:rPr>
                  </w:pPr>
                  <w:r w:rsidRPr="00916A4F">
                    <w:rPr>
                      <w:rFonts w:ascii="Baskerville Old Face" w:hAnsi="Baskerville Old Face"/>
                      <w:sz w:val="24"/>
                      <w:szCs w:val="24"/>
                    </w:rPr>
                    <w:t>Send and Receive Message</w:t>
                  </w:r>
                </w:p>
              </w:txbxContent>
            </v:textbox>
          </v:oval>
        </w:pict>
      </w:r>
      <w:r w:rsidR="003C64A8" w:rsidRPr="00490F45">
        <w:rPr>
          <w:rFonts w:ascii="Times New Roman" w:hAnsi="Times New Roman" w:cs="Times New Roman"/>
          <w:sz w:val="32"/>
          <w:szCs w:val="32"/>
        </w:rPr>
        <w:t xml:space="preserve">                                                    </w:t>
      </w:r>
      <w:r w:rsidR="003C64A8" w:rsidRPr="00490F45">
        <w:rPr>
          <w:rFonts w:ascii="Times New Roman" w:hAnsi="Times New Roman" w:cs="Times New Roman"/>
          <w:sz w:val="24"/>
          <w:szCs w:val="24"/>
        </w:rPr>
        <w:t>Server</w:t>
      </w:r>
    </w:p>
    <w:p w:rsidR="003C64A8" w:rsidRPr="00490F45" w:rsidRDefault="00BD41D6" w:rsidP="003C64A8">
      <w:pPr>
        <w:tabs>
          <w:tab w:val="left" w:pos="8064"/>
        </w:tabs>
        <w:rPr>
          <w:rFonts w:ascii="Times New Roman" w:hAnsi="Times New Roman" w:cs="Times New Roman"/>
          <w:sz w:val="24"/>
          <w:szCs w:val="24"/>
        </w:rPr>
      </w:pPr>
      <w:r>
        <w:rPr>
          <w:rFonts w:ascii="Times New Roman" w:hAnsi="Times New Roman" w:cs="Times New Roman"/>
          <w:noProof/>
          <w:sz w:val="24"/>
          <w:szCs w:val="24"/>
        </w:rPr>
        <w:pict>
          <v:shape id="_x0000_s1918" type="#_x0000_t32" style="position:absolute;margin-left:38.2pt;margin-top:10.4pt;width:.6pt;height:107pt;flip:y;z-index:251831296" o:connectortype="straight">
            <v:stroke endarrow="block"/>
          </v:shape>
        </w:pict>
      </w:r>
      <w:r w:rsidR="003C64A8" w:rsidRPr="00490F45">
        <w:rPr>
          <w:rFonts w:ascii="Times New Roman" w:hAnsi="Times New Roman" w:cs="Times New Roman"/>
          <w:sz w:val="24"/>
          <w:szCs w:val="24"/>
        </w:rPr>
        <w:tab/>
      </w:r>
    </w:p>
    <w:p w:rsidR="003C64A8" w:rsidRPr="00490F45" w:rsidRDefault="003C64A8" w:rsidP="003C64A8">
      <w:pPr>
        <w:tabs>
          <w:tab w:val="left" w:pos="8064"/>
        </w:tabs>
        <w:rPr>
          <w:rFonts w:ascii="Times New Roman" w:hAnsi="Times New Roman" w:cs="Times New Roman"/>
          <w:sz w:val="24"/>
          <w:szCs w:val="24"/>
        </w:rPr>
      </w:pPr>
    </w:p>
    <w:p w:rsidR="003C64A8" w:rsidRPr="00490F45" w:rsidRDefault="003C64A8" w:rsidP="003C64A8">
      <w:pPr>
        <w:tabs>
          <w:tab w:val="left" w:pos="8064"/>
        </w:tabs>
        <w:rPr>
          <w:rFonts w:ascii="Times New Roman" w:hAnsi="Times New Roman" w:cs="Times New Roman"/>
          <w:sz w:val="24"/>
          <w:szCs w:val="24"/>
        </w:rPr>
      </w:pPr>
    </w:p>
    <w:p w:rsidR="003C64A8" w:rsidRPr="00490F45" w:rsidRDefault="00BD41D6" w:rsidP="003C64A8">
      <w:pPr>
        <w:tabs>
          <w:tab w:val="left" w:pos="8064"/>
        </w:tabs>
        <w:rPr>
          <w:rFonts w:ascii="Times New Roman" w:hAnsi="Times New Roman" w:cs="Times New Roman"/>
          <w:sz w:val="24"/>
          <w:szCs w:val="24"/>
        </w:rPr>
      </w:pPr>
      <w:r>
        <w:rPr>
          <w:rFonts w:ascii="Times New Roman" w:hAnsi="Times New Roman" w:cs="Times New Roman"/>
          <w:noProof/>
          <w:sz w:val="24"/>
          <w:szCs w:val="24"/>
        </w:rPr>
        <w:pict>
          <v:shape id="_x0000_s1927" type="#_x0000_t32" style="position:absolute;margin-left:286.75pt;margin-top:15.2pt;width:105.8pt;height:.05pt;flip:x;z-index:251840512" o:connectortype="straight">
            <v:stroke endarrow="block"/>
          </v:shape>
        </w:pict>
      </w:r>
    </w:p>
    <w:p w:rsidR="003C64A8" w:rsidRPr="00490F45" w:rsidRDefault="00BD41D6" w:rsidP="003C64A8">
      <w:pPr>
        <w:tabs>
          <w:tab w:val="left" w:pos="8064"/>
        </w:tabs>
        <w:rPr>
          <w:rFonts w:ascii="Times New Roman" w:hAnsi="Times New Roman" w:cs="Times New Roman"/>
          <w:sz w:val="24"/>
          <w:szCs w:val="24"/>
        </w:rPr>
      </w:pPr>
      <w:r>
        <w:rPr>
          <w:rFonts w:ascii="Times New Roman" w:hAnsi="Times New Roman" w:cs="Times New Roman"/>
          <w:noProof/>
          <w:sz w:val="24"/>
          <w:szCs w:val="24"/>
        </w:rPr>
        <w:pict>
          <v:shape id="_x0000_s1926" type="#_x0000_t32" style="position:absolute;margin-left:342.45pt;margin-top:12.15pt;width:0;height:55.95pt;z-index:251839488" o:connectortype="straight">
            <v:stroke endarrow="block"/>
          </v:shape>
        </w:pict>
      </w:r>
      <w:r>
        <w:rPr>
          <w:rFonts w:ascii="Times New Roman" w:hAnsi="Times New Roman" w:cs="Times New Roman"/>
          <w:noProof/>
          <w:sz w:val="24"/>
          <w:szCs w:val="24"/>
        </w:rPr>
        <w:pict>
          <v:shape id="_x0000_s1925" type="#_x0000_t32" style="position:absolute;margin-left:300.5pt;margin-top:11.55pt;width:41.95pt;height:.6pt;flip:x y;z-index:251838464" o:connectortype="straight">
            <v:stroke endarrow="block"/>
          </v:shape>
        </w:pict>
      </w:r>
    </w:p>
    <w:p w:rsidR="003C64A8" w:rsidRPr="00490F45" w:rsidRDefault="00BD41D6" w:rsidP="003C64A8">
      <w:pPr>
        <w:tabs>
          <w:tab w:val="left" w:pos="8064"/>
        </w:tabs>
        <w:rPr>
          <w:rFonts w:ascii="Times New Roman" w:hAnsi="Times New Roman" w:cs="Times New Roman"/>
          <w:sz w:val="24"/>
          <w:szCs w:val="24"/>
        </w:rPr>
      </w:pPr>
      <w:r>
        <w:rPr>
          <w:rFonts w:ascii="Times New Roman" w:hAnsi="Times New Roman" w:cs="Times New Roman"/>
          <w:noProof/>
          <w:sz w:val="24"/>
          <w:szCs w:val="24"/>
        </w:rPr>
        <w:pict>
          <v:shape id="_x0000_s1921" type="#_x0000_t32" style="position:absolute;margin-left:127.7pt;margin-top:2.95pt;width:62pt;height:0;z-index:251834368" o:connectortype="straight"/>
        </w:pict>
      </w:r>
      <w:r>
        <w:rPr>
          <w:rFonts w:ascii="Times New Roman" w:hAnsi="Times New Roman" w:cs="Times New Roman"/>
          <w:noProof/>
          <w:sz w:val="24"/>
          <w:szCs w:val="24"/>
        </w:rPr>
        <w:pict>
          <v:shape id="_x0000_s1919" type="#_x0000_t32" style="position:absolute;margin-left:38.8pt;margin-top:2.95pt;width:88.9pt;height:0;z-index:251832320" o:connectortype="straight">
            <v:stroke endarrow="block"/>
          </v:shape>
        </w:pict>
      </w:r>
    </w:p>
    <w:p w:rsidR="003C64A8" w:rsidRPr="00490F45" w:rsidRDefault="00BD41D6" w:rsidP="003C64A8">
      <w:pPr>
        <w:tabs>
          <w:tab w:val="left" w:pos="8064"/>
        </w:tabs>
        <w:rPr>
          <w:rFonts w:ascii="Times New Roman" w:hAnsi="Times New Roman" w:cs="Times New Roman"/>
          <w:sz w:val="24"/>
          <w:szCs w:val="24"/>
        </w:rPr>
      </w:pPr>
      <w:r>
        <w:rPr>
          <w:rFonts w:ascii="Times New Roman" w:hAnsi="Times New Roman" w:cs="Times New Roman"/>
          <w:noProof/>
          <w:sz w:val="24"/>
          <w:szCs w:val="24"/>
        </w:rPr>
        <w:pict>
          <v:shape id="_x0000_s1924" type="#_x0000_t32" style="position:absolute;margin-left:317.45pt;margin-top:22.35pt;width:53.8pt;height:0;z-index:251837440" o:connectortype="straight"/>
        </w:pict>
      </w:r>
    </w:p>
    <w:p w:rsidR="00545E23" w:rsidRPr="00490F45" w:rsidRDefault="00BD41D6" w:rsidP="003C64A8">
      <w:pPr>
        <w:jc w:val="center"/>
        <w:rPr>
          <w:rFonts w:ascii="Times New Roman" w:hAnsi="Times New Roman" w:cs="Times New Roman"/>
          <w:b/>
          <w:sz w:val="36"/>
          <w:szCs w:val="36"/>
          <w:u w:val="single"/>
        </w:rPr>
      </w:pPr>
      <w:r>
        <w:rPr>
          <w:rFonts w:ascii="Times New Roman" w:hAnsi="Times New Roman" w:cs="Times New Roman"/>
          <w:noProof/>
          <w:sz w:val="24"/>
          <w:szCs w:val="24"/>
        </w:rPr>
        <w:pict>
          <v:shape id="_x0000_s1933" type="#_x0000_t32" style="position:absolute;left:0;text-align:left;margin-left:317.45pt;margin-top:21.25pt;width:58.85pt;height:0;z-index:251846656" o:connectortype="straight"/>
        </w:pict>
      </w:r>
      <w:r w:rsidR="003C64A8" w:rsidRPr="00490F45">
        <w:rPr>
          <w:rFonts w:ascii="Times New Roman" w:hAnsi="Times New Roman" w:cs="Times New Roman"/>
          <w:sz w:val="24"/>
          <w:szCs w:val="24"/>
        </w:rPr>
        <w:t xml:space="preserve">                                                                 Server                                                                                              </w:t>
      </w: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0C62E8" w:rsidRPr="00490F45" w:rsidRDefault="00B272A5" w:rsidP="000C62E8">
      <w:pPr>
        <w:jc w:val="center"/>
        <w:rPr>
          <w:rFonts w:ascii="Times New Roman" w:hAnsi="Times New Roman" w:cs="Times New Roman"/>
          <w:b/>
          <w:sz w:val="36"/>
          <w:szCs w:val="36"/>
          <w:u w:val="single"/>
        </w:rPr>
      </w:pPr>
      <w:r w:rsidRPr="00490F45">
        <w:rPr>
          <w:rFonts w:ascii="Times New Roman" w:hAnsi="Times New Roman" w:cs="Times New Roman"/>
          <w:b/>
          <w:sz w:val="36"/>
          <w:szCs w:val="36"/>
          <w:u w:val="single"/>
        </w:rPr>
        <w:t xml:space="preserve">3.4.2 </w:t>
      </w:r>
      <w:r w:rsidR="000C62E8" w:rsidRPr="00490F45">
        <w:rPr>
          <w:rFonts w:ascii="Times New Roman" w:hAnsi="Times New Roman" w:cs="Times New Roman"/>
          <w:b/>
          <w:sz w:val="36"/>
          <w:szCs w:val="36"/>
          <w:u w:val="single"/>
        </w:rPr>
        <w:t>Structure Chart</w:t>
      </w:r>
    </w:p>
    <w:p w:rsidR="00B272A5" w:rsidRPr="00490F45" w:rsidRDefault="00B272A5" w:rsidP="000C62E8">
      <w:pPr>
        <w:pStyle w:val="Heading2"/>
        <w:shd w:val="clear" w:color="auto" w:fill="FFFFFF"/>
        <w:spacing w:before="0" w:line="272" w:lineRule="atLeast"/>
        <w:textAlignment w:val="baseline"/>
        <w:rPr>
          <w:rFonts w:ascii="Times New Roman" w:hAnsi="Times New Roman" w:cs="Times New Roman"/>
          <w:bCs w:val="0"/>
          <w:color w:val="000000"/>
          <w:sz w:val="30"/>
          <w:szCs w:val="30"/>
        </w:rPr>
      </w:pPr>
    </w:p>
    <w:p w:rsidR="000C62E8" w:rsidRPr="00490F45" w:rsidRDefault="000C62E8" w:rsidP="000C62E8">
      <w:pPr>
        <w:pStyle w:val="Heading2"/>
        <w:shd w:val="clear" w:color="auto" w:fill="FFFFFF"/>
        <w:spacing w:before="0" w:line="272" w:lineRule="atLeast"/>
        <w:textAlignment w:val="baseline"/>
        <w:rPr>
          <w:rFonts w:ascii="Times New Roman" w:hAnsi="Times New Roman" w:cs="Times New Roman"/>
          <w:bCs w:val="0"/>
          <w:color w:val="000000"/>
          <w:sz w:val="30"/>
          <w:szCs w:val="30"/>
          <w:u w:val="single"/>
        </w:rPr>
      </w:pPr>
      <w:r w:rsidRPr="00490F45">
        <w:rPr>
          <w:rFonts w:ascii="Times New Roman" w:hAnsi="Times New Roman" w:cs="Times New Roman"/>
          <w:bCs w:val="0"/>
          <w:color w:val="000000"/>
          <w:sz w:val="30"/>
          <w:szCs w:val="30"/>
          <w:u w:val="single"/>
        </w:rPr>
        <w:t>Purpose:</w:t>
      </w:r>
    </w:p>
    <w:p w:rsidR="000C62E8" w:rsidRPr="00490F45" w:rsidRDefault="000C62E8" w:rsidP="000C62E8">
      <w:pPr>
        <w:rPr>
          <w:rFonts w:ascii="Times New Roman" w:hAnsi="Times New Roman" w:cs="Times New Roman"/>
          <w:color w:val="000000"/>
          <w:sz w:val="28"/>
          <w:szCs w:val="28"/>
          <w:shd w:val="clear" w:color="auto" w:fill="FFFFFF"/>
        </w:rPr>
      </w:pPr>
    </w:p>
    <w:p w:rsidR="000C62E8" w:rsidRPr="00490F45" w:rsidRDefault="000C62E8" w:rsidP="000C62E8">
      <w:pPr>
        <w:jc w:val="both"/>
        <w:rPr>
          <w:rFonts w:ascii="Times New Roman" w:hAnsi="Times New Roman" w:cs="Times New Roman"/>
          <w:color w:val="000000"/>
          <w:sz w:val="28"/>
          <w:szCs w:val="28"/>
          <w:shd w:val="clear" w:color="auto" w:fill="FFFFFF"/>
        </w:rPr>
      </w:pPr>
      <w:r w:rsidRPr="00490F45">
        <w:rPr>
          <w:rFonts w:ascii="Times New Roman" w:hAnsi="Times New Roman" w:cs="Times New Roman"/>
          <w:color w:val="000000"/>
          <w:sz w:val="28"/>
          <w:szCs w:val="28"/>
          <w:shd w:val="clear" w:color="auto" w:fill="FFFFFF"/>
        </w:rPr>
        <w:t>At its core, the purpose of a structure chart is to provide a basic, graphical representation of a more complicated organization or process.</w:t>
      </w:r>
    </w:p>
    <w:p w:rsidR="000C62E8" w:rsidRPr="00490F45" w:rsidRDefault="000C62E8" w:rsidP="000C62E8">
      <w:pPr>
        <w:jc w:val="both"/>
        <w:rPr>
          <w:rFonts w:ascii="Times New Roman" w:hAnsi="Times New Roman" w:cs="Times New Roman"/>
          <w:color w:val="000000"/>
          <w:sz w:val="28"/>
          <w:szCs w:val="28"/>
          <w:shd w:val="clear" w:color="auto" w:fill="FFFFFF"/>
        </w:rPr>
      </w:pPr>
      <w:r w:rsidRPr="00490F45">
        <w:rPr>
          <w:rFonts w:ascii="Times New Roman" w:hAnsi="Times New Roman" w:cs="Times New Roman"/>
          <w:color w:val="000000"/>
          <w:sz w:val="28"/>
          <w:szCs w:val="28"/>
          <w:shd w:val="clear" w:color="auto" w:fill="FFFFFF"/>
        </w:rPr>
        <w:t>It shows the structure of whole system including admin, users and whatever elements in that application or presentation.</w:t>
      </w:r>
    </w:p>
    <w:p w:rsidR="000C62E8" w:rsidRPr="00490F45" w:rsidRDefault="000C62E8" w:rsidP="000C62E8">
      <w:pPr>
        <w:jc w:val="both"/>
        <w:rPr>
          <w:rFonts w:ascii="Times New Roman" w:hAnsi="Times New Roman" w:cs="Times New Roman"/>
          <w:color w:val="000000"/>
          <w:sz w:val="28"/>
          <w:szCs w:val="28"/>
          <w:shd w:val="clear" w:color="auto" w:fill="FFFFFF"/>
        </w:rPr>
      </w:pPr>
      <w:r w:rsidRPr="00490F45">
        <w:rPr>
          <w:rFonts w:ascii="Times New Roman" w:hAnsi="Times New Roman" w:cs="Times New Roman"/>
          <w:color w:val="000000"/>
          <w:sz w:val="28"/>
          <w:szCs w:val="28"/>
          <w:shd w:val="clear" w:color="auto" w:fill="FFFFFF"/>
        </w:rPr>
        <w:t>Here show the structure of system of online team chat and task perform by that specific element.</w:t>
      </w:r>
    </w:p>
    <w:p w:rsidR="000C62E8" w:rsidRPr="00490F45" w:rsidRDefault="000C62E8" w:rsidP="000C62E8">
      <w:pPr>
        <w:rPr>
          <w:rFonts w:ascii="Times New Roman" w:hAnsi="Times New Roman" w:cs="Times New Roman"/>
          <w:sz w:val="28"/>
          <w:szCs w:val="28"/>
        </w:rPr>
      </w:pPr>
      <w:r w:rsidRPr="00490F45">
        <w:rPr>
          <w:rFonts w:ascii="Times New Roman" w:hAnsi="Times New Roman" w:cs="Times New Roman"/>
          <w:sz w:val="28"/>
          <w:szCs w:val="28"/>
        </w:rPr>
        <w:t xml:space="preserve">                      </w:t>
      </w:r>
    </w:p>
    <w:p w:rsidR="000C62E8" w:rsidRPr="00490F45" w:rsidRDefault="000C62E8" w:rsidP="000C62E8">
      <w:pPr>
        <w:numPr>
          <w:ilvl w:val="0"/>
          <w:numId w:val="21"/>
        </w:numPr>
        <w:spacing w:after="200" w:line="276" w:lineRule="auto"/>
        <w:jc w:val="both"/>
        <w:rPr>
          <w:rFonts w:ascii="Times New Roman" w:hAnsi="Times New Roman" w:cs="Times New Roman"/>
          <w:sz w:val="28"/>
          <w:szCs w:val="28"/>
        </w:rPr>
      </w:pPr>
      <w:r w:rsidRPr="00490F45">
        <w:rPr>
          <w:rFonts w:ascii="Times New Roman" w:hAnsi="Times New Roman" w:cs="Times New Roman"/>
          <w:bCs/>
          <w:sz w:val="28"/>
          <w:szCs w:val="28"/>
        </w:rPr>
        <w:t>Describes functions and sub-functions of each part of system</w:t>
      </w:r>
    </w:p>
    <w:p w:rsidR="000C62E8" w:rsidRPr="00490F45" w:rsidRDefault="000C62E8" w:rsidP="000C62E8">
      <w:pPr>
        <w:numPr>
          <w:ilvl w:val="0"/>
          <w:numId w:val="21"/>
        </w:numPr>
        <w:spacing w:after="200" w:line="276" w:lineRule="auto"/>
        <w:jc w:val="both"/>
        <w:rPr>
          <w:rFonts w:ascii="Times New Roman" w:hAnsi="Times New Roman" w:cs="Times New Roman"/>
          <w:sz w:val="28"/>
          <w:szCs w:val="28"/>
        </w:rPr>
      </w:pPr>
      <w:r w:rsidRPr="00490F45">
        <w:rPr>
          <w:rFonts w:ascii="Times New Roman" w:hAnsi="Times New Roman" w:cs="Times New Roman"/>
          <w:bCs/>
          <w:sz w:val="28"/>
          <w:szCs w:val="28"/>
        </w:rPr>
        <w:t>Shows relationships between modules of a computer program</w:t>
      </w:r>
    </w:p>
    <w:p w:rsidR="000C62E8" w:rsidRPr="00490F45" w:rsidRDefault="000C62E8" w:rsidP="000C62E8">
      <w:pPr>
        <w:numPr>
          <w:ilvl w:val="0"/>
          <w:numId w:val="21"/>
        </w:numPr>
        <w:spacing w:after="200" w:line="276" w:lineRule="auto"/>
        <w:jc w:val="both"/>
        <w:rPr>
          <w:rFonts w:ascii="Times New Roman" w:hAnsi="Times New Roman" w:cs="Times New Roman"/>
          <w:sz w:val="28"/>
          <w:szCs w:val="28"/>
        </w:rPr>
      </w:pPr>
      <w:r w:rsidRPr="00490F45">
        <w:rPr>
          <w:rFonts w:ascii="Times New Roman" w:hAnsi="Times New Roman" w:cs="Times New Roman"/>
          <w:bCs/>
          <w:sz w:val="28"/>
          <w:szCs w:val="28"/>
        </w:rPr>
        <w:t xml:space="preserve">Simple and direct organization </w:t>
      </w:r>
    </w:p>
    <w:p w:rsidR="000C62E8" w:rsidRPr="00490F45" w:rsidRDefault="000C62E8" w:rsidP="000C62E8">
      <w:pPr>
        <w:numPr>
          <w:ilvl w:val="1"/>
          <w:numId w:val="21"/>
        </w:numPr>
        <w:spacing w:after="200" w:line="276" w:lineRule="auto"/>
        <w:jc w:val="both"/>
        <w:rPr>
          <w:rFonts w:ascii="Times New Roman" w:hAnsi="Times New Roman" w:cs="Times New Roman"/>
          <w:sz w:val="28"/>
          <w:szCs w:val="28"/>
        </w:rPr>
      </w:pPr>
      <w:r w:rsidRPr="00490F45">
        <w:rPr>
          <w:rFonts w:ascii="Times New Roman" w:hAnsi="Times New Roman" w:cs="Times New Roman"/>
          <w:bCs/>
          <w:sz w:val="28"/>
          <w:szCs w:val="28"/>
        </w:rPr>
        <w:t>Each module performs a specific function</w:t>
      </w:r>
    </w:p>
    <w:p w:rsidR="000C62E8" w:rsidRPr="00490F45" w:rsidRDefault="000C62E8" w:rsidP="000C62E8">
      <w:pPr>
        <w:numPr>
          <w:ilvl w:val="1"/>
          <w:numId w:val="21"/>
        </w:numPr>
        <w:spacing w:after="200" w:line="276" w:lineRule="auto"/>
        <w:jc w:val="both"/>
        <w:rPr>
          <w:rFonts w:ascii="Times New Roman" w:hAnsi="Times New Roman" w:cs="Times New Roman"/>
          <w:sz w:val="28"/>
          <w:szCs w:val="28"/>
        </w:rPr>
      </w:pPr>
      <w:r w:rsidRPr="00490F45">
        <w:rPr>
          <w:rFonts w:ascii="Times New Roman" w:hAnsi="Times New Roman" w:cs="Times New Roman"/>
          <w:bCs/>
          <w:sz w:val="28"/>
          <w:szCs w:val="28"/>
        </w:rPr>
        <w:t>Each layer in a program performs specific activities</w:t>
      </w:r>
    </w:p>
    <w:p w:rsidR="00B272A5" w:rsidRPr="00490F45" w:rsidRDefault="000C62E8" w:rsidP="00B272A5">
      <w:pPr>
        <w:numPr>
          <w:ilvl w:val="0"/>
          <w:numId w:val="21"/>
        </w:numPr>
        <w:spacing w:after="200" w:line="276" w:lineRule="auto"/>
        <w:jc w:val="both"/>
        <w:rPr>
          <w:rFonts w:ascii="Times New Roman" w:hAnsi="Times New Roman" w:cs="Times New Roman"/>
          <w:sz w:val="28"/>
          <w:szCs w:val="28"/>
        </w:rPr>
      </w:pPr>
      <w:r w:rsidRPr="00490F45">
        <w:rPr>
          <w:rFonts w:ascii="Times New Roman" w:hAnsi="Times New Roman" w:cs="Times New Roman"/>
          <w:bCs/>
          <w:sz w:val="28"/>
          <w:szCs w:val="28"/>
        </w:rPr>
        <w:t>Chart is tree-like with root module and branches</w:t>
      </w:r>
    </w:p>
    <w:p w:rsidR="000C62E8" w:rsidRPr="00490F45" w:rsidRDefault="000C62E8" w:rsidP="000C62E8">
      <w:pPr>
        <w:rPr>
          <w:rFonts w:ascii="Times New Roman" w:hAnsi="Times New Roman" w:cs="Times New Roman"/>
          <w:sz w:val="28"/>
          <w:szCs w:val="28"/>
        </w:rPr>
      </w:pPr>
    </w:p>
    <w:p w:rsidR="000C62E8" w:rsidRPr="00490F45" w:rsidRDefault="000C62E8" w:rsidP="000C62E8">
      <w:pPr>
        <w:rPr>
          <w:rFonts w:ascii="Times New Roman" w:hAnsi="Times New Roman" w:cs="Times New Roman"/>
          <w:sz w:val="28"/>
          <w:szCs w:val="28"/>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p>
    <w:p w:rsidR="000C62E8" w:rsidRPr="00490F45" w:rsidRDefault="000C62E8" w:rsidP="000C62E8">
      <w:pPr>
        <w:jc w:val="center"/>
        <w:rPr>
          <w:rFonts w:ascii="Times New Roman" w:hAnsi="Times New Roman" w:cs="Times New Roman"/>
          <w:b/>
          <w:sz w:val="32"/>
          <w:szCs w:val="32"/>
          <w:u w:val="single"/>
        </w:rPr>
      </w:pPr>
      <w:r w:rsidRPr="00490F45">
        <w:rPr>
          <w:rFonts w:ascii="Times New Roman" w:hAnsi="Times New Roman" w:cs="Times New Roman"/>
          <w:b/>
          <w:sz w:val="32"/>
          <w:szCs w:val="32"/>
          <w:u w:val="single"/>
        </w:rPr>
        <w:t>Structure Chart</w:t>
      </w:r>
    </w:p>
    <w:p w:rsidR="000C62E8" w:rsidRPr="00490F45" w:rsidRDefault="000C62E8" w:rsidP="000C62E8">
      <w:pPr>
        <w:rPr>
          <w:rFonts w:ascii="Times New Roman" w:hAnsi="Times New Roman" w:cs="Times New Roman"/>
          <w:sz w:val="28"/>
          <w:szCs w:val="28"/>
        </w:rPr>
      </w:pPr>
    </w:p>
    <w:p w:rsidR="000C62E8" w:rsidRPr="00490F45" w:rsidRDefault="000C62E8" w:rsidP="000C62E8">
      <w:pPr>
        <w:rPr>
          <w:rFonts w:ascii="Times New Roman" w:hAnsi="Times New Roman" w:cs="Times New Roman"/>
          <w:sz w:val="28"/>
          <w:szCs w:val="28"/>
        </w:rPr>
      </w:pPr>
    </w:p>
    <w:p w:rsidR="000C62E8" w:rsidRPr="00490F45" w:rsidRDefault="000C62E8" w:rsidP="000C62E8">
      <w:pPr>
        <w:rPr>
          <w:rFonts w:ascii="Times New Roman" w:hAnsi="Times New Roman" w:cs="Times New Roman"/>
        </w:rPr>
      </w:pPr>
      <w:r w:rsidRPr="00490F45">
        <w:rPr>
          <w:rFonts w:ascii="Times New Roman" w:hAnsi="Times New Roman" w:cs="Times New Roman"/>
          <w:sz w:val="28"/>
          <w:szCs w:val="28"/>
        </w:rPr>
        <w:t xml:space="preserve">                                                             </w:t>
      </w:r>
      <w:r w:rsidR="00BD41D6">
        <w:rPr>
          <w:rFonts w:ascii="Times New Roman" w:hAnsi="Times New Roman" w:cs="Times New Roman"/>
          <w:noProof/>
        </w:rPr>
        <w:pict>
          <v:shape id="_x0000_s1934" type="#_x0000_t32" style="position:absolute;margin-left:82.35pt;margin-top:23.15pt;width:110.6pt;height:24.1pt;flip:y;z-index:251848704;mso-position-horizontal-relative:text;mso-position-vertical-relative:text" o:connectortype="straight">
            <v:stroke endarrow="block"/>
          </v:shape>
        </w:pict>
      </w:r>
      <w:r w:rsidR="00BD41D6">
        <w:rPr>
          <w:rFonts w:ascii="Times New Roman" w:hAnsi="Times New Roman" w:cs="Times New Roman"/>
          <w:noProof/>
        </w:rPr>
        <w:pict>
          <v:shape id="_x0000_s1935" type="#_x0000_t32" style="position:absolute;margin-left:226.35pt;margin-top:23.15pt;width:161.85pt;height:27.05pt;z-index:251849728;mso-position-horizontal-relative:text;mso-position-vertical-relative:text" o:connectortype="straight">
            <v:stroke endarrow="block"/>
          </v:shape>
        </w:pict>
      </w:r>
      <w:r w:rsidR="00BD41D6">
        <w:rPr>
          <w:rFonts w:ascii="Times New Roman" w:hAnsi="Times New Roman" w:cs="Times New Roman"/>
          <w:noProof/>
        </w:rPr>
        <w:pict>
          <v:shape id="_x0000_s1936" type="#_x0000_t32" style="position:absolute;margin-left:226.35pt;margin-top:23.15pt;width:0;height:27.05pt;z-index:251850752;mso-position-horizontal-relative:text;mso-position-vertical-relative:text" o:connectortype="straight">
            <v:stroke endarrow="block"/>
          </v:shape>
        </w:pict>
      </w:r>
    </w:p>
    <w:p w:rsidR="000C62E8" w:rsidRPr="00490F45" w:rsidRDefault="00BD41D6" w:rsidP="000C62E8">
      <w:pPr>
        <w:rPr>
          <w:rFonts w:ascii="Times New Roman" w:hAnsi="Times New Roman" w:cs="Times New Roman"/>
        </w:rPr>
      </w:pPr>
      <w:r>
        <w:rPr>
          <w:rFonts w:ascii="Times New Roman" w:hAnsi="Times New Roman" w:cs="Times New Roman"/>
          <w:noProof/>
        </w:rPr>
        <w:pict>
          <v:shape id="_x0000_s1937" type="#_x0000_t32" style="position:absolute;margin-left:53.55pt;margin-top:108.85pt;width:101.95pt;height:32.85pt;z-index:251851776" o:connectortype="straight">
            <v:stroke endarrow="block"/>
          </v:shape>
        </w:pict>
      </w:r>
      <w:r>
        <w:rPr>
          <w:rFonts w:ascii="Times New Roman" w:hAnsi="Times New Roman" w:cs="Times New Roman"/>
          <w:noProof/>
        </w:rPr>
        <w:pict>
          <v:shape id="_x0000_s1939" type="#_x0000_t32" style="position:absolute;margin-left:35.7pt;margin-top:108.85pt;width:17.85pt;height:32.85pt;flip:x;z-index:251853824" o:connectortype="straight">
            <v:stroke endarrow="block"/>
          </v:shape>
        </w:pict>
      </w:r>
      <w:r>
        <w:rPr>
          <w:rFonts w:ascii="Times New Roman" w:hAnsi="Times New Roman" w:cs="Times New Roman"/>
          <w:noProof/>
        </w:rPr>
        <w:pict>
          <v:shape id="_x0000_s1940" type="#_x0000_t32" style="position:absolute;margin-left:-35.15pt;margin-top:108.85pt;width:88.7pt;height:32.85pt;flip:x;z-index:251854848" o:connectortype="straight">
            <v:stroke endarrow="block"/>
          </v:shape>
        </w:pict>
      </w:r>
      <w:r>
        <w:rPr>
          <w:rFonts w:ascii="Times New Roman" w:hAnsi="Times New Roman" w:cs="Times New Roman"/>
          <w:noProof/>
        </w:rPr>
        <w:pict>
          <v:shape id="_x0000_s1941" type="#_x0000_t32" style="position:absolute;margin-left:430.25pt;margin-top:103.1pt;width:.6pt;height:28.25pt;z-index:251855872" o:connectortype="straight">
            <v:stroke endarrow="block"/>
          </v:shape>
        </w:pict>
      </w:r>
      <w:r>
        <w:rPr>
          <w:rFonts w:ascii="Times New Roman" w:hAnsi="Times New Roman" w:cs="Times New Roman"/>
          <w:noProof/>
        </w:rPr>
        <w:pict>
          <v:shape id="_x0000_s1942" type="#_x0000_t32" style="position:absolute;margin-left:350.8pt;margin-top:99.65pt;width:1.15pt;height:31.7pt;z-index:251856896" o:connectortype="straight">
            <v:stroke endarrow="block"/>
          </v:shape>
        </w:pict>
      </w:r>
      <w:r>
        <w:rPr>
          <w:rFonts w:ascii="Times New Roman" w:hAnsi="Times New Roman" w:cs="Times New Roman"/>
          <w:noProof/>
        </w:rPr>
        <w:pict>
          <v:shape id="_x0000_s1943" type="#_x0000_t32" style="position:absolute;margin-left:388.2pt;margin-top:47.2pt;width:38.6pt;height:27.1pt;z-index:251857920" o:connectortype="straight">
            <v:stroke endarrow="block"/>
          </v:shape>
        </w:pict>
      </w:r>
      <w:r>
        <w:rPr>
          <w:rFonts w:ascii="Times New Roman" w:hAnsi="Times New Roman" w:cs="Times New Roman"/>
          <w:noProof/>
        </w:rPr>
        <w:pict>
          <v:shape id="_x0000_s1944" type="#_x0000_t32" style="position:absolute;margin-left:347.9pt;margin-top:47.2pt;width:40.3pt;height:27.1pt;flip:x;z-index:251858944" o:connectortype="straight">
            <v:stroke endarrow="block"/>
          </v:shape>
        </w:pict>
      </w:r>
      <w:r>
        <w:rPr>
          <w:rFonts w:ascii="Times New Roman" w:hAnsi="Times New Roman" w:cs="Times New Roman"/>
          <w:noProof/>
        </w:rPr>
        <w:pict>
          <v:shape id="_x0000_s1945" type="#_x0000_t32" style="position:absolute;margin-left:221.2pt;margin-top:49.55pt;width:43.2pt;height:21.85pt;z-index:251859968" o:connectortype="straight">
            <v:stroke endarrow="block"/>
          </v:shape>
        </w:pict>
      </w:r>
      <w:r>
        <w:rPr>
          <w:rFonts w:ascii="Times New Roman" w:hAnsi="Times New Roman" w:cs="Times New Roman"/>
          <w:noProof/>
        </w:rPr>
        <w:pict>
          <v:shape id="_x0000_s1946" type="#_x0000_t32" style="position:absolute;margin-left:218.3pt;margin-top:49.55pt;width:2.9pt;height:21.85pt;flip:x;z-index:251860992" o:connectortype="straight">
            <v:stroke endarrow="block"/>
          </v:shape>
        </w:pict>
      </w:r>
      <w:r>
        <w:rPr>
          <w:rFonts w:ascii="Times New Roman" w:hAnsi="Times New Roman" w:cs="Times New Roman"/>
          <w:noProof/>
        </w:rPr>
        <w:pict>
          <v:shape id="_x0000_s1947" type="#_x0000_t32" style="position:absolute;margin-left:155.5pt;margin-top:49.55pt;width:65.7pt;height:21.85pt;flip:x;z-index:251862016" o:connectortype="straight">
            <v:stroke endarrow="block"/>
          </v:shape>
        </w:pict>
      </w:r>
      <w:r>
        <w:rPr>
          <w:rFonts w:ascii="Times New Roman" w:hAnsi="Times New Roman" w:cs="Times New Roman"/>
          <w:noProof/>
        </w:rPr>
        <w:pict>
          <v:rect id="_x0000_s1948" style="position:absolute;margin-left:407.8pt;margin-top:131.35pt;width:58.2pt;height:36.25pt;z-index:251863040">
            <v:textbox style="mso-next-textbox:#_x0000_s1948">
              <w:txbxContent>
                <w:p w:rsidR="00BD41D6" w:rsidRDefault="00BD41D6" w:rsidP="000C62E8">
                  <w:r>
                    <w:t>Offline Member</w:t>
                  </w:r>
                </w:p>
              </w:txbxContent>
            </v:textbox>
          </v:rect>
        </w:pict>
      </w:r>
      <w:r>
        <w:rPr>
          <w:rFonts w:ascii="Times New Roman" w:hAnsi="Times New Roman" w:cs="Times New Roman"/>
          <w:noProof/>
        </w:rPr>
        <w:pict>
          <v:rect id="_x0000_s1949" style="position:absolute;margin-left:322.55pt;margin-top:131.35pt;width:61.05pt;height:36.25pt;z-index:251864064">
            <v:textbox style="mso-next-textbox:#_x0000_s1949">
              <w:txbxContent>
                <w:p w:rsidR="00BD41D6" w:rsidRDefault="00BD41D6" w:rsidP="000C62E8">
                  <w:r>
                    <w:t>Online Member</w:t>
                  </w:r>
                </w:p>
              </w:txbxContent>
            </v:textbox>
          </v:rect>
        </w:pict>
      </w:r>
      <w:r>
        <w:rPr>
          <w:rFonts w:ascii="Times New Roman" w:hAnsi="Times New Roman" w:cs="Times New Roman"/>
          <w:noProof/>
        </w:rPr>
        <w:pict>
          <v:rect id="_x0000_s1950" style="position:absolute;margin-left:402.05pt;margin-top:74.3pt;width:59.9pt;height:28.8pt;z-index:251865088">
            <v:textbox style="mso-next-textbox:#_x0000_s1950">
              <w:txbxContent>
                <w:p w:rsidR="00BD41D6" w:rsidRDefault="00BD41D6" w:rsidP="000C62E8">
                  <w:r>
                    <w:t>Message</w:t>
                  </w:r>
                </w:p>
              </w:txbxContent>
            </v:textbox>
          </v:rect>
        </w:pict>
      </w:r>
      <w:r>
        <w:rPr>
          <w:rFonts w:ascii="Times New Roman" w:hAnsi="Times New Roman" w:cs="Times New Roman"/>
          <w:noProof/>
        </w:rPr>
        <w:pict>
          <v:rect id="_x0000_s1951" style="position:absolute;margin-left:322.55pt;margin-top:74.3pt;width:47.8pt;height:25.35pt;z-index:251866112">
            <v:textbox style="mso-next-textbox:#_x0000_s1951">
              <w:txbxContent>
                <w:p w:rsidR="00BD41D6" w:rsidRDefault="00BD41D6" w:rsidP="000C62E8">
                  <w:r>
                    <w:t>Chat</w:t>
                  </w:r>
                </w:p>
              </w:txbxContent>
            </v:textbox>
          </v:rect>
        </w:pict>
      </w:r>
      <w:r>
        <w:rPr>
          <w:rFonts w:ascii="Times New Roman" w:hAnsi="Times New Roman" w:cs="Times New Roman"/>
          <w:noProof/>
        </w:rPr>
        <w:pict>
          <v:rect id="_x0000_s1952" style="position:absolute;margin-left:196.4pt;margin-top:24.75pt;width:61.05pt;height:24.8pt;z-index:251867136">
            <v:textbox style="mso-next-textbox:#_x0000_s1952">
              <w:txbxContent>
                <w:p w:rsidR="00BD41D6" w:rsidRDefault="00BD41D6" w:rsidP="000C62E8">
                  <w:r>
                    <w:t xml:space="preserve">   User</w:t>
                  </w:r>
                </w:p>
              </w:txbxContent>
            </v:textbox>
          </v:rect>
        </w:pict>
      </w:r>
      <w:r>
        <w:rPr>
          <w:rFonts w:ascii="Times New Roman" w:hAnsi="Times New Roman" w:cs="Times New Roman"/>
          <w:noProof/>
        </w:rPr>
        <w:pict>
          <v:rect id="_x0000_s1953" style="position:absolute;margin-left:358.85pt;margin-top:24.75pt;width:67.95pt;height:22.45pt;z-index:251868160">
            <v:textbox style="mso-next-textbox:#_x0000_s1953">
              <w:txbxContent>
                <w:p w:rsidR="00BD41D6" w:rsidRDefault="00BD41D6" w:rsidP="000C62E8">
                  <w:r>
                    <w:t xml:space="preserve">     Team</w:t>
                  </w:r>
                </w:p>
              </w:txbxContent>
            </v:textbox>
          </v:rect>
        </w:pict>
      </w:r>
      <w:r>
        <w:rPr>
          <w:rFonts w:ascii="Times New Roman" w:hAnsi="Times New Roman" w:cs="Times New Roman"/>
          <w:noProof/>
        </w:rPr>
        <w:pict>
          <v:rect id="_x0000_s1954" style="position:absolute;margin-left:243.05pt;margin-top:71.4pt;width:55.9pt;height:37.45pt;z-index:251869184">
            <v:textbox style="mso-next-textbox:#_x0000_s1954">
              <w:txbxContent>
                <w:p w:rsidR="00BD41D6" w:rsidRDefault="00BD41D6" w:rsidP="000C62E8">
                  <w:r>
                    <w:t>Status Update</w:t>
                  </w:r>
                </w:p>
              </w:txbxContent>
            </v:textbox>
          </v:rect>
        </w:pict>
      </w:r>
      <w:r>
        <w:rPr>
          <w:rFonts w:ascii="Times New Roman" w:hAnsi="Times New Roman" w:cs="Times New Roman"/>
          <w:noProof/>
        </w:rPr>
        <w:pict>
          <v:rect id="_x0000_s1955" style="position:absolute;margin-left:180.3pt;margin-top:71.4pt;width:58.2pt;height:37.45pt;z-index:251870208">
            <v:textbox style="mso-next-textbox:#_x0000_s1955">
              <w:txbxContent>
                <w:p w:rsidR="00BD41D6" w:rsidRDefault="00BD41D6" w:rsidP="000C62E8">
                  <w:r>
                    <w:t>Manage Team</w:t>
                  </w:r>
                </w:p>
              </w:txbxContent>
            </v:textbox>
          </v:rect>
        </w:pict>
      </w:r>
      <w:r>
        <w:rPr>
          <w:rFonts w:ascii="Times New Roman" w:hAnsi="Times New Roman" w:cs="Times New Roman"/>
          <w:noProof/>
        </w:rPr>
        <w:pict>
          <v:rect id="_x0000_s1956" style="position:absolute;margin-left:130.75pt;margin-top:71.4pt;width:45.5pt;height:19.6pt;z-index:251871232">
            <v:textbox style="mso-next-textbox:#_x0000_s1956">
              <w:txbxContent>
                <w:p w:rsidR="00BD41D6" w:rsidRDefault="00BD41D6" w:rsidP="000C62E8">
                  <w:r>
                    <w:t>Chat</w:t>
                  </w:r>
                </w:p>
              </w:txbxContent>
            </v:textbox>
          </v:rect>
        </w:pict>
      </w:r>
      <w:r>
        <w:rPr>
          <w:rFonts w:ascii="Times New Roman" w:hAnsi="Times New Roman" w:cs="Times New Roman"/>
          <w:noProof/>
        </w:rPr>
        <w:pict>
          <v:rect id="_x0000_s1961" style="position:absolute;margin-left:25.2pt;margin-top:71.4pt;width:68.65pt;height:37.45pt;z-index:251876352">
            <v:textbox style="mso-next-textbox:#_x0000_s1961">
              <w:txbxContent>
                <w:p w:rsidR="00BD41D6" w:rsidRDefault="00BD41D6" w:rsidP="000C62E8">
                  <w:r>
                    <w:t>Manages Details</w:t>
                  </w:r>
                </w:p>
              </w:txbxContent>
            </v:textbox>
          </v:rect>
        </w:pict>
      </w:r>
      <w:r>
        <w:rPr>
          <w:rFonts w:ascii="Times New Roman" w:hAnsi="Times New Roman" w:cs="Times New Roman"/>
          <w:noProof/>
        </w:rPr>
        <w:pict>
          <v:shape id="_x0000_s1962" type="#_x0000_t32" style="position:absolute;margin-left:66.8pt;margin-top:53.55pt;width:.6pt;height:17.85pt;flip:y;z-index:251877376" o:connectortype="straight">
            <v:stroke endarrow="block"/>
          </v:shape>
        </w:pict>
      </w:r>
      <w:r>
        <w:rPr>
          <w:rFonts w:ascii="Times New Roman" w:hAnsi="Times New Roman" w:cs="Times New Roman"/>
          <w:noProof/>
        </w:rPr>
        <w:pict>
          <v:shape id="_x0000_s1963" type="#_x0000_t32" style="position:absolute;margin-left:46.1pt;margin-top:53.55pt;width:.55pt;height:17.85pt;z-index:251878400" o:connectortype="straight">
            <v:stroke endarrow="block"/>
          </v:shape>
        </w:pict>
      </w:r>
      <w:r>
        <w:rPr>
          <w:rFonts w:ascii="Times New Roman" w:hAnsi="Times New Roman" w:cs="Times New Roman"/>
          <w:noProof/>
        </w:rPr>
        <w:pict>
          <v:shape id="_x0000_s1964" type="#_x0000_t32" style="position:absolute;margin-left:70.85pt;margin-top:-2.3pt;width:155.5pt;height:30.5pt;flip:x;z-index:251879424" o:connectortype="straight">
            <v:stroke endarrow="block"/>
          </v:shape>
        </w:pict>
      </w:r>
      <w:r>
        <w:rPr>
          <w:rFonts w:ascii="Times New Roman" w:hAnsi="Times New Roman" w:cs="Times New Roman"/>
          <w:noProof/>
        </w:rPr>
        <w:pict>
          <v:rect id="_x0000_s1965" style="position:absolute;margin-left:32.75pt;margin-top:28.2pt;width:61.1pt;height:25.35pt;z-index:251880448">
            <v:textbox style="mso-next-textbox:#_x0000_s1965">
              <w:txbxContent>
                <w:p w:rsidR="00BD41D6" w:rsidRDefault="00BD41D6" w:rsidP="000C62E8">
                  <w:r>
                    <w:t>Admin</w:t>
                  </w:r>
                </w:p>
              </w:txbxContent>
            </v:textbox>
          </v:rect>
        </w:pict>
      </w:r>
      <w:r>
        <w:rPr>
          <w:rFonts w:ascii="Times New Roman" w:hAnsi="Times New Roman" w:cs="Times New Roman"/>
          <w:noProof/>
        </w:rPr>
        <w:pict>
          <v:rect id="_x0000_s1966" style="position:absolute;margin-left:200.4pt;margin-top:-32.25pt;width:57.05pt;height:29.95pt;z-index:251881472">
            <v:textbox style="mso-next-textbox:#_x0000_s1966">
              <w:txbxContent>
                <w:p w:rsidR="00BD41D6" w:rsidRDefault="00BD41D6" w:rsidP="000C62E8">
                  <w:r>
                    <w:t>System</w:t>
                  </w:r>
                </w:p>
              </w:txbxContent>
            </v:textbox>
          </v:rect>
        </w:pict>
      </w:r>
    </w:p>
    <w:p w:rsidR="000C62E8" w:rsidRPr="00490F45" w:rsidRDefault="000C62E8" w:rsidP="000C62E8">
      <w:pPr>
        <w:rPr>
          <w:rFonts w:ascii="Times New Roman" w:hAnsi="Times New Roman" w:cs="Times New Roman"/>
          <w:sz w:val="28"/>
          <w:szCs w:val="28"/>
        </w:rPr>
      </w:pPr>
    </w:p>
    <w:p w:rsidR="000C62E8" w:rsidRPr="00490F45" w:rsidRDefault="000C62E8" w:rsidP="000C62E8">
      <w:pPr>
        <w:tabs>
          <w:tab w:val="left" w:pos="8064"/>
        </w:tabs>
        <w:rPr>
          <w:rFonts w:ascii="Times New Roman" w:hAnsi="Times New Roman" w:cs="Times New Roman"/>
          <w:sz w:val="24"/>
          <w:szCs w:val="24"/>
        </w:rPr>
      </w:pPr>
    </w:p>
    <w:p w:rsidR="000C62E8" w:rsidRPr="00490F45" w:rsidRDefault="00BD41D6" w:rsidP="000C62E8">
      <w:pPr>
        <w:spacing w:line="360" w:lineRule="auto"/>
        <w:ind w:left="1440" w:firstLine="720"/>
        <w:rPr>
          <w:rFonts w:ascii="Times New Roman" w:eastAsia="Kozuka Gothic Pr6N B" w:hAnsi="Times New Roman" w:cs="Times New Roman"/>
          <w:b/>
          <w:bCs/>
          <w:sz w:val="36"/>
          <w:szCs w:val="36"/>
          <w:lang w:val="en-GB"/>
        </w:rPr>
      </w:pPr>
      <w:r>
        <w:rPr>
          <w:rFonts w:ascii="Times New Roman" w:hAnsi="Times New Roman" w:cs="Times New Roman"/>
          <w:noProof/>
        </w:rPr>
        <w:pict>
          <v:shape id="_x0000_s1938" type="#_x0000_t32" style="position:absolute;left:0;text-align:left;margin-left:58.1pt;margin-top:36.1pt;width:35.75pt;height:32.85pt;z-index:251852800" o:connectortype="straight">
            <v:stroke endarrow="block"/>
          </v:shape>
        </w:pict>
      </w:r>
    </w:p>
    <w:p w:rsidR="000C62E8" w:rsidRPr="00490F45" w:rsidRDefault="00BD41D6" w:rsidP="000C62E8">
      <w:pPr>
        <w:tabs>
          <w:tab w:val="left" w:pos="3960"/>
        </w:tabs>
        <w:spacing w:line="360" w:lineRule="auto"/>
        <w:jc w:val="center"/>
        <w:rPr>
          <w:rFonts w:ascii="Times New Roman" w:eastAsia="Kozuka Gothic Pr6N B" w:hAnsi="Times New Roman" w:cs="Times New Roman"/>
          <w:b/>
          <w:bCs/>
          <w:sz w:val="36"/>
          <w:szCs w:val="36"/>
          <w:lang w:val="en-GB"/>
        </w:rPr>
      </w:pPr>
      <w:r>
        <w:rPr>
          <w:rFonts w:ascii="Times New Roman" w:hAnsi="Times New Roman" w:cs="Times New Roman"/>
          <w:noProof/>
        </w:rPr>
        <w:pict>
          <v:rect id="_x0000_s1958" style="position:absolute;left:0;text-align:left;margin-left:82.35pt;margin-top:25.95pt;width:63.35pt;height:38pt;z-index:251873280">
            <v:textbox style="mso-next-textbox:#_x0000_s1958">
              <w:txbxContent>
                <w:p w:rsidR="00BD41D6" w:rsidRDefault="00BD41D6" w:rsidP="000C62E8">
                  <w:r>
                    <w:t>Update Post</w:t>
                  </w:r>
                </w:p>
              </w:txbxContent>
            </v:textbox>
          </v:rect>
        </w:pict>
      </w:r>
      <w:r>
        <w:rPr>
          <w:rFonts w:ascii="Times New Roman" w:hAnsi="Times New Roman" w:cs="Times New Roman"/>
          <w:noProof/>
        </w:rPr>
        <w:pict>
          <v:rect id="_x0000_s1959" style="position:absolute;left:0;text-align:left;margin-left:4.55pt;margin-top:25.95pt;width:72.6pt;height:34.1pt;z-index:251874304">
            <v:textbox style="mso-next-textbox:#_x0000_s1959">
              <w:txbxContent>
                <w:p w:rsidR="00BD41D6" w:rsidRDefault="00BD41D6" w:rsidP="000C62E8">
                  <w:r>
                    <w:t>Update Registration</w:t>
                  </w:r>
                </w:p>
              </w:txbxContent>
            </v:textbox>
          </v:rect>
        </w:pict>
      </w:r>
      <w:r>
        <w:rPr>
          <w:rFonts w:ascii="Times New Roman" w:hAnsi="Times New Roman" w:cs="Times New Roman"/>
          <w:noProof/>
        </w:rPr>
        <w:pict>
          <v:rect id="_x0000_s1960" style="position:absolute;left:0;text-align:left;margin-left:-46.65pt;margin-top:25.95pt;width:44.9pt;height:25.9pt;z-index:251875328">
            <v:textbox style="mso-next-textbox:#_x0000_s1960">
              <w:txbxContent>
                <w:p w:rsidR="00BD41D6" w:rsidRDefault="00BD41D6" w:rsidP="000C62E8">
                  <w:r>
                    <w:t>Admin</w:t>
                  </w:r>
                </w:p>
              </w:txbxContent>
            </v:textbox>
          </v:rect>
        </w:pict>
      </w:r>
      <w:r>
        <w:rPr>
          <w:rFonts w:ascii="Times New Roman" w:hAnsi="Times New Roman" w:cs="Times New Roman"/>
          <w:noProof/>
        </w:rPr>
        <w:pict>
          <v:rect id="_x0000_s1957" style="position:absolute;left:0;text-align:left;margin-left:149.15pt;margin-top:25.95pt;width:47.25pt;height:20.75pt;z-index:251872256">
            <v:textbox style="mso-next-textbox:#_x0000_s1957">
              <w:txbxContent>
                <w:p w:rsidR="00BD41D6" w:rsidRDefault="00BD41D6" w:rsidP="000C62E8">
                  <w:r>
                    <w:t>Logout</w:t>
                  </w:r>
                </w:p>
              </w:txbxContent>
            </v:textbox>
          </v:rect>
        </w:pict>
      </w:r>
      <w:r w:rsidR="000C62E8" w:rsidRPr="00490F45">
        <w:rPr>
          <w:rFonts w:ascii="Times New Roman" w:eastAsia="Kozuka Gothic Pr6N B" w:hAnsi="Times New Roman" w:cs="Times New Roman"/>
          <w:b/>
          <w:bCs/>
          <w:sz w:val="36"/>
          <w:szCs w:val="36"/>
          <w:lang w:val="en-GB"/>
        </w:rPr>
        <w:t xml:space="preserve"> </w:t>
      </w:r>
    </w:p>
    <w:p w:rsidR="000C62E8" w:rsidRPr="00490F45" w:rsidRDefault="000C62E8" w:rsidP="000C62E8">
      <w:pPr>
        <w:tabs>
          <w:tab w:val="left" w:pos="3960"/>
        </w:tabs>
        <w:spacing w:line="360" w:lineRule="auto"/>
        <w:jc w:val="center"/>
        <w:rPr>
          <w:rFonts w:ascii="Times New Roman" w:eastAsia="Kozuka Gothic Pr6N B" w:hAnsi="Times New Roman" w:cs="Times New Roman"/>
          <w:b/>
          <w:bCs/>
          <w:sz w:val="36"/>
          <w:szCs w:val="36"/>
          <w:lang w:val="en-GB"/>
        </w:rPr>
      </w:pPr>
    </w:p>
    <w:p w:rsidR="000C62E8" w:rsidRPr="00490F45" w:rsidRDefault="000C62E8" w:rsidP="000C62E8">
      <w:pPr>
        <w:rPr>
          <w:rFonts w:ascii="Times New Roman" w:eastAsia="Kozuka Gothic Pr6N B" w:hAnsi="Times New Roman" w:cs="Times New Roman"/>
          <w:b/>
          <w:bCs/>
          <w:sz w:val="36"/>
          <w:szCs w:val="36"/>
          <w:lang w:val="en-GB"/>
        </w:rPr>
      </w:pPr>
    </w:p>
    <w:p w:rsidR="000C62E8" w:rsidRPr="00490F45" w:rsidRDefault="000C62E8" w:rsidP="000C62E8">
      <w:pPr>
        <w:tabs>
          <w:tab w:val="left" w:pos="3960"/>
        </w:tabs>
        <w:spacing w:line="360" w:lineRule="auto"/>
        <w:jc w:val="center"/>
        <w:rPr>
          <w:rFonts w:ascii="Times New Roman" w:eastAsia="Kozuka Gothic Pr6N B" w:hAnsi="Times New Roman" w:cs="Times New Roman"/>
          <w:b/>
          <w:bCs/>
          <w:sz w:val="36"/>
          <w:szCs w:val="36"/>
          <w:u w:val="single"/>
          <w:lang w:val="en-GB"/>
        </w:rPr>
      </w:pPr>
    </w:p>
    <w:p w:rsidR="00850C9E" w:rsidRPr="00490F45" w:rsidRDefault="00850C9E" w:rsidP="0036788E">
      <w:pPr>
        <w:jc w:val="center"/>
        <w:rPr>
          <w:rFonts w:ascii="Times New Roman" w:hAnsi="Times New Roman" w:cs="Times New Roman"/>
          <w:b/>
          <w:sz w:val="36"/>
          <w:szCs w:val="36"/>
          <w:u w:val="single"/>
        </w:rPr>
      </w:pPr>
    </w:p>
    <w:p w:rsidR="00850C9E" w:rsidRPr="00490F45" w:rsidRDefault="00850C9E" w:rsidP="0036788E">
      <w:pPr>
        <w:jc w:val="center"/>
        <w:rPr>
          <w:rFonts w:ascii="Times New Roman" w:hAnsi="Times New Roman" w:cs="Times New Roman"/>
          <w:b/>
          <w:sz w:val="36"/>
          <w:szCs w:val="36"/>
          <w:u w:val="single"/>
        </w:rPr>
      </w:pPr>
    </w:p>
    <w:p w:rsidR="00B272A5" w:rsidRPr="00490F45" w:rsidRDefault="00B272A5" w:rsidP="0036788E">
      <w:pPr>
        <w:jc w:val="center"/>
        <w:rPr>
          <w:rFonts w:ascii="Times New Roman" w:hAnsi="Times New Roman" w:cs="Times New Roman"/>
          <w:b/>
          <w:sz w:val="36"/>
          <w:szCs w:val="36"/>
          <w:u w:val="single"/>
        </w:rPr>
      </w:pPr>
    </w:p>
    <w:p w:rsidR="00B272A5" w:rsidRPr="00490F45" w:rsidRDefault="00B272A5" w:rsidP="0036788E">
      <w:pPr>
        <w:jc w:val="center"/>
        <w:rPr>
          <w:rFonts w:ascii="Times New Roman" w:hAnsi="Times New Roman" w:cs="Times New Roman"/>
          <w:b/>
          <w:sz w:val="36"/>
          <w:szCs w:val="36"/>
          <w:u w:val="single"/>
        </w:rPr>
      </w:pPr>
    </w:p>
    <w:p w:rsidR="00074714" w:rsidRPr="00490F45" w:rsidRDefault="00074714" w:rsidP="0036788E">
      <w:pPr>
        <w:jc w:val="center"/>
        <w:rPr>
          <w:rFonts w:ascii="Times New Roman" w:hAnsi="Times New Roman" w:cs="Times New Roman"/>
          <w:b/>
          <w:sz w:val="36"/>
          <w:szCs w:val="36"/>
        </w:rPr>
      </w:pPr>
    </w:p>
    <w:p w:rsidR="00074714" w:rsidRPr="00490F45" w:rsidRDefault="00074714" w:rsidP="0036788E">
      <w:pPr>
        <w:jc w:val="center"/>
        <w:rPr>
          <w:rFonts w:ascii="Times New Roman" w:hAnsi="Times New Roman" w:cs="Times New Roman"/>
          <w:b/>
          <w:sz w:val="36"/>
          <w:szCs w:val="36"/>
          <w:u w:val="single"/>
        </w:rPr>
      </w:pPr>
    </w:p>
    <w:p w:rsidR="00074714" w:rsidRPr="00490F45" w:rsidRDefault="00074714" w:rsidP="0036788E">
      <w:pPr>
        <w:jc w:val="center"/>
        <w:rPr>
          <w:rFonts w:ascii="Times New Roman" w:hAnsi="Times New Roman" w:cs="Times New Roman"/>
          <w:b/>
          <w:sz w:val="36"/>
          <w:szCs w:val="36"/>
          <w:u w:val="single"/>
        </w:rPr>
      </w:pPr>
    </w:p>
    <w:p w:rsidR="00290750" w:rsidRDefault="000717F8" w:rsidP="00290750">
      <w:pPr>
        <w:spacing w:line="360" w:lineRule="auto"/>
        <w:ind w:right="288"/>
        <w:jc w:val="center"/>
        <w:rPr>
          <w:rFonts w:ascii="Times New Roman" w:eastAsia="Kozuka Gothic Pro R" w:hAnsi="Times New Roman" w:cs="Times New Roman"/>
          <w:b/>
          <w:bCs/>
          <w:sz w:val="32"/>
          <w:szCs w:val="32"/>
          <w:u w:val="single"/>
        </w:rPr>
      </w:pPr>
      <w:r w:rsidRPr="005C0BB1">
        <w:rPr>
          <w:rFonts w:ascii="Times New Roman" w:eastAsia="Kozuka Gothic Pro R" w:hAnsi="Times New Roman" w:cs="Times New Roman"/>
          <w:b/>
          <w:bCs/>
          <w:sz w:val="32"/>
          <w:szCs w:val="32"/>
          <w:u w:val="single"/>
        </w:rPr>
        <w:t>USE CASE DIAGRAM</w:t>
      </w:r>
    </w:p>
    <w:p w:rsidR="000717F8" w:rsidRPr="00290750" w:rsidRDefault="000717F8" w:rsidP="00290750">
      <w:pPr>
        <w:spacing w:line="360" w:lineRule="auto"/>
        <w:ind w:right="288"/>
        <w:jc w:val="both"/>
        <w:rPr>
          <w:rFonts w:ascii="Times New Roman" w:eastAsia="Kozuka Gothic Pro R" w:hAnsi="Times New Roman" w:cs="Times New Roman"/>
          <w:b/>
          <w:bCs/>
          <w:sz w:val="32"/>
          <w:szCs w:val="32"/>
          <w:u w:val="single"/>
        </w:rPr>
      </w:pPr>
      <w:r w:rsidRPr="00490F45">
        <w:rPr>
          <w:rFonts w:ascii="Times New Roman" w:eastAsia="Kozuka Gothic Pr6N EL" w:hAnsi="Times New Roman" w:cs="Times New Roman"/>
          <w:sz w:val="24"/>
          <w:szCs w:val="24"/>
        </w:rPr>
        <w:t xml:space="preserve"> </w:t>
      </w:r>
      <w:r w:rsidRPr="00490F45">
        <w:rPr>
          <w:rFonts w:ascii="Times New Roman" w:eastAsia="Kozuka Gothic Pr6N EL" w:hAnsi="Times New Roman" w:cs="Times New Roman"/>
          <w:sz w:val="28"/>
          <w:szCs w:val="28"/>
        </w:rPr>
        <w:t>Use Case Diagram is used to identify the “uses”</w:t>
      </w:r>
      <w:r w:rsidR="00465C40">
        <w:rPr>
          <w:rFonts w:ascii="Times New Roman" w:eastAsia="Kozuka Gothic Pr6N EL" w:hAnsi="Times New Roman" w:cs="Times New Roman"/>
          <w:sz w:val="28"/>
          <w:szCs w:val="28"/>
        </w:rPr>
        <w:t xml:space="preserve"> or use cases of the new system</w:t>
      </w:r>
      <w:r w:rsidRPr="00490F45">
        <w:rPr>
          <w:rFonts w:ascii="Times New Roman" w:eastAsia="Kozuka Gothic Pr6N EL" w:hAnsi="Times New Roman" w:cs="Times New Roman"/>
          <w:sz w:val="28"/>
          <w:szCs w:val="28"/>
        </w:rPr>
        <w:t xml:space="preserve"> in other words, to identify how the system will be used .The Use Case Diagram is essentially an extension of the Event Table.</w:t>
      </w:r>
    </w:p>
    <w:p w:rsidR="002B1BA4" w:rsidRDefault="000717F8" w:rsidP="002B1BA4">
      <w:pPr>
        <w:spacing w:line="240" w:lineRule="auto"/>
        <w:ind w:right="288"/>
        <w:rPr>
          <w:rFonts w:ascii="Times New Roman" w:eastAsia="Kozuka Gothic Pr6N EL" w:hAnsi="Times New Roman" w:cs="Times New Roman"/>
          <w:sz w:val="28"/>
          <w:szCs w:val="28"/>
        </w:rPr>
      </w:pPr>
      <w:r w:rsidRPr="00290750">
        <w:rPr>
          <w:rFonts w:ascii="Times New Roman" w:eastAsia="Kozuka Gothic Pr6N B" w:hAnsi="Times New Roman" w:cs="Times New Roman"/>
          <w:b/>
          <w:sz w:val="30"/>
          <w:szCs w:val="30"/>
          <w:u w:val="single"/>
        </w:rPr>
        <w:t>USE CASE:</w:t>
      </w:r>
      <w:r w:rsidR="002B1BA4" w:rsidRPr="00490F45">
        <w:rPr>
          <w:rFonts w:ascii="Times New Roman" w:eastAsia="Kozuka Gothic Pr6N EL" w:hAnsi="Times New Roman" w:cs="Times New Roman"/>
          <w:sz w:val="28"/>
          <w:szCs w:val="28"/>
        </w:rPr>
        <w:t xml:space="preserve">       </w:t>
      </w:r>
    </w:p>
    <w:p w:rsidR="002B1BA4" w:rsidRPr="00490F45" w:rsidRDefault="002B1BA4" w:rsidP="002B1BA4">
      <w:pPr>
        <w:spacing w:line="240" w:lineRule="auto"/>
        <w:ind w:left="288" w:right="288"/>
        <w:rPr>
          <w:rFonts w:ascii="Times New Roman" w:eastAsia="Kozuka Gothic Pr6N EL" w:hAnsi="Times New Roman" w:cs="Times New Roman"/>
          <w:sz w:val="28"/>
          <w:szCs w:val="28"/>
        </w:rPr>
      </w:pPr>
      <w:r>
        <w:rPr>
          <w:rFonts w:ascii="Times New Roman" w:eastAsia="Kozuka Gothic Pr6N EL" w:hAnsi="Times New Roman" w:cs="Times New Roman"/>
          <w:sz w:val="28"/>
          <w:szCs w:val="28"/>
        </w:rPr>
        <w:t xml:space="preserve">      </w:t>
      </w:r>
      <w:r w:rsidRPr="00490F45">
        <w:rPr>
          <w:rFonts w:ascii="Times New Roman" w:eastAsia="Kozuka Gothic Pr6N EL" w:hAnsi="Times New Roman" w:cs="Times New Roman"/>
          <w:sz w:val="28"/>
          <w:szCs w:val="28"/>
        </w:rPr>
        <w:t>It describes an activity the system carries out in response to an event.</w:t>
      </w:r>
    </w:p>
    <w:p w:rsidR="000717F8" w:rsidRPr="00490F45" w:rsidRDefault="000717F8" w:rsidP="002B1BA4">
      <w:pPr>
        <w:spacing w:line="240" w:lineRule="auto"/>
        <w:ind w:right="288"/>
        <w:rPr>
          <w:rFonts w:ascii="Times New Roman" w:eastAsia="Kozuka Gothic Pr6N B" w:hAnsi="Times New Roman" w:cs="Times New Roman"/>
          <w:b/>
          <w:bCs/>
          <w:sz w:val="30"/>
          <w:szCs w:val="30"/>
        </w:rPr>
      </w:pPr>
      <w:r w:rsidRPr="00290750">
        <w:rPr>
          <w:rFonts w:ascii="Times New Roman" w:eastAsia="Kozuka Gothic Pr6N B" w:hAnsi="Times New Roman" w:cs="Times New Roman"/>
          <w:b/>
          <w:bCs/>
          <w:sz w:val="30"/>
          <w:szCs w:val="30"/>
          <w:u w:val="single"/>
        </w:rPr>
        <w:t>ACTOR</w:t>
      </w:r>
      <w:r w:rsidRPr="00490F45">
        <w:rPr>
          <w:rFonts w:ascii="Times New Roman" w:eastAsia="Kozuka Gothic Pr6N B" w:hAnsi="Times New Roman" w:cs="Times New Roman"/>
          <w:b/>
          <w:bCs/>
          <w:sz w:val="30"/>
          <w:szCs w:val="30"/>
        </w:rPr>
        <w:t>:</w:t>
      </w:r>
    </w:p>
    <w:p w:rsidR="000717F8" w:rsidRPr="00490F45" w:rsidRDefault="00290750" w:rsidP="000717F8">
      <w:pPr>
        <w:spacing w:line="240" w:lineRule="auto"/>
        <w:ind w:left="288" w:right="288"/>
        <w:rPr>
          <w:rFonts w:ascii="Times New Roman" w:hAnsi="Times New Roman" w:cs="Times New Roman"/>
          <w:sz w:val="28"/>
          <w:szCs w:val="28"/>
        </w:rPr>
      </w:pPr>
      <w:r>
        <w:rPr>
          <w:rFonts w:ascii="Times New Roman" w:eastAsia="Kozuka Gothic Pr6N EL" w:hAnsi="Times New Roman" w:cs="Times New Roman"/>
          <w:sz w:val="28"/>
          <w:szCs w:val="28"/>
        </w:rPr>
        <w:t xml:space="preserve">       </w:t>
      </w:r>
      <w:r w:rsidR="000717F8" w:rsidRPr="00490F45">
        <w:rPr>
          <w:rFonts w:ascii="Times New Roman" w:eastAsia="Kozuka Gothic Pr6N EL" w:hAnsi="Times New Roman" w:cs="Times New Roman"/>
          <w:sz w:val="28"/>
          <w:szCs w:val="28"/>
        </w:rPr>
        <w:t>In UML, the person involved is called an Actor. An Actor is always outside of the Automation Boundary of the system</w:t>
      </w:r>
      <w:r w:rsidR="000717F8" w:rsidRPr="00490F45">
        <w:rPr>
          <w:rFonts w:ascii="Times New Roman" w:hAnsi="Times New Roman" w:cs="Times New Roman"/>
          <w:sz w:val="28"/>
          <w:szCs w:val="28"/>
        </w:rPr>
        <w:t>.</w:t>
      </w:r>
    </w:p>
    <w:p w:rsidR="000717F8" w:rsidRPr="00290750" w:rsidRDefault="000717F8" w:rsidP="002B1BA4">
      <w:pPr>
        <w:spacing w:line="240" w:lineRule="auto"/>
        <w:ind w:right="288"/>
        <w:rPr>
          <w:rFonts w:ascii="Times New Roman" w:eastAsia="Kozuka Gothic Pr6N B" w:hAnsi="Times New Roman" w:cs="Times New Roman"/>
          <w:b/>
          <w:bCs/>
          <w:sz w:val="30"/>
          <w:szCs w:val="30"/>
          <w:u w:val="single"/>
        </w:rPr>
      </w:pPr>
      <w:r w:rsidRPr="00290750">
        <w:rPr>
          <w:rFonts w:ascii="Times New Roman" w:eastAsia="Kozuka Gothic Pr6N B" w:hAnsi="Times New Roman" w:cs="Times New Roman"/>
          <w:b/>
          <w:bCs/>
          <w:sz w:val="30"/>
          <w:szCs w:val="30"/>
          <w:u w:val="single"/>
        </w:rPr>
        <w:t>CONNECTING LINE:</w:t>
      </w:r>
    </w:p>
    <w:p w:rsidR="000717F8" w:rsidRPr="00490F45" w:rsidRDefault="000717F8" w:rsidP="000717F8">
      <w:pPr>
        <w:spacing w:line="240" w:lineRule="auto"/>
        <w:ind w:left="288" w:right="288"/>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9372D1">
        <w:rPr>
          <w:rFonts w:ascii="Times New Roman" w:eastAsia="Kozuka Gothic Pr6N EL" w:hAnsi="Times New Roman" w:cs="Times New Roman"/>
          <w:sz w:val="28"/>
          <w:szCs w:val="28"/>
        </w:rPr>
        <w:t xml:space="preserve">    </w:t>
      </w:r>
      <w:r w:rsidRPr="00490F45">
        <w:rPr>
          <w:rFonts w:ascii="Times New Roman" w:eastAsia="Kozuka Gothic Pr6N EL" w:hAnsi="Times New Roman" w:cs="Times New Roman"/>
          <w:sz w:val="28"/>
          <w:szCs w:val="28"/>
        </w:rPr>
        <w:t xml:space="preserve"> The arrow is used to show which Actors participate in which Use cases.</w:t>
      </w:r>
    </w:p>
    <w:p w:rsidR="000717F8" w:rsidRPr="00490F45" w:rsidRDefault="000717F8" w:rsidP="000717F8">
      <w:pPr>
        <w:spacing w:line="360" w:lineRule="auto"/>
        <w:ind w:left="288" w:right="288"/>
        <w:rPr>
          <w:rFonts w:ascii="Times New Roman" w:hAnsi="Times New Roman" w:cs="Times New Roman"/>
          <w:sz w:val="24"/>
          <w:szCs w:val="24"/>
        </w:rPr>
      </w:pPr>
    </w:p>
    <w:p w:rsidR="000717F8" w:rsidRPr="00490F45" w:rsidRDefault="000717F8" w:rsidP="000717F8">
      <w:pPr>
        <w:spacing w:line="360" w:lineRule="auto"/>
        <w:ind w:left="288" w:right="288"/>
        <w:rPr>
          <w:rFonts w:ascii="Times New Roman" w:hAnsi="Times New Roman" w:cs="Times New Roman"/>
          <w:sz w:val="24"/>
          <w:szCs w:val="24"/>
        </w:rPr>
      </w:pPr>
    </w:p>
    <w:p w:rsidR="000717F8" w:rsidRPr="00490F45" w:rsidRDefault="000717F8" w:rsidP="000717F8">
      <w:pPr>
        <w:spacing w:line="240" w:lineRule="auto"/>
        <w:ind w:right="288"/>
        <w:jc w:val="center"/>
        <w:rPr>
          <w:rFonts w:ascii="Times New Roman" w:hAnsi="Times New Roman" w:cs="Times New Roman"/>
          <w:sz w:val="28"/>
          <w:szCs w:val="28"/>
          <w:u w:val="single"/>
        </w:rPr>
      </w:pPr>
      <w:r w:rsidRPr="00490F45">
        <w:rPr>
          <w:rFonts w:ascii="Times New Roman" w:eastAsia="Kozuka Gothic Pr6N B" w:hAnsi="Times New Roman" w:cs="Times New Roman"/>
          <w:b/>
          <w:bCs/>
          <w:sz w:val="28"/>
          <w:szCs w:val="28"/>
          <w:u w:val="single"/>
        </w:rPr>
        <w:t>USE CASE DIAGRAM NOTATIONS:</w:t>
      </w:r>
    </w:p>
    <w:p w:rsidR="000717F8" w:rsidRPr="00490F45" w:rsidRDefault="00BD41D6" w:rsidP="000717F8">
      <w:pPr>
        <w:spacing w:line="240" w:lineRule="auto"/>
        <w:ind w:left="288" w:right="288"/>
        <w:rPr>
          <w:rFonts w:ascii="Times New Roman" w:hAnsi="Times New Roman" w:cs="Times New Roman"/>
          <w:sz w:val="24"/>
          <w:szCs w:val="24"/>
        </w:rPr>
      </w:pPr>
      <w:r>
        <w:rPr>
          <w:rFonts w:ascii="Times New Roman" w:hAnsi="Times New Roman" w:cs="Times New Roman"/>
          <w:b/>
          <w:bCs/>
          <w:noProof/>
          <w:sz w:val="24"/>
          <w:szCs w:val="24"/>
        </w:rPr>
      </w:r>
      <w:r>
        <w:rPr>
          <w:rFonts w:ascii="Times New Roman" w:hAnsi="Times New Roman" w:cs="Times New Roman"/>
          <w:b/>
          <w:bCs/>
          <w:noProof/>
          <w:sz w:val="24"/>
          <w:szCs w:val="24"/>
        </w:rPr>
        <w:pict>
          <v:group id="Canvas 193" o:spid="_x0000_s2022" editas="canvas" style="width:532pt;height:167.45pt;mso-position-horizontal-relative:char;mso-position-vertical-relative:line" coordorigin="-4242,-692" coordsize="67564,2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23" type="#_x0000_t75" style="position:absolute;left:-4242;top:-692;width:67564;height:21266;visibility:visible">
              <v:fill o:detectmouseclick="t"/>
              <v:path o:connecttype="none"/>
            </v:shape>
            <v:oval id="_x0000_s2024" style="position:absolute;left:32006;top:1833;width:9143;height:18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PzMAA&#10;AADbAAAADwAAAGRycy9kb3ducmV2LnhtbERPTWvCQBC9C/6HZQq96caGSEldRZSCPXgw2vuQHZNg&#10;djZkpzH9992C4G0e73NWm9G1aqA+NJ4NLOYJKOLS24YrA5fz5+wdVBBki61nMvBLATbr6WSFufV3&#10;PtFQSKViCIccDdQiXa51KGtyGOa+I47c1fcOJcK+0rbHewx3rX5LkqV22HBsqLGjXU3lrfhxBvbV&#10;tlgOOpUsve4Pkt2+j1/pwpjXl3H7AUpolKf44T7YOD+D/1/iAXr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PzMAAAADbAAAADwAAAAAAAAAAAAAAAACYAgAAZHJzL2Rvd25y&#10;ZXYueG1sUEsFBgAAAAAEAAQA9QAAAIUDAAAAAA==&#10;"/>
            <v:oval id="_x0000_s2025" style="position:absolute;left:33148;top:7546;width:5709;height:2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oval id="_x0000_s2026" style="position:absolute;left:33148;top:12120;width:5709;height:2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line id="Line 7" o:spid="_x0000_s2027" style="position:absolute;flip:x y;visibility:visible" from="39317,9148" to="43893,12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R3PsQAAADbAAAADwAAAGRycy9kb3ducmV2LnhtbESPQW/CMAyF75P4D5GRdhspOyDWERBC&#10;QuLABTaNq9t4TaFx2iaU7t/Ph0m72XrP731ebUbfqIH6WAc2MJ9loIjLYGuuDHx+7F+WoGJCttgE&#10;JgM/FGGznjytMLfhwScazqlSEsIxRwMupTbXOpaOPMZZaIlF+w69xyRrX2nb40PCfaNfs2yhPdYs&#10;DQ5b2jkqb+e7NzAU9/n163i6xeLSvRVL1+2O3cKY5+m4fQeVaEz/5r/rgxV8gZVfZAC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BHc+xAAAANsAAAAPAAAAAAAAAAAA&#10;AAAAAKECAABkcnMvZG93bnJldi54bWxQSwUGAAAAAAQABAD5AAAAkgMAAAAA&#10;">
              <v:stroke endarrow="block"/>
            </v:line>
            <v:shape id="Text Box 8" o:spid="_x0000_s2028" type="#_x0000_t202" style="position:absolute;left:44575;top:6398;width:18286;height:4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vq8EA&#10;AADbAAAADwAAAGRycy9kb3ducmV2LnhtbERPTWvCQBC9F/oflhG8lLppDqWmriFIRa+xXrwN2TEJ&#10;ZmeT7NYk/nq3IHibx/ucVTqaRlypd7VlBR+LCARxYXXNpYLj7/b9C4TzyBoby6RgIgfp+vVlhYm2&#10;A+d0PfhShBB2CSqovG8TKV1RkUG3sC1x4M62N+gD7EupexxCuGlkHEWf0mDNoaHCljYVFZfDn1Fg&#10;h5/JWOqi+O10M7tN1uXnuFNqPhuzbxCeRv8UP9x7HeYv4f+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Hb6vBAAAA2wAAAA8AAAAAAAAAAAAAAAAAmAIAAGRycy9kb3du&#10;cmV2LnhtbFBLBQYAAAAABAAEAPUAAACGAwAAAAA=&#10;" strokecolor="white">
              <v:textbox style="mso-next-textbox:#Text Box 8">
                <w:txbxContent>
                  <w:p w:rsidR="00BD41D6" w:rsidRPr="008B451C" w:rsidRDefault="00BD41D6" w:rsidP="000717F8">
                    <w:pPr>
                      <w:rPr>
                        <w:rFonts w:ascii="Baskerville Old Face" w:hAnsi="Baskerville Old Face"/>
                      </w:rPr>
                    </w:pPr>
                    <w:r w:rsidRPr="008B451C">
                      <w:rPr>
                        <w:rFonts w:ascii="Baskerville Old Face" w:hAnsi="Baskerville Old Face"/>
                      </w:rPr>
                      <w:t>Automation Boundary</w:t>
                    </w:r>
                  </w:p>
                </w:txbxContent>
              </v:textbox>
            </v:shape>
            <v:line id="Line 9" o:spid="_x0000_s2029" style="position:absolute;flip:x;visibility:visible" from="40459,7999" to="45035,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Cz8QAAADbAAAADwAAAGRycy9kb3ducmV2LnhtbESPwUrDQBCG74LvsIzQS2g3bUE0dhO0&#10;tiBID9YePA7ZMQlmZ0N2bOPbOwfB4/DP/803m2oKvTnTmLrIDpaLHAxxHX3HjYPT+35+ByYJssc+&#10;Mjn4oQRVeX21wcLHC7/R+SiNUQinAh20IkNhbapbCpgWcSDW7DOOAUXHsbF+xIvCQ29XeX5rA3as&#10;F1ocaNtS/XX8DqqxP/Dzep09BZtl97T7kNfcinOzm+nxAYzQJP/Lf+0X72Cl9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0LPxAAAANsAAAAPAAAAAAAAAAAA&#10;AAAAAKECAABkcnMvZG93bnJldi54bWxQSwUGAAAAAAQABAD5AAAAkgMAAAAA&#10;">
              <v:stroke endarrow="block"/>
            </v:line>
            <v:shape id="Text Box 10" o:spid="_x0000_s2030" type="#_x0000_t202" style="position:absolute;left:43893;top:11425;width:15515;height:29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2pEMMA&#10;AADbAAAADwAAAGRycy9kb3ducmV2LnhtbESPT2vCQBTE7wW/w/IKvYjZmINIzCoilvYa9eLtkX35&#10;Q7Nvk+zWJP303YLQ4zAzv2Gyw2Ra8aDBNZYVrKMYBHFhdcOVgtv1fbUF4TyyxtYyKZjJwWG/eMkw&#10;1XbknB4XX4kAYZeigtr7LpXSFTUZdJHtiINX2sGgD3KopB5wDHDTyiSON9Jgw2Ghxo5ONRVfl2+j&#10;wI7n2Vjq42R5/zEfp2Ofl0mv1NvrdNyB8DT5//Cz/akVJGv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2pEMMAAADbAAAADwAAAAAAAAAAAAAAAACYAgAAZHJzL2Rv&#10;d25yZXYueG1sUEsFBgAAAAAEAAQA9QAAAIgDAAAAAA==&#10;" strokecolor="white">
              <v:textbox style="mso-next-textbox:#Text Box 10">
                <w:txbxContent>
                  <w:p w:rsidR="00BD41D6" w:rsidRPr="008B451C" w:rsidRDefault="00BD41D6" w:rsidP="000717F8">
                    <w:pPr>
                      <w:rPr>
                        <w:rFonts w:ascii="Baskerville Old Face" w:hAnsi="Baskerville Old Face"/>
                      </w:rPr>
                    </w:pPr>
                    <w:r w:rsidRPr="008B451C">
                      <w:rPr>
                        <w:rFonts w:ascii="Baskerville Old Face" w:hAnsi="Baskerville Old Face"/>
                      </w:rPr>
                      <w:t>Use Case</w:t>
                    </w:r>
                  </w:p>
                </w:txbxContent>
              </v:textbox>
            </v:shape>
            <v:line id="Line 11" o:spid="_x0000_s2031" style="position:absolute;visibility:visible" from="1132,9611" to="10275,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oval id="Oval 12" o:spid="_x0000_s2032" style="position:absolute;left:1132;top:1833;width:7992;height:3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4nsIA&#10;AADbAAAADwAAAGRycy9kb3ducmV2LnhtbESPQWvCQBSE74L/YXmCN91oUErqKlIR7MGDsb0/ss8k&#10;mH0bsq8x/ffdguBxmJlvmM1ucI3qqQu1ZwOLeQKKuPC25tLA1/U4ewMVBNli45kM/FKA3XY82mBm&#10;/YMv1OdSqgjhkKGBSqTNtA5FRQ7D3LfE0bv5zqFE2ZXadviIcNfoZZKstcOa40KFLX1UVNzzH2fg&#10;UO7zda9TWaW3w0lW9+/zZ7owZjoZ9u+ghAZ5hZ/tkzWwTO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fiewgAAANsAAAAPAAAAAAAAAAAAAAAAAJgCAABkcnMvZG93&#10;bnJldi54bWxQSwUGAAAAAAQABAD1AAAAhwMAAAAA&#10;"/>
            <v:shape id="Text Box 13" o:spid="_x0000_s2033" type="#_x0000_t202" style="position:absolute;left:11887;top:2287;width:12568;height:3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KiMMA&#10;AADbAAAADwAAAGRycy9kb3ducmV2LnhtbESPQWvCQBSE74X+h+UJXkrdNJQ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oKiMMAAADbAAAADwAAAAAAAAAAAAAAAACYAgAAZHJzL2Rv&#10;d25yZXYueG1sUEsFBgAAAAAEAAQA9QAAAIgDAAAAAA==&#10;" strokecolor="white">
              <v:textbox style="mso-next-textbox:#Text Box 13">
                <w:txbxContent>
                  <w:p w:rsidR="00BD41D6" w:rsidRPr="008B451C" w:rsidRDefault="00BD41D6" w:rsidP="000717F8">
                    <w:pPr>
                      <w:rPr>
                        <w:rFonts w:ascii="Baskerville Old Face" w:hAnsi="Baskerville Old Face"/>
                      </w:rPr>
                    </w:pPr>
                    <w:r w:rsidRPr="008B451C">
                      <w:rPr>
                        <w:rFonts w:ascii="Baskerville Old Face" w:hAnsi="Baskerville Old Face"/>
                      </w:rPr>
                      <w:t>Use Case</w:t>
                    </w:r>
                  </w:p>
                </w:txbxContent>
              </v:textbox>
            </v:shape>
            <v:shape id="Text Box 14" o:spid="_x0000_s2034" type="#_x0000_t202" style="position:absolute;left:10745;top:7999;width:16003;height:3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style="mso-next-textbox:#Text Box 14">
                <w:txbxContent>
                  <w:p w:rsidR="00BD41D6" w:rsidRPr="008B451C" w:rsidRDefault="00BD41D6" w:rsidP="000717F8">
                    <w:pPr>
                      <w:rPr>
                        <w:rFonts w:ascii="Baskerville Old Face" w:hAnsi="Baskerville Old Face"/>
                      </w:rPr>
                    </w:pPr>
                    <w:r w:rsidRPr="008B451C">
                      <w:rPr>
                        <w:rFonts w:ascii="Baskerville Old Face" w:hAnsi="Baskerville Old Face"/>
                      </w:rPr>
                      <w:t xml:space="preserve"> Connecting Line</w:t>
                    </w:r>
                  </w:p>
                </w:txbxContent>
              </v:textbox>
            </v:shape>
            <v:shape id="Text Box 15" o:spid="_x0000_s2035" type="#_x0000_t202" style="position:absolute;left:11887;top:14861;width:14861;height:30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style="mso-next-textbox:#Text Box 15">
                <w:txbxContent>
                  <w:p w:rsidR="00BD41D6" w:rsidRPr="008B451C" w:rsidRDefault="00BD41D6" w:rsidP="000717F8">
                    <w:pPr>
                      <w:rPr>
                        <w:rFonts w:ascii="Baskerville Old Face" w:hAnsi="Baskerville Old Face"/>
                      </w:rPr>
                    </w:pPr>
                    <w:r w:rsidRPr="008B451C">
                      <w:rPr>
                        <w:rFonts w:ascii="Baskerville Old Face" w:hAnsi="Baskerville Old Face"/>
                      </w:rPr>
                      <w:t>Actor</w:t>
                    </w:r>
                  </w:p>
                </w:txbxContent>
              </v:textbox>
            </v:shape>
            <v:oval id="Oval 16" o:spid="_x0000_s2036" style="position:absolute;left:3885;top:12574;width:2284;height:2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line id="Line 17" o:spid="_x0000_s2037" style="position:absolute;visibility:visible" from="5027,14861" to="5036,1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8" o:spid="_x0000_s2038" style="position:absolute;visibility:visible" from="3885,15999" to="6169,1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9" o:spid="_x0000_s2039" style="position:absolute;visibility:visible" from="5027,17138" to="6169,19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20" o:spid="_x0000_s2040" style="position:absolute;flip:x;visibility:visible" from="3885,17138" to="5027,19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1" o:spid="_x0000_s2041" style="position:absolute;flip:x;visibility:visible" from="39317,12574" to="43893,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5ssQAAADcAAAADwAAAGRycy9kb3ducmV2LnhtbESPQWvCQBCF70L/wzKFXoJuqiA1dZXW&#10;KgjioerB45CdJqHZ2ZAdNf57VxC8zfDe9+bNdN65Wp2pDZVnA++DFBRx7m3FhYHDftX/ABUE2WLt&#10;mQxcKcB89tKbYmb9hX/pvJNCxRAOGRooRZpM65CX5DAMfEMctT/fOpS4toW2LV5iuKv1ME3H2mHF&#10;8UKJDS1Kyv93JxdrrLb8Mxol304nyYSWR9mkWox5e+2+PkEJdfI0P+i1jdxkCP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jmyxAAAANwAAAAPAAAAAAAAAAAA&#10;AAAAAKECAABkcnMvZG93bnJldi54bWxQSwUGAAAAAAQABAD5AAAAkgMAAAAA&#10;">
              <v:stroke endarrow="block"/>
            </v:line>
            <w10:wrap type="none"/>
            <w10:anchorlock/>
          </v:group>
        </w:pict>
      </w:r>
      <w:r>
        <w:rPr>
          <w:rFonts w:ascii="Times New Roman" w:hAnsi="Times New Roman" w:cs="Times New Roman"/>
          <w:noProof/>
          <w:sz w:val="20"/>
        </w:rPr>
        <w:pict>
          <v:oval id="Oval 8" o:spid="_x0000_s2042" style="position:absolute;left:0;text-align:left;margin-left:82.5pt;margin-top:432.6pt;width:63pt;height:27pt;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"/>
        </w:pict>
      </w:r>
      <w:r>
        <w:rPr>
          <w:rFonts w:ascii="Times New Roman" w:hAnsi="Times New Roman" w:cs="Times New Roman"/>
          <w:noProof/>
          <w:sz w:val="20"/>
        </w:rPr>
        <w:pict>
          <v:oval id="Oval 7" o:spid="_x0000_s2044" style="position:absolute;left:0;text-align:left;margin-left:82.5pt;margin-top:432.6pt;width:63pt;height:27pt;z-index:25193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"/>
        </w:pict>
      </w:r>
      <w:r>
        <w:rPr>
          <w:rFonts w:ascii="Times New Roman" w:hAnsi="Times New Roman" w:cs="Times New Roman"/>
          <w:noProof/>
          <w:sz w:val="20"/>
        </w:rPr>
        <w:pict>
          <v:oval id="Oval 6" o:spid="_x0000_s2045" style="position:absolute;left:0;text-align:left;margin-left:82.5pt;margin-top:432.6pt;width:63pt;height:27pt;z-index:25193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"/>
        </w:pict>
      </w:r>
      <w:r>
        <w:rPr>
          <w:rFonts w:ascii="Times New Roman" w:hAnsi="Times New Roman" w:cs="Times New Roman"/>
          <w:noProof/>
          <w:sz w:val="20"/>
        </w:rPr>
        <w:pict>
          <v:oval id="Oval 5" o:spid="_x0000_s2046" style="position:absolute;left:0;text-align:left;margin-left:82.5pt;margin-top:432.6pt;width:63pt;height:27pt;z-index:25193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"/>
        </w:pict>
      </w:r>
      <w:r>
        <w:rPr>
          <w:rFonts w:ascii="Times New Roman" w:hAnsi="Times New Roman" w:cs="Times New Roman"/>
          <w:noProof/>
          <w:sz w:val="20"/>
        </w:rPr>
        <w:pict>
          <v:oval id="Oval 4" o:spid="_x0000_s2047" style="position:absolute;left:0;text-align:left;margin-left:82.5pt;margin-top:432.6pt;width:63pt;height:27pt;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"/>
        </w:pict>
      </w:r>
    </w:p>
    <w:p w:rsidR="000717F8" w:rsidRPr="00490F45" w:rsidRDefault="000717F8" w:rsidP="000717F8">
      <w:pPr>
        <w:spacing w:line="240" w:lineRule="auto"/>
        <w:ind w:left="288" w:right="288"/>
        <w:rPr>
          <w:rFonts w:ascii="Times New Roman" w:eastAsia="Kozuka Gothic Pr6N B" w:hAnsi="Times New Roman" w:cs="Times New Roman"/>
          <w:b/>
          <w:bCs/>
          <w:sz w:val="32"/>
          <w:szCs w:val="32"/>
          <w:u w:val="single"/>
        </w:rPr>
      </w:pPr>
    </w:p>
    <w:p w:rsidR="002B1BA4" w:rsidRDefault="002B1BA4" w:rsidP="000717F8">
      <w:pPr>
        <w:spacing w:line="240" w:lineRule="auto"/>
        <w:ind w:left="288" w:right="288"/>
        <w:rPr>
          <w:rFonts w:ascii="Times New Roman" w:eastAsia="Kozuka Gothic Pr6N B" w:hAnsi="Times New Roman" w:cs="Times New Roman"/>
          <w:b/>
          <w:bCs/>
          <w:sz w:val="32"/>
          <w:szCs w:val="32"/>
          <w:u w:val="single"/>
        </w:rPr>
      </w:pPr>
    </w:p>
    <w:p w:rsidR="002B1BA4" w:rsidRDefault="002B1BA4" w:rsidP="000717F8">
      <w:pPr>
        <w:spacing w:line="240" w:lineRule="auto"/>
        <w:ind w:left="288" w:right="288"/>
        <w:rPr>
          <w:rFonts w:ascii="Times New Roman" w:eastAsia="Kozuka Gothic Pr6N B" w:hAnsi="Times New Roman" w:cs="Times New Roman"/>
          <w:b/>
          <w:bCs/>
          <w:sz w:val="32"/>
          <w:szCs w:val="32"/>
          <w:u w:val="single"/>
        </w:rPr>
      </w:pPr>
    </w:p>
    <w:p w:rsidR="000717F8" w:rsidRPr="007109C4" w:rsidRDefault="000717F8" w:rsidP="000717F8">
      <w:pPr>
        <w:spacing w:line="240" w:lineRule="auto"/>
        <w:ind w:left="288" w:right="288"/>
        <w:rPr>
          <w:rFonts w:ascii="Times New Roman" w:eastAsia="Kozuka Gothic Pr6N B" w:hAnsi="Times New Roman" w:cs="Times New Roman"/>
          <w:b/>
          <w:bCs/>
          <w:sz w:val="32"/>
          <w:szCs w:val="32"/>
        </w:rPr>
      </w:pPr>
      <w:r w:rsidRPr="007109C4">
        <w:rPr>
          <w:rFonts w:ascii="Times New Roman" w:eastAsia="Kozuka Gothic Pr6N B" w:hAnsi="Times New Roman" w:cs="Times New Roman"/>
          <w:b/>
          <w:bCs/>
          <w:sz w:val="32"/>
          <w:szCs w:val="32"/>
        </w:rPr>
        <w:t xml:space="preserve">DESCRIPTION: </w:t>
      </w:r>
    </w:p>
    <w:p w:rsidR="000717F8" w:rsidRPr="00490F45" w:rsidRDefault="000717F8" w:rsidP="000717F8">
      <w:pPr>
        <w:spacing w:line="240" w:lineRule="auto"/>
        <w:ind w:left="288" w:right="288"/>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The Object Oriented approach uses the term use case to describe an activity the system carries out in response to an event. One can think of a use case as a case or situation where the system is used for some purpose .A use case diagram is a convenient way to document the functions that the system must support. Sometimes a single, comprehensive diagram is used to describe the entire system. At other times, a set of smaller use case diagrams make up the use case model.</w:t>
      </w:r>
    </w:p>
    <w:p w:rsidR="000717F8" w:rsidRPr="00490F45" w:rsidRDefault="00BD41D6" w:rsidP="000717F8">
      <w:pPr>
        <w:jc w:val="center"/>
        <w:rPr>
          <w:rFonts w:ascii="Times New Roman" w:eastAsia="Kozuka Gothic Pro R" w:hAnsi="Times New Roman" w:cs="Times New Roman"/>
          <w:bCs/>
          <w:sz w:val="28"/>
          <w:szCs w:val="28"/>
        </w:rPr>
      </w:pPr>
      <w:r>
        <w:rPr>
          <w:rFonts w:ascii="Times New Roman" w:hAnsi="Times New Roman" w:cs="Times New Roman"/>
          <w:noProof/>
          <w:sz w:val="20"/>
        </w:rPr>
        <w:pict>
          <v:line id="Straight Connector 13" o:spid="_x0000_s8193" style="position:absolute;left:0;text-align:left;z-index:251938816;visibility:visible" from="105.9pt,134.4pt" to="123.9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qTHQIAADcEAAAOAAAAZHJzL2Uyb0RvYy54bWysU02P2jAQvVfqf7Byh3xso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"/>
        </w:pict>
      </w:r>
      <w:r>
        <w:rPr>
          <w:rFonts w:ascii="Times New Roman" w:hAnsi="Times New Roman" w:cs="Times New Roman"/>
          <w:noProof/>
          <w:sz w:val="20"/>
        </w:rPr>
        <w:pict>
          <v:line id="Straight Connector 12" o:spid="_x0000_s8192" style="position:absolute;left:0;text-align:left;z-index:251937792;visibility:visible" from="115.75pt,124.25pt" to="115.75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"/>
        </w:pict>
      </w:r>
    </w:p>
    <w:p w:rsidR="007109C4" w:rsidRDefault="007109C4" w:rsidP="007109C4">
      <w:pPr>
        <w:jc w:val="center"/>
        <w:rPr>
          <w:rFonts w:ascii="Times New Roman" w:eastAsia="Kozuka Gothic Pro R" w:hAnsi="Times New Roman" w:cs="Times New Roman"/>
          <w:b/>
          <w:bCs/>
          <w:sz w:val="32"/>
          <w:szCs w:val="28"/>
          <w:u w:val="single"/>
        </w:rPr>
      </w:pPr>
    </w:p>
    <w:p w:rsidR="000717F8" w:rsidRPr="005C0BB1" w:rsidRDefault="000717F8" w:rsidP="007109C4">
      <w:pPr>
        <w:rPr>
          <w:rFonts w:ascii="Times New Roman" w:eastAsia="Kozuka Gothic Pro R" w:hAnsi="Times New Roman" w:cs="Times New Roman"/>
          <w:b/>
          <w:bCs/>
          <w:sz w:val="32"/>
          <w:szCs w:val="28"/>
          <w:u w:val="single"/>
        </w:rPr>
      </w:pPr>
      <w:r w:rsidRPr="005C0BB1">
        <w:rPr>
          <w:rFonts w:ascii="Times New Roman" w:eastAsia="Kozuka Gothic Pro R" w:hAnsi="Times New Roman" w:cs="Times New Roman"/>
          <w:b/>
          <w:bCs/>
          <w:sz w:val="32"/>
          <w:szCs w:val="28"/>
          <w:u w:val="single"/>
        </w:rPr>
        <w:t>USE CASE SCENARIO</w:t>
      </w:r>
      <w:r w:rsidR="007109C4">
        <w:rPr>
          <w:rFonts w:ascii="Times New Roman" w:eastAsia="Kozuka Gothic Pro R" w:hAnsi="Times New Roman" w:cs="Times New Roman"/>
          <w:b/>
          <w:bCs/>
          <w:sz w:val="32"/>
          <w:szCs w:val="28"/>
          <w:u w:val="single"/>
        </w:rPr>
        <w:t>:</w:t>
      </w:r>
    </w:p>
    <w:p w:rsidR="000717F8" w:rsidRPr="00490F45" w:rsidRDefault="000717F8" w:rsidP="000717F8">
      <w:pPr>
        <w:spacing w:line="240" w:lineRule="auto"/>
        <w:ind w:right="288"/>
        <w:rPr>
          <w:rFonts w:ascii="Times New Roman" w:eastAsia="Kozuka Gothic Pr6N B" w:hAnsi="Times New Roman" w:cs="Times New Roman"/>
          <w:b/>
          <w:bCs/>
          <w:sz w:val="30"/>
          <w:szCs w:val="30"/>
        </w:rPr>
      </w:pPr>
    </w:p>
    <w:p w:rsidR="000717F8" w:rsidRPr="007109C4" w:rsidRDefault="000717F8" w:rsidP="000717F8">
      <w:pPr>
        <w:spacing w:line="240" w:lineRule="auto"/>
        <w:ind w:right="288"/>
        <w:rPr>
          <w:rFonts w:ascii="Times New Roman" w:eastAsia="Kozuka Gothic Pr6N B" w:hAnsi="Times New Roman" w:cs="Times New Roman"/>
          <w:b/>
          <w:bCs/>
          <w:sz w:val="30"/>
          <w:szCs w:val="30"/>
        </w:rPr>
      </w:pPr>
      <w:r w:rsidRPr="007109C4">
        <w:rPr>
          <w:rFonts w:ascii="Times New Roman" w:eastAsia="Kozuka Gothic Pr6N B" w:hAnsi="Times New Roman" w:cs="Times New Roman"/>
          <w:b/>
          <w:bCs/>
          <w:sz w:val="30"/>
          <w:szCs w:val="30"/>
        </w:rPr>
        <w:t>TEAM MEMBER SUBSYSTEM</w:t>
      </w:r>
      <w:r w:rsidR="007109C4">
        <w:rPr>
          <w:rFonts w:ascii="Times New Roman" w:eastAsia="Kozuka Gothic Pr6N B" w:hAnsi="Times New Roman" w:cs="Times New Roman"/>
          <w:b/>
          <w:bCs/>
          <w:sz w:val="30"/>
          <w:szCs w:val="30"/>
        </w:rPr>
        <w:t>:</w:t>
      </w:r>
    </w:p>
    <w:p w:rsidR="000717F8" w:rsidRPr="00490F45" w:rsidRDefault="000717F8" w:rsidP="000717F8">
      <w:pPr>
        <w:spacing w:line="240" w:lineRule="auto"/>
        <w:ind w:right="288"/>
        <w:rPr>
          <w:rFonts w:ascii="Times New Roman" w:eastAsia="Kozuka Gothic Pr6N B" w:hAnsi="Times New Roman" w:cs="Times New Roman"/>
          <w:b/>
          <w:bCs/>
          <w:sz w:val="30"/>
          <w:szCs w:val="30"/>
        </w:rPr>
      </w:pPr>
      <w:r w:rsidRPr="00490F45">
        <w:rPr>
          <w:rFonts w:ascii="Times New Roman" w:eastAsia="Kozuka Gothic Pr6N B" w:hAnsi="Times New Roman" w:cs="Times New Roman"/>
          <w:b/>
          <w:bCs/>
          <w:sz w:val="30"/>
          <w:szCs w:val="30"/>
        </w:rPr>
        <w:t xml:space="preserve">     </w:t>
      </w:r>
      <w:r w:rsidRPr="00490F45">
        <w:rPr>
          <w:rFonts w:ascii="Times New Roman" w:eastAsia="Kozuka Gothic Pr6N EL" w:hAnsi="Times New Roman" w:cs="Times New Roman"/>
          <w:sz w:val="28"/>
          <w:szCs w:val="28"/>
        </w:rPr>
        <w:t>A User can register for the chat application</w:t>
      </w:r>
    </w:p>
    <w:p w:rsidR="000717F8" w:rsidRPr="00490F45" w:rsidRDefault="000717F8" w:rsidP="000717F8">
      <w:pPr>
        <w:spacing w:line="240" w:lineRule="auto"/>
        <w:ind w:right="288"/>
        <w:rPr>
          <w:rFonts w:ascii="Times New Roman" w:eastAsia="Kozuka Gothic Pr6N B" w:hAnsi="Times New Roman" w:cs="Times New Roman"/>
          <w:b/>
          <w:bCs/>
          <w:sz w:val="30"/>
          <w:szCs w:val="30"/>
        </w:rPr>
      </w:pPr>
      <w:r w:rsidRPr="00490F45">
        <w:rPr>
          <w:rFonts w:ascii="Times New Roman" w:eastAsia="Kozuka Gothic Pr6N B" w:hAnsi="Times New Roman" w:cs="Times New Roman"/>
          <w:b/>
          <w:bCs/>
          <w:sz w:val="30"/>
          <w:szCs w:val="30"/>
        </w:rPr>
        <w:t xml:space="preserve">     </w:t>
      </w:r>
      <w:r w:rsidRPr="00490F45">
        <w:rPr>
          <w:rFonts w:ascii="Times New Roman" w:eastAsia="Kozuka Gothic Pr6N EL" w:hAnsi="Times New Roman" w:cs="Times New Roman"/>
          <w:sz w:val="28"/>
          <w:szCs w:val="28"/>
        </w:rPr>
        <w:t xml:space="preserve">A registered user can login with its unique username and password to login </w:t>
      </w:r>
    </w:p>
    <w:p w:rsidR="000717F8" w:rsidRPr="00490F45" w:rsidRDefault="000717F8" w:rsidP="000717F8">
      <w:pPr>
        <w:spacing w:after="8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User can view status of all</w:t>
      </w:r>
    </w:p>
    <w:p w:rsidR="000717F8" w:rsidRPr="00490F45" w:rsidRDefault="000717F8" w:rsidP="000717F8">
      <w:pPr>
        <w:spacing w:after="8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User can create, modify and delete groups and add or remove members in group</w:t>
      </w:r>
    </w:p>
    <w:p w:rsidR="000717F8" w:rsidRPr="00490F45" w:rsidRDefault="000717F8" w:rsidP="000717F8">
      <w:pPr>
        <w:spacing w:after="80"/>
        <w:ind w:left="1440"/>
        <w:rPr>
          <w:rFonts w:ascii="Times New Roman" w:hAnsi="Times New Roman" w:cs="Times New Roman"/>
          <w:sz w:val="24"/>
          <w:szCs w:val="24"/>
        </w:rPr>
      </w:pPr>
    </w:p>
    <w:p w:rsidR="007109C4" w:rsidRDefault="000717F8" w:rsidP="007109C4">
      <w:pPr>
        <w:spacing w:line="240" w:lineRule="auto"/>
        <w:ind w:right="288"/>
        <w:rPr>
          <w:rFonts w:ascii="Times New Roman" w:eastAsia="Kozuka Gothic Pr6N B" w:hAnsi="Times New Roman" w:cs="Times New Roman"/>
          <w:b/>
          <w:bCs/>
          <w:sz w:val="30"/>
          <w:szCs w:val="30"/>
        </w:rPr>
      </w:pPr>
      <w:r w:rsidRPr="00490F45">
        <w:rPr>
          <w:rFonts w:ascii="Times New Roman" w:eastAsia="Kozuka Gothic Pr6N B" w:hAnsi="Times New Roman" w:cs="Times New Roman"/>
          <w:b/>
          <w:bCs/>
          <w:sz w:val="30"/>
          <w:szCs w:val="30"/>
        </w:rPr>
        <w:t>ADMIN SUB SYSTEM</w:t>
      </w:r>
      <w:r w:rsidR="007109C4">
        <w:rPr>
          <w:rFonts w:ascii="Times New Roman" w:eastAsia="Kozuka Gothic Pr6N B" w:hAnsi="Times New Roman" w:cs="Times New Roman"/>
          <w:b/>
          <w:bCs/>
          <w:sz w:val="30"/>
          <w:szCs w:val="30"/>
        </w:rPr>
        <w:t>:</w:t>
      </w:r>
    </w:p>
    <w:p w:rsidR="000717F8" w:rsidRPr="007109C4" w:rsidRDefault="007109C4" w:rsidP="007109C4">
      <w:pPr>
        <w:spacing w:line="240" w:lineRule="auto"/>
        <w:ind w:right="288"/>
        <w:rPr>
          <w:rFonts w:ascii="Times New Roman" w:eastAsia="Kozuka Gothic Pr6N B" w:hAnsi="Times New Roman" w:cs="Times New Roman"/>
          <w:b/>
          <w:bCs/>
          <w:sz w:val="30"/>
          <w:szCs w:val="30"/>
        </w:rPr>
      </w:pPr>
      <w:r>
        <w:rPr>
          <w:rFonts w:ascii="Times New Roman" w:eastAsia="Kozuka Gothic Pr6N B" w:hAnsi="Times New Roman" w:cs="Times New Roman"/>
          <w:b/>
          <w:bCs/>
          <w:sz w:val="30"/>
          <w:szCs w:val="30"/>
        </w:rPr>
        <w:t xml:space="preserve">     </w:t>
      </w:r>
      <w:r w:rsidR="000717F8" w:rsidRPr="00490F45">
        <w:rPr>
          <w:rFonts w:ascii="Times New Roman" w:eastAsia="Kozuka Gothic Pr6N EL" w:hAnsi="Times New Roman" w:cs="Times New Roman"/>
          <w:sz w:val="28"/>
          <w:szCs w:val="28"/>
        </w:rPr>
        <w:t>Admin can view the reports.</w:t>
      </w:r>
    </w:p>
    <w:p w:rsidR="000717F8" w:rsidRPr="00490F45" w:rsidRDefault="000717F8" w:rsidP="000717F8">
      <w:pPr>
        <w:spacing w:after="8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Admin can view the status of users who is logged in.</w:t>
      </w:r>
    </w:p>
    <w:p w:rsidR="000717F8" w:rsidRPr="00490F45" w:rsidRDefault="000717F8" w:rsidP="000717F8">
      <w:pPr>
        <w:spacing w:after="80" w:line="240" w:lineRule="auto"/>
        <w:ind w:left="1440"/>
        <w:rPr>
          <w:rFonts w:ascii="Times New Roman" w:eastAsia="Kozuka Gothic Pr6N EL" w:hAnsi="Times New Roman" w:cs="Times New Roman"/>
          <w:sz w:val="28"/>
          <w:szCs w:val="28"/>
        </w:rPr>
      </w:pPr>
    </w:p>
    <w:p w:rsidR="000717F8" w:rsidRPr="00490F45" w:rsidRDefault="000717F8" w:rsidP="000717F8">
      <w:pPr>
        <w:spacing w:after="80"/>
        <w:rPr>
          <w:rFonts w:ascii="Times New Roman" w:hAnsi="Times New Roman" w:cs="Times New Roman"/>
          <w:sz w:val="28"/>
          <w:szCs w:val="28"/>
        </w:rPr>
      </w:pP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8449B4" w:rsidRDefault="006502EE" w:rsidP="006502EE">
      <w:pPr>
        <w:tabs>
          <w:tab w:val="left" w:pos="3840"/>
        </w:tabs>
        <w:spacing w:line="240" w:lineRule="auto"/>
        <w:rPr>
          <w:rFonts w:ascii="Times New Roman" w:eastAsia="Kozuka Gothic Pro R" w:hAnsi="Times New Roman" w:cs="Times New Roman"/>
          <w:bCs/>
          <w:sz w:val="28"/>
          <w:szCs w:val="28"/>
          <w:u w:val="single"/>
        </w:rPr>
      </w:pPr>
      <w:r>
        <w:rPr>
          <w:rFonts w:ascii="Times New Roman" w:eastAsia="Kozuka Gothic Pro R" w:hAnsi="Times New Roman" w:cs="Times New Roman"/>
          <w:bCs/>
          <w:sz w:val="28"/>
          <w:szCs w:val="28"/>
        </w:rPr>
        <w:lastRenderedPageBreak/>
        <w:t xml:space="preserve">                                            </w:t>
      </w:r>
      <w:r w:rsidR="000717F8" w:rsidRPr="008449B4">
        <w:rPr>
          <w:rFonts w:ascii="Times New Roman" w:eastAsia="Kozuka Gothic Pro R" w:hAnsi="Times New Roman" w:cs="Times New Roman"/>
          <w:bCs/>
          <w:sz w:val="28"/>
          <w:szCs w:val="28"/>
          <w:u w:val="single"/>
        </w:rPr>
        <w:t>USE CASE DIAGRAM</w:t>
      </w:r>
    </w:p>
    <w:p w:rsidR="000717F8" w:rsidRPr="00490F45" w:rsidRDefault="00BD41D6" w:rsidP="000717F8">
      <w:pPr>
        <w:tabs>
          <w:tab w:val="left" w:pos="3840"/>
        </w:tabs>
        <w:spacing w:line="240" w:lineRule="auto"/>
        <w:jc w:val="center"/>
        <w:rPr>
          <w:rFonts w:ascii="Times New Roman" w:eastAsia="Kozuka Gothic Pr6N B" w:hAnsi="Times New Roman" w:cs="Times New Roman"/>
          <w:bCs/>
          <w:sz w:val="28"/>
          <w:szCs w:val="28"/>
        </w:rPr>
      </w:pPr>
      <w:r>
        <w:rPr>
          <w:rFonts w:ascii="Times New Roman" w:eastAsia="Times New Roman" w:hAnsi="Times New Roman" w:cs="Times New Roman"/>
          <w:noProof/>
          <w:sz w:val="20"/>
        </w:rPr>
        <w:pict>
          <v:oval id="Oval 867" o:spid="_x0000_s8196" style="position:absolute;left:0;text-align:left;margin-left:46.05pt;margin-top:21.8pt;width:306pt;height:540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"/>
        </w:pict>
      </w:r>
    </w:p>
    <w:p w:rsidR="000717F8" w:rsidRPr="00490F45" w:rsidRDefault="000717F8" w:rsidP="000717F8">
      <w:pPr>
        <w:tabs>
          <w:tab w:val="left" w:pos="3840"/>
        </w:tabs>
        <w:spacing w:line="240" w:lineRule="auto"/>
        <w:jc w:val="center"/>
        <w:rPr>
          <w:rFonts w:ascii="Times New Roman" w:eastAsia="Kozuka Gothic Pr6N B" w:hAnsi="Times New Roman" w:cs="Times New Roman"/>
          <w:bCs/>
          <w:sz w:val="28"/>
          <w:szCs w:val="28"/>
        </w:rPr>
      </w:pP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oval id="Oval 868" o:spid="_x0000_s8197" style="position:absolute;left:0;text-align:left;margin-left:121.2pt;margin-top:12.5pt;width:158.65pt;height:43.35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">
            <v:textbox style="mso-next-textbox:#Oval 868">
              <w:txbxContent>
                <w:p w:rsidR="00BD41D6" w:rsidRPr="00254070" w:rsidRDefault="00BD41D6" w:rsidP="000717F8">
                  <w:pPr>
                    <w:jc w:val="center"/>
                    <w:rPr>
                      <w:rFonts w:ascii="Baskerville Old Face" w:hAnsi="Baskerville Old Face"/>
                    </w:rPr>
                  </w:pPr>
                  <w:r w:rsidRPr="00254070">
                    <w:rPr>
                      <w:rFonts w:ascii="Baskerville Old Face" w:hAnsi="Baskerville Old Face"/>
                    </w:rPr>
                    <w:t>LOGIN</w:t>
                  </w:r>
                </w:p>
                <w:p w:rsidR="00BD41D6" w:rsidRPr="00254070" w:rsidRDefault="00BD41D6" w:rsidP="000717F8">
                  <w:pPr>
                    <w:jc w:val="center"/>
                    <w:rPr>
                      <w:rFonts w:ascii="Baskerville Old Face" w:hAnsi="Baskerville Old Face"/>
                    </w:rPr>
                  </w:pPr>
                </w:p>
              </w:txbxContent>
            </v:textbox>
          </v:oval>
        </w:pict>
      </w:r>
      <w:r>
        <w:rPr>
          <w:rFonts w:ascii="Times New Roman" w:eastAsia="Times New Roman" w:hAnsi="Times New Roman" w:cs="Times New Roman"/>
          <w:noProof/>
          <w:sz w:val="20"/>
        </w:rPr>
        <w:pict>
          <v:line id="Straight Connector 859" o:spid="_x0000_s8222" style="position:absolute;left:0;text-align:left;flip:x y;z-index:251968512;visibility:visible" from="279.85pt,33.4pt" to="396.15pt,2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"/>
        </w:pict>
      </w:r>
      <w:r>
        <w:rPr>
          <w:rFonts w:ascii="Times New Roman" w:eastAsia="Times New Roman" w:hAnsi="Times New Roman" w:cs="Times New Roman"/>
          <w:noProof/>
          <w:sz w:val="20"/>
        </w:rPr>
        <w:pict>
          <v:oval id="Oval 871" o:spid="_x0000_s8200" style="position:absolute;left:0;text-align:left;margin-left:117pt;margin-top:168.4pt;width:162pt;height:45.05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">
            <v:textbox style="mso-next-textbox:#Oval 871">
              <w:txbxContent>
                <w:p w:rsidR="00BD41D6" w:rsidRPr="00254070" w:rsidRDefault="00BD41D6" w:rsidP="000717F8">
                  <w:pPr>
                    <w:jc w:val="center"/>
                    <w:rPr>
                      <w:rFonts w:ascii="Baskerville Old Face" w:hAnsi="Baskerville Old Face"/>
                    </w:rPr>
                  </w:pPr>
                  <w:r w:rsidRPr="00254070">
                    <w:rPr>
                      <w:rFonts w:ascii="Baskerville Old Face" w:hAnsi="Baskerville Old Face"/>
                    </w:rPr>
                    <w:t>JOIN/CREATE TEAM</w:t>
                  </w:r>
                </w:p>
                <w:p w:rsidR="00BD41D6" w:rsidRDefault="00BD41D6" w:rsidP="000717F8">
                  <w:r>
                    <w:t xml:space="preserve">          TABLETS</w:t>
                  </w:r>
                </w:p>
              </w:txbxContent>
            </v:textbox>
          </v:oval>
        </w:pict>
      </w:r>
      <w:r>
        <w:rPr>
          <w:rFonts w:ascii="Times New Roman" w:eastAsia="Times New Roman" w:hAnsi="Times New Roman" w:cs="Times New Roman"/>
          <w:noProof/>
          <w:sz w:val="20"/>
        </w:rPr>
        <w:pict>
          <v:oval id="Oval 861" o:spid="_x0000_s8205" style="position:absolute;left:0;text-align:left;margin-left:-45pt;margin-top:166pt;width:36pt;height:27pt;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"/>
        </w:pict>
      </w:r>
      <w:r>
        <w:rPr>
          <w:rFonts w:ascii="Times New Roman" w:eastAsia="Times New Roman" w:hAnsi="Times New Roman" w:cs="Times New Roman"/>
          <w:noProof/>
          <w:sz w:val="20"/>
        </w:rPr>
        <w:pict>
          <v:line id="Straight Connector 862" o:spid="_x0000_s8206" style="position:absolute;left:0;text-align:left;flip:x;z-index:251952128;visibility:visible" from="-27pt,192.95pt" to="-26.9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"/>
        </w:pict>
      </w:r>
      <w:r>
        <w:rPr>
          <w:rFonts w:ascii="Times New Roman" w:eastAsia="Times New Roman" w:hAnsi="Times New Roman" w:cs="Times New Roman"/>
          <w:noProof/>
          <w:sz w:val="20"/>
        </w:rPr>
        <w:pict>
          <v:line id="Straight Connector 858" o:spid="_x0000_s8218" style="position:absolute;left:0;text-align:left;flip:x;z-index:251964416;visibility:visible" from="423pt,189.05pt" to="423.05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"/>
        </w:pict>
      </w:r>
      <w:r>
        <w:rPr>
          <w:rFonts w:ascii="Times New Roman" w:eastAsia="Times New Roman" w:hAnsi="Times New Roman" w:cs="Times New Roman"/>
          <w:noProof/>
          <w:sz w:val="20"/>
        </w:rPr>
        <w:pict>
          <v:line id="Straight Connector 851" o:spid="_x0000_s8219" style="position:absolute;left:0;text-align:left;flip:x;z-index:251965440;visibility:visible" from="405pt,216.4pt" to="423pt,2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"/>
        </w:pict>
      </w:r>
      <w:r>
        <w:rPr>
          <w:rFonts w:ascii="Times New Roman" w:eastAsia="Times New Roman" w:hAnsi="Times New Roman" w:cs="Times New Roman"/>
          <w:noProof/>
          <w:sz w:val="20"/>
        </w:rPr>
        <w:pict>
          <v:line id="Straight Connector 852" o:spid="_x0000_s8220" style="position:absolute;left:0;text-align:left;z-index:251966464;visibility:visible" from="423pt,216.4pt" to="441pt,2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"/>
        </w:pict>
      </w:r>
      <w:r>
        <w:rPr>
          <w:rFonts w:ascii="Times New Roman" w:eastAsia="Times New Roman" w:hAnsi="Times New Roman" w:cs="Times New Roman"/>
          <w:noProof/>
          <w:sz w:val="20"/>
        </w:rPr>
        <w:pict>
          <v:rect id="Rectangle 853" o:spid="_x0000_s8221" style="position:absolute;left:0;text-align:left;margin-left:387pt;margin-top:225.4pt;width:1in;height:33.85pt;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" strokecolor="white">
            <v:textbox style="mso-next-textbox:#Rectangle 853">
              <w:txbxContent>
                <w:p w:rsidR="00BD41D6" w:rsidRPr="00254070" w:rsidRDefault="00BD41D6" w:rsidP="000717F8">
                  <w:pPr>
                    <w:rPr>
                      <w:rFonts w:ascii="Baskerville Old Face" w:hAnsi="Baskerville Old Face"/>
                    </w:rPr>
                  </w:pPr>
                  <w:r>
                    <w:t xml:space="preserve">   </w:t>
                  </w:r>
                  <w:r w:rsidRPr="00254070">
                    <w:rPr>
                      <w:rFonts w:ascii="Baskerville Old Face" w:hAnsi="Baskerville Old Face"/>
                    </w:rPr>
                    <w:t>ADMIN</w:t>
                  </w:r>
                </w:p>
              </w:txbxContent>
            </v:textbox>
          </v:rect>
        </w:pict>
      </w:r>
      <w:r>
        <w:rPr>
          <w:rFonts w:ascii="Times New Roman" w:eastAsia="Times New Roman" w:hAnsi="Times New Roman" w:cs="Times New Roman"/>
          <w:noProof/>
          <w:sz w:val="20"/>
        </w:rPr>
        <w:pict>
          <v:line id="Straight Connector 860" o:spid="_x0000_s8224" style="position:absolute;left:0;text-align:left;z-index:251970560;visibility:visible" from="414pt,200.2pt" to="6in,2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cqgHQIAADk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"/>
        </w:pict>
      </w: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line id="Straight Connector 865" o:spid="_x0000_s8212" style="position:absolute;left:0;text-align:left;flip:y;z-index:251958272;visibility:visible;mso-position-horizontal-relative:margin" from="-.35pt,38.85pt" to="117.75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">
            <w10:wrap anchorx="margin"/>
          </v:line>
        </w:pict>
      </w:r>
      <w:r>
        <w:rPr>
          <w:rFonts w:ascii="Times New Roman" w:eastAsia="Times New Roman" w:hAnsi="Times New Roman" w:cs="Times New Roman"/>
          <w:noProof/>
          <w:sz w:val="20"/>
        </w:rPr>
        <w:pict>
          <v:line id="Straight Connector 866" o:spid="_x0000_s8211" style="position:absolute;left:0;text-align:left;flip:y;z-index:251957248;visibility:visible" from="0,4.1pt" to="128.45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"/>
        </w:pict>
      </w:r>
      <w:r>
        <w:rPr>
          <w:rFonts w:ascii="Times New Roman" w:eastAsia="Times New Roman" w:hAnsi="Times New Roman" w:cs="Times New Roman"/>
          <w:noProof/>
          <w:sz w:val="20"/>
        </w:rPr>
        <w:pict>
          <v:oval id="Oval 869" o:spid="_x0000_s8198" style="position:absolute;left:0;text-align:left;margin-left:117.75pt;margin-top:23.95pt;width:154.85pt;height:33.75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">
            <v:textbox style="mso-next-textbox:#Oval 869">
              <w:txbxContent>
                <w:p w:rsidR="00BD41D6" w:rsidRPr="00254070" w:rsidRDefault="00BD41D6" w:rsidP="000717F8">
                  <w:pPr>
                    <w:jc w:val="center"/>
                    <w:rPr>
                      <w:rFonts w:ascii="Baskerville Old Face" w:hAnsi="Baskerville Old Face"/>
                    </w:rPr>
                  </w:pPr>
                  <w:r w:rsidRPr="00254070">
                    <w:rPr>
                      <w:rFonts w:ascii="Baskerville Old Face" w:hAnsi="Baskerville Old Face"/>
                    </w:rPr>
                    <w:t>HOMEPAGE</w:t>
                  </w:r>
                </w:p>
                <w:p w:rsidR="00BD41D6" w:rsidRDefault="00BD41D6" w:rsidP="000717F8">
                  <w:r>
                    <w:t xml:space="preserve">            </w:t>
                  </w:r>
                </w:p>
              </w:txbxContent>
            </v:textbox>
          </v:oval>
        </w:pict>
      </w: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oval id="Oval 870" o:spid="_x0000_s8199" style="position:absolute;left:0;text-align:left;margin-left:117pt;margin-top:29.7pt;width:155.6pt;height:43.65pt;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">
            <v:textbox style="mso-next-textbox:#Oval 870">
              <w:txbxContent>
                <w:p w:rsidR="00BD41D6" w:rsidRPr="00254070" w:rsidRDefault="00BD41D6" w:rsidP="000717F8">
                  <w:pPr>
                    <w:jc w:val="center"/>
                    <w:rPr>
                      <w:rFonts w:ascii="Baskerville Old Face" w:hAnsi="Baskerville Old Face"/>
                    </w:rPr>
                  </w:pPr>
                  <w:r w:rsidRPr="00254070">
                    <w:rPr>
                      <w:rFonts w:ascii="Baskerville Old Face" w:hAnsi="Baskerville Old Face"/>
                    </w:rPr>
                    <w:t>SEARCH</w:t>
                  </w:r>
                </w:p>
                <w:p w:rsidR="00BD41D6" w:rsidRDefault="00BD41D6" w:rsidP="000717F8">
                  <w:r>
                    <w:t xml:space="preserve">          </w:t>
                  </w:r>
                </w:p>
              </w:txbxContent>
            </v:textbox>
          </v:oval>
        </w:pict>
      </w: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line id="Straight Connector 864" o:spid="_x0000_s8213" style="position:absolute;left:0;text-align:left;flip:y;z-index:251959296;visibility:visible;mso-position-horizontal:left;mso-position-horizontal-relative:margin" from="0,9pt" to="11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">
            <w10:wrap anchorx="margin"/>
          </v:line>
        </w:pict>
      </w: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vertAlign w:val="subscript"/>
        </w:rPr>
      </w:pPr>
      <w:r>
        <w:rPr>
          <w:rFonts w:ascii="Times New Roman" w:eastAsia="Times New Roman" w:hAnsi="Times New Roman" w:cs="Times New Roman"/>
          <w:noProof/>
          <w:sz w:val="20"/>
        </w:rPr>
        <w:pict>
          <v:oval id="Oval 863" o:spid="_x0000_s8217" style="position:absolute;left:0;text-align:left;margin-left:405pt;margin-top:4.3pt;width:36pt;height:27pt;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"/>
        </w:pict>
      </w: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line id="Straight Connector 856" o:spid="_x0000_s8215" style="position:absolute;left:0;text-align:left;z-index:251961344;visibility:visible;mso-position-horizontal-relative:margin" from="-.35pt,.75pt" to="117.75pt,1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63WJwIAAEA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">
            <w10:wrap anchorx="margin"/>
          </v:line>
        </w:pict>
      </w:r>
      <w:r>
        <w:rPr>
          <w:rFonts w:ascii="Times New Roman" w:eastAsia="Times New Roman" w:hAnsi="Times New Roman" w:cs="Times New Roman"/>
          <w:noProof/>
          <w:sz w:val="20"/>
        </w:rPr>
        <w:pict>
          <v:line id="Straight Connector 855" o:spid="_x0000_s8214" style="position:absolute;left:0;text-align:left;z-index:251960320;visibility:visible;mso-position-horizontal-relative:margin" from=".4pt,.75pt" to="117.4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">
            <w10:wrap anchorx="margin"/>
          </v:line>
        </w:pict>
      </w:r>
      <w:r>
        <w:rPr>
          <w:rFonts w:ascii="Times New Roman" w:eastAsia="Times New Roman" w:hAnsi="Times New Roman" w:cs="Times New Roman"/>
          <w:noProof/>
          <w:sz w:val="20"/>
        </w:rPr>
        <w:pict>
          <v:line id="Straight Connector 857" o:spid="_x0000_s8216" style="position:absolute;left:0;text-align:left;z-index:251962368;visibility:visible;mso-position-horizontal-relative:margin" from="-.35pt,.75pt" to="117.75pt,2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">
            <w10:wrap anchorx="margin"/>
          </v:line>
        </w:pict>
      </w:r>
      <w:r>
        <w:rPr>
          <w:rFonts w:ascii="Times New Roman" w:eastAsia="Times New Roman" w:hAnsi="Times New Roman" w:cs="Times New Roman"/>
          <w:noProof/>
          <w:sz w:val="20"/>
        </w:rPr>
        <w:pict>
          <v:oval id="Oval 872" o:spid="_x0000_s8201" style="position:absolute;left:0;text-align:left;margin-left:117pt;margin-top:24.7pt;width:162pt;height:55.95pt;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">
            <v:textbox style="mso-next-textbox:#Oval 872">
              <w:txbxContent>
                <w:p w:rsidR="00BD41D6" w:rsidRPr="00254070" w:rsidRDefault="00BD41D6" w:rsidP="000717F8">
                  <w:pPr>
                    <w:jc w:val="center"/>
                    <w:rPr>
                      <w:rFonts w:ascii="Baskerville Old Face" w:hAnsi="Baskerville Old Face"/>
                    </w:rPr>
                  </w:pPr>
                  <w:r w:rsidRPr="00254070">
                    <w:rPr>
                      <w:rFonts w:ascii="Baskerville Old Face" w:hAnsi="Baskerville Old Face"/>
                    </w:rPr>
                    <w:t>UPDATE POST</w:t>
                  </w:r>
                </w:p>
                <w:p w:rsidR="00BD41D6" w:rsidRPr="00254070" w:rsidRDefault="00BD41D6" w:rsidP="000717F8">
                  <w:pPr>
                    <w:jc w:val="center"/>
                    <w:rPr>
                      <w:rFonts w:ascii="Baskerville Old Face" w:hAnsi="Baskerville Old Face"/>
                    </w:rPr>
                  </w:pPr>
                  <w:r w:rsidRPr="00254070">
                    <w:rPr>
                      <w:rFonts w:ascii="Baskerville Old Face" w:hAnsi="Baskerville Old Face"/>
                    </w:rPr>
                    <w:t>REVIEWS</w:t>
                  </w:r>
                </w:p>
              </w:txbxContent>
            </v:textbox>
          </v:oval>
        </w:pict>
      </w:r>
      <w:r>
        <w:rPr>
          <w:rFonts w:ascii="Times New Roman" w:eastAsia="Times New Roman" w:hAnsi="Times New Roman" w:cs="Times New Roman"/>
          <w:noProof/>
          <w:sz w:val="20"/>
        </w:rPr>
        <w:pict>
          <v:line id="Straight Connector 854" o:spid="_x0000_s8223" style="position:absolute;left:0;text-align:left;flip:x;z-index:251969536;visibility:visible" from="279.85pt,17.45pt" to="395.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"/>
        </w:pict>
      </w:r>
      <w:r>
        <w:rPr>
          <w:rFonts w:ascii="Times New Roman" w:eastAsia="Times New Roman" w:hAnsi="Times New Roman" w:cs="Times New Roman"/>
          <w:noProof/>
          <w:sz w:val="20"/>
        </w:rPr>
        <w:pict>
          <v:line id="Straight Connector 849" o:spid="_x0000_s8209" style="position:absolute;left:0;text-align:left;z-index:251955200;visibility:visible" from="-37.95pt,10.8pt" to="-19.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hwHgIAADk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"/>
        </w:pict>
      </w:r>
      <w:r>
        <w:rPr>
          <w:rFonts w:ascii="Times New Roman" w:eastAsia="Times New Roman" w:hAnsi="Times New Roman" w:cs="Times New Roman"/>
          <w:noProof/>
          <w:sz w:val="20"/>
        </w:rPr>
        <w:pict>
          <v:line id="Straight Connector 847" o:spid="_x0000_s8207" style="position:absolute;left:0;text-align:left;flip:x;z-index:251953152;visibility:visible" from="-45.5pt,23.05pt" to="-2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"/>
        </w:pict>
      </w:r>
      <w:r>
        <w:rPr>
          <w:rFonts w:ascii="Times New Roman" w:eastAsia="Times New Roman" w:hAnsi="Times New Roman" w:cs="Times New Roman"/>
          <w:noProof/>
          <w:sz w:val="20"/>
        </w:rPr>
        <w:pict>
          <v:line id="Straight Connector 848" o:spid="_x0000_s8208" style="position:absolute;left:0;text-align:left;z-index:251954176;visibility:visible" from="-26.95pt,22.95pt" to="-8.9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K+JAIAAD4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"/>
        </w:pict>
      </w:r>
      <w:r>
        <w:rPr>
          <w:rFonts w:ascii="Times New Roman" w:eastAsia="Times New Roman" w:hAnsi="Times New Roman" w:cs="Times New Roman"/>
          <w:noProof/>
          <w:sz w:val="20"/>
        </w:rPr>
        <w:pict>
          <v:rect id="Rectangle 850" o:spid="_x0000_s8210" style="position:absolute;left:0;text-align:left;margin-left:-62.8pt;margin-top:30.45pt;width:74.3pt;height:23pt;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" strokecolor="white">
            <v:textbox style="mso-next-textbox:#Rectangle 850">
              <w:txbxContent>
                <w:p w:rsidR="00BD41D6" w:rsidRPr="00254070" w:rsidRDefault="00BD41D6" w:rsidP="000717F8">
                  <w:pPr>
                    <w:rPr>
                      <w:rFonts w:ascii="Baskerville Old Face" w:hAnsi="Baskerville Old Face"/>
                    </w:rPr>
                  </w:pPr>
                  <w:r>
                    <w:t xml:space="preserve">     </w:t>
                  </w:r>
                  <w:r w:rsidRPr="00254070">
                    <w:rPr>
                      <w:rFonts w:ascii="Baskerville Old Face" w:hAnsi="Baskerville Old Face"/>
                    </w:rPr>
                    <w:t>USER</w:t>
                  </w:r>
                </w:p>
              </w:txbxContent>
            </v:textbox>
          </v:rect>
        </w:pict>
      </w: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oval id="Oval 873" o:spid="_x0000_s8202" style="position:absolute;left:0;text-align:left;margin-left:117pt;margin-top:9.6pt;width:158.65pt;height:45.9pt;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">
            <v:textbox style="mso-next-textbox:#Oval 873">
              <w:txbxContent>
                <w:p w:rsidR="00BD41D6" w:rsidRPr="00254070" w:rsidRDefault="00BD41D6" w:rsidP="000717F8">
                  <w:pPr>
                    <w:jc w:val="center"/>
                    <w:rPr>
                      <w:rFonts w:ascii="Baskerville Old Face" w:hAnsi="Baskerville Old Face"/>
                    </w:rPr>
                  </w:pPr>
                  <w:r w:rsidRPr="00254070">
                    <w:rPr>
                      <w:rFonts w:ascii="Baskerville Old Face" w:hAnsi="Baskerville Old Face"/>
                    </w:rPr>
                    <w:t>UPDATE PASSWORD</w:t>
                  </w:r>
                </w:p>
                <w:p w:rsidR="00BD41D6" w:rsidRDefault="00BD41D6" w:rsidP="000717F8">
                  <w:r>
                    <w:t xml:space="preserve">    REGISTRATION</w:t>
                  </w:r>
                </w:p>
              </w:txbxContent>
            </v:textbox>
          </v:oval>
        </w:pict>
      </w: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oval id="Oval 874" o:spid="_x0000_s8203" style="position:absolute;left:0;text-align:left;margin-left:117pt;margin-top:33.6pt;width:162.85pt;height:45.05pt;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">
            <v:textbox style="mso-next-textbox:#Oval 874">
              <w:txbxContent>
                <w:p w:rsidR="00BD41D6" w:rsidRPr="00254070" w:rsidRDefault="00BD41D6" w:rsidP="000717F8">
                  <w:pPr>
                    <w:rPr>
                      <w:rFonts w:ascii="Baskerville Old Face" w:hAnsi="Baskerville Old Face"/>
                    </w:rPr>
                  </w:pPr>
                  <w:r w:rsidRPr="00254070">
                    <w:rPr>
                      <w:rFonts w:ascii="Baskerville Old Face" w:hAnsi="Baskerville Old Face"/>
                    </w:rPr>
                    <w:t xml:space="preserve">    VIEW STATUS OF           ALL</w:t>
                  </w:r>
                </w:p>
                <w:p w:rsidR="00BD41D6" w:rsidRDefault="00BD41D6" w:rsidP="000717F8">
                  <w:r>
                    <w:t xml:space="preserve">            LOGOUT</w:t>
                  </w:r>
                </w:p>
                <w:p w:rsidR="00BD41D6" w:rsidRDefault="00BD41D6" w:rsidP="000717F8"/>
              </w:txbxContent>
            </v:textbox>
          </v:oval>
        </w:pict>
      </w: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490F45" w:rsidRDefault="00BD41D6" w:rsidP="000717F8">
      <w:pPr>
        <w:tabs>
          <w:tab w:val="left" w:pos="3840"/>
        </w:tabs>
        <w:spacing w:line="360" w:lineRule="auto"/>
        <w:jc w:val="center"/>
        <w:rPr>
          <w:rFonts w:ascii="Times New Roman" w:eastAsia="Batang" w:hAnsi="Times New Roman" w:cs="Times New Roman"/>
          <w:b/>
          <w:sz w:val="36"/>
          <w:szCs w:val="36"/>
          <w:u w:val="single"/>
        </w:rPr>
      </w:pPr>
      <w:r>
        <w:rPr>
          <w:rFonts w:ascii="Times New Roman" w:eastAsia="Times New Roman" w:hAnsi="Times New Roman" w:cs="Times New Roman"/>
          <w:noProof/>
          <w:sz w:val="20"/>
        </w:rPr>
        <w:pict>
          <v:oval id="Oval 875" o:spid="_x0000_s8204" style="position:absolute;left:0;text-align:left;margin-left:117pt;margin-top:18.55pt;width:155.6pt;height:42.55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">
            <v:textbox style="mso-next-textbox:#Oval 875">
              <w:txbxContent>
                <w:p w:rsidR="00BD41D6" w:rsidRPr="00254070" w:rsidRDefault="00BD41D6" w:rsidP="000717F8">
                  <w:pPr>
                    <w:rPr>
                      <w:rFonts w:ascii="Baskerville Old Face" w:hAnsi="Baskerville Old Face"/>
                    </w:rPr>
                  </w:pPr>
                  <w:r>
                    <w:t xml:space="preserve">      </w:t>
                  </w:r>
                  <w:r w:rsidRPr="00254070">
                    <w:rPr>
                      <w:rFonts w:ascii="Baskerville Old Face" w:hAnsi="Baskerville Old Face"/>
                    </w:rPr>
                    <w:t xml:space="preserve"> LOGOUT</w:t>
                  </w:r>
                </w:p>
                <w:p w:rsidR="00BD41D6" w:rsidRDefault="00BD41D6" w:rsidP="000717F8">
                  <w:r>
                    <w:t xml:space="preserve">            </w:t>
                  </w:r>
                </w:p>
              </w:txbxContent>
            </v:textbox>
          </v:oval>
        </w:pict>
      </w: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490F45" w:rsidRDefault="000717F8" w:rsidP="000717F8">
      <w:pPr>
        <w:tabs>
          <w:tab w:val="left" w:pos="3840"/>
        </w:tabs>
        <w:spacing w:line="360" w:lineRule="auto"/>
        <w:jc w:val="center"/>
        <w:rPr>
          <w:rFonts w:ascii="Times New Roman" w:eastAsia="Batang" w:hAnsi="Times New Roman" w:cs="Times New Roman"/>
          <w:b/>
          <w:sz w:val="36"/>
          <w:szCs w:val="36"/>
          <w:u w:val="single"/>
        </w:rPr>
      </w:pPr>
    </w:p>
    <w:p w:rsidR="000717F8" w:rsidRPr="00490F45" w:rsidRDefault="000717F8" w:rsidP="000717F8">
      <w:pPr>
        <w:jc w:val="center"/>
        <w:rPr>
          <w:rFonts w:ascii="Times New Roman" w:eastAsia="Kozuka Gothic Pro R" w:hAnsi="Times New Roman" w:cs="Times New Roman"/>
          <w:sz w:val="28"/>
          <w:szCs w:val="28"/>
        </w:rPr>
      </w:pPr>
    </w:p>
    <w:p w:rsidR="000717F8" w:rsidRPr="00490F45" w:rsidRDefault="000717F8" w:rsidP="00641A20">
      <w:pPr>
        <w:jc w:val="center"/>
        <w:rPr>
          <w:rFonts w:ascii="Times New Roman" w:hAnsi="Times New Roman" w:cs="Times New Roman"/>
          <w:b/>
          <w:sz w:val="32"/>
          <w:szCs w:val="32"/>
          <w:u w:val="single"/>
        </w:rPr>
      </w:pPr>
    </w:p>
    <w:p w:rsidR="00963CEE" w:rsidRPr="00490F45" w:rsidRDefault="00963CEE" w:rsidP="00963CEE">
      <w:pPr>
        <w:pStyle w:val="Title"/>
        <w:spacing w:line="360" w:lineRule="auto"/>
        <w:rPr>
          <w:rFonts w:ascii="Times New Roman" w:eastAsia="Kozuka Gothic Pro R" w:hAnsi="Times New Roman" w:cs="Times New Roman"/>
          <w:b w:val="0"/>
          <w:bCs w:val="0"/>
          <w:sz w:val="36"/>
          <w:szCs w:val="36"/>
        </w:rPr>
      </w:pPr>
      <w:r w:rsidRPr="00490F45">
        <w:rPr>
          <w:rFonts w:ascii="Times New Roman" w:eastAsia="Kozuka Gothic Pro R" w:hAnsi="Times New Roman" w:cs="Times New Roman"/>
          <w:b w:val="0"/>
          <w:bCs w:val="0"/>
          <w:sz w:val="36"/>
          <w:szCs w:val="36"/>
        </w:rPr>
        <w:lastRenderedPageBreak/>
        <w:t>CLASS DIAGRAM</w:t>
      </w:r>
    </w:p>
    <w:p w:rsidR="005C0BB1" w:rsidRDefault="005C0BB1" w:rsidP="00963CEE">
      <w:pPr>
        <w:spacing w:line="240" w:lineRule="auto"/>
        <w:ind w:right="288"/>
        <w:rPr>
          <w:rFonts w:ascii="Times New Roman" w:eastAsia="Kozuka Gothic Pr6N B" w:hAnsi="Times New Roman" w:cs="Times New Roman"/>
          <w:sz w:val="30"/>
          <w:szCs w:val="30"/>
        </w:rPr>
      </w:pPr>
    </w:p>
    <w:p w:rsidR="00963CEE" w:rsidRPr="00490F45" w:rsidRDefault="00963CEE" w:rsidP="00963CEE">
      <w:pPr>
        <w:spacing w:line="240" w:lineRule="auto"/>
        <w:ind w:right="288"/>
        <w:rPr>
          <w:rFonts w:ascii="Times New Roman" w:eastAsia="Kozuka Gothic Pr6N B" w:hAnsi="Times New Roman" w:cs="Times New Roman"/>
          <w:sz w:val="30"/>
          <w:szCs w:val="30"/>
        </w:rPr>
      </w:pPr>
      <w:r w:rsidRPr="00490F45">
        <w:rPr>
          <w:rFonts w:ascii="Times New Roman" w:eastAsia="Kozuka Gothic Pr6N B" w:hAnsi="Times New Roman" w:cs="Times New Roman"/>
          <w:sz w:val="30"/>
          <w:szCs w:val="30"/>
        </w:rPr>
        <w:t>CLASS DIAGRAM:</w:t>
      </w:r>
    </w:p>
    <w:p w:rsidR="00963CEE" w:rsidRPr="00490F45" w:rsidRDefault="00963CEE" w:rsidP="00963CEE">
      <w:pPr>
        <w:spacing w:line="240" w:lineRule="auto"/>
        <w:ind w:right="288"/>
        <w:rPr>
          <w:rFonts w:ascii="Times New Roman" w:eastAsia="Kozuka Gothic Pr6N B" w:hAnsi="Times New Roman" w:cs="Times New Roman"/>
          <w:sz w:val="28"/>
          <w:szCs w:val="28"/>
        </w:rPr>
      </w:pPr>
      <w:r w:rsidRPr="00490F45">
        <w:rPr>
          <w:rFonts w:ascii="Times New Roman" w:eastAsia="Kozuka Gothic Pr6N EL" w:hAnsi="Times New Roman" w:cs="Times New Roman"/>
          <w:sz w:val="28"/>
          <w:szCs w:val="28"/>
        </w:rPr>
        <w:t xml:space="preserve">       The Class diagrams are used to identify and classify the objects which constitute a system. It also includes the important attributes of the objects which must be captured.</w:t>
      </w:r>
    </w:p>
    <w:p w:rsidR="00963CEE" w:rsidRPr="00490F45" w:rsidRDefault="00963CEE" w:rsidP="00963CEE">
      <w:pPr>
        <w:spacing w:line="240" w:lineRule="auto"/>
        <w:ind w:left="288" w:right="288"/>
        <w:rPr>
          <w:rFonts w:ascii="Times New Roman" w:eastAsia="Kozuka Gothic Pr6N B" w:hAnsi="Times New Roman" w:cs="Times New Roman"/>
          <w:sz w:val="28"/>
          <w:szCs w:val="28"/>
        </w:rPr>
      </w:pPr>
    </w:p>
    <w:p w:rsidR="00963CEE" w:rsidRPr="00490F45" w:rsidRDefault="00963CEE" w:rsidP="00963CEE">
      <w:pPr>
        <w:spacing w:line="240" w:lineRule="auto"/>
        <w:ind w:left="288" w:right="288"/>
        <w:rPr>
          <w:rFonts w:ascii="Times New Roman" w:eastAsia="Kozuka Gothic Pr6N B" w:hAnsi="Times New Roman" w:cs="Times New Roman"/>
          <w:sz w:val="32"/>
          <w:szCs w:val="32"/>
        </w:rPr>
      </w:pPr>
      <w:r w:rsidRPr="00490F45">
        <w:rPr>
          <w:rFonts w:ascii="Times New Roman" w:eastAsia="Kozuka Gothic Pr6N B" w:hAnsi="Times New Roman" w:cs="Times New Roman"/>
          <w:sz w:val="30"/>
          <w:szCs w:val="30"/>
        </w:rPr>
        <w:t>CLASS</w:t>
      </w:r>
      <w:r w:rsidRPr="00490F45">
        <w:rPr>
          <w:rFonts w:ascii="Times New Roman" w:eastAsia="Kozuka Gothic Pr6N B" w:hAnsi="Times New Roman" w:cs="Times New Roman"/>
          <w:sz w:val="32"/>
          <w:szCs w:val="32"/>
        </w:rPr>
        <w:t>:</w:t>
      </w:r>
    </w:p>
    <w:p w:rsidR="00963CEE" w:rsidRPr="00490F45" w:rsidRDefault="00963CEE" w:rsidP="00963CEE">
      <w:pPr>
        <w:spacing w:line="240" w:lineRule="auto"/>
        <w:ind w:left="288" w:right="288"/>
        <w:rPr>
          <w:rFonts w:ascii="Times New Roman" w:hAnsi="Times New Roman" w:cs="Times New Roman"/>
          <w:sz w:val="24"/>
          <w:szCs w:val="24"/>
        </w:rPr>
      </w:pPr>
      <w:r w:rsidRPr="00490F45">
        <w:rPr>
          <w:rFonts w:ascii="Times New Roman" w:eastAsia="Kozuka Gothic Pr6N EL" w:hAnsi="Times New Roman" w:cs="Times New Roman"/>
          <w:sz w:val="24"/>
          <w:szCs w:val="24"/>
        </w:rPr>
        <w:t xml:space="preserve">     </w:t>
      </w:r>
      <w:r w:rsidRPr="00490F45">
        <w:rPr>
          <w:rFonts w:ascii="Times New Roman" w:eastAsia="Kozuka Gothic Pr6N EL" w:hAnsi="Times New Roman" w:cs="Times New Roman"/>
          <w:sz w:val="28"/>
          <w:szCs w:val="28"/>
        </w:rPr>
        <w:t>It is a collection of objects of same type</w:t>
      </w:r>
      <w:r w:rsidRPr="00490F45">
        <w:rPr>
          <w:rFonts w:ascii="Times New Roman" w:eastAsia="Kozuka Gothic Pr6N EL" w:hAnsi="Times New Roman" w:cs="Times New Roman"/>
          <w:sz w:val="24"/>
          <w:szCs w:val="24"/>
        </w:rPr>
        <w:t>.</w:t>
      </w:r>
    </w:p>
    <w:p w:rsidR="00963CEE" w:rsidRPr="00490F45" w:rsidRDefault="00963CEE" w:rsidP="00963CEE">
      <w:pPr>
        <w:spacing w:line="240" w:lineRule="auto"/>
        <w:ind w:left="288" w:right="288"/>
        <w:rPr>
          <w:rFonts w:ascii="Times New Roman" w:eastAsia="Kozuka Gothic Pr6N B" w:hAnsi="Times New Roman" w:cs="Times New Roman"/>
          <w:sz w:val="28"/>
          <w:szCs w:val="28"/>
        </w:rPr>
      </w:pPr>
    </w:p>
    <w:p w:rsidR="00963CEE" w:rsidRPr="00490F45" w:rsidRDefault="00963CEE" w:rsidP="00963CEE">
      <w:pPr>
        <w:spacing w:line="240" w:lineRule="auto"/>
        <w:ind w:left="288" w:right="288"/>
        <w:rPr>
          <w:rFonts w:ascii="Times New Roman" w:eastAsia="Kozuka Gothic Pr6N B" w:hAnsi="Times New Roman" w:cs="Times New Roman"/>
          <w:sz w:val="30"/>
          <w:szCs w:val="30"/>
        </w:rPr>
      </w:pPr>
      <w:r w:rsidRPr="00490F45">
        <w:rPr>
          <w:rFonts w:ascii="Times New Roman" w:eastAsia="Kozuka Gothic Pr6N B" w:hAnsi="Times New Roman" w:cs="Times New Roman"/>
          <w:sz w:val="30"/>
          <w:szCs w:val="30"/>
        </w:rPr>
        <w:t xml:space="preserve">RELATIONSHIP: </w:t>
      </w:r>
    </w:p>
    <w:p w:rsidR="00963CEE" w:rsidRPr="00490F45" w:rsidRDefault="00963CEE" w:rsidP="00963CEE">
      <w:pPr>
        <w:spacing w:line="240" w:lineRule="auto"/>
        <w:ind w:left="288" w:right="288"/>
        <w:rPr>
          <w:rFonts w:ascii="Times New Roman" w:eastAsia="Kozuka Gothic Pr6N EL" w:hAnsi="Times New Roman" w:cs="Times New Roman"/>
          <w:sz w:val="28"/>
          <w:szCs w:val="28"/>
        </w:rPr>
      </w:pPr>
      <w:r w:rsidRPr="00490F45">
        <w:rPr>
          <w:rFonts w:ascii="Times New Roman" w:eastAsia="Kozuka Gothic Pr6N EL" w:hAnsi="Times New Roman" w:cs="Times New Roman"/>
          <w:sz w:val="24"/>
          <w:szCs w:val="24"/>
        </w:rPr>
        <w:t xml:space="preserve">     </w:t>
      </w:r>
      <w:proofErr w:type="gramStart"/>
      <w:r w:rsidRPr="00490F45">
        <w:rPr>
          <w:rFonts w:ascii="Times New Roman" w:eastAsia="Kozuka Gothic Pr6N EL" w:hAnsi="Times New Roman" w:cs="Times New Roman"/>
          <w:sz w:val="28"/>
          <w:szCs w:val="28"/>
        </w:rPr>
        <w:t>A naturally occurring association among specific things.</w:t>
      </w:r>
      <w:proofErr w:type="gramEnd"/>
    </w:p>
    <w:p w:rsidR="00963CEE" w:rsidRPr="00490F45" w:rsidRDefault="00963CEE" w:rsidP="00963CEE">
      <w:pPr>
        <w:spacing w:line="240" w:lineRule="auto"/>
        <w:ind w:left="288" w:right="288"/>
        <w:rPr>
          <w:rFonts w:ascii="Times New Roman" w:hAnsi="Times New Roman" w:cs="Times New Roman"/>
          <w:sz w:val="24"/>
          <w:szCs w:val="24"/>
        </w:rPr>
      </w:pPr>
    </w:p>
    <w:p w:rsidR="00963CEE" w:rsidRPr="00490F45" w:rsidRDefault="00963CEE" w:rsidP="00963CEE">
      <w:pPr>
        <w:spacing w:line="240" w:lineRule="auto"/>
        <w:ind w:left="288" w:right="288"/>
        <w:rPr>
          <w:rFonts w:ascii="Times New Roman" w:eastAsia="Kozuka Gothic Pr6N B" w:hAnsi="Times New Roman" w:cs="Times New Roman"/>
          <w:sz w:val="30"/>
          <w:szCs w:val="30"/>
        </w:rPr>
      </w:pPr>
    </w:p>
    <w:p w:rsidR="00963CEE" w:rsidRPr="00490F45" w:rsidRDefault="00963CEE" w:rsidP="00963CEE">
      <w:pPr>
        <w:spacing w:line="240" w:lineRule="auto"/>
        <w:ind w:left="288" w:right="288"/>
        <w:rPr>
          <w:rFonts w:ascii="Times New Roman" w:eastAsia="Kozuka Gothic Pr6N B" w:hAnsi="Times New Roman" w:cs="Times New Roman"/>
          <w:sz w:val="30"/>
          <w:szCs w:val="30"/>
        </w:rPr>
      </w:pPr>
      <w:r w:rsidRPr="00490F45">
        <w:rPr>
          <w:rFonts w:ascii="Times New Roman" w:eastAsia="Kozuka Gothic Pr6N B" w:hAnsi="Times New Roman" w:cs="Times New Roman"/>
          <w:sz w:val="30"/>
          <w:szCs w:val="30"/>
        </w:rPr>
        <w:t>CLASS DIAGRAM NOTATIONS:</w:t>
      </w:r>
    </w:p>
    <w:p w:rsidR="00963CEE" w:rsidRPr="00490F45" w:rsidRDefault="00963CEE" w:rsidP="00963CEE">
      <w:pPr>
        <w:spacing w:line="240" w:lineRule="auto"/>
        <w:ind w:left="288" w:right="288"/>
        <w:rPr>
          <w:rFonts w:ascii="Times New Roman" w:eastAsia="Kozuka Gothic Pr6N EL" w:hAnsi="Times New Roman" w:cs="Times New Roman"/>
          <w:sz w:val="28"/>
          <w:szCs w:val="28"/>
        </w:rPr>
      </w:pPr>
      <w:r w:rsidRPr="00490F45">
        <w:rPr>
          <w:rFonts w:ascii="Times New Roman" w:eastAsia="Kozuka Gothic Pr6N EL" w:hAnsi="Times New Roman" w:cs="Times New Roman"/>
          <w:sz w:val="24"/>
          <w:szCs w:val="24"/>
        </w:rPr>
        <w:t xml:space="preserve">             </w:t>
      </w:r>
      <w:r w:rsidRPr="00490F45">
        <w:rPr>
          <w:rFonts w:ascii="Times New Roman" w:eastAsia="Kozuka Gothic Pr6N EL" w:hAnsi="Times New Roman" w:cs="Times New Roman"/>
          <w:sz w:val="28"/>
          <w:szCs w:val="28"/>
        </w:rPr>
        <w:t>In Class diagram, rectangles represent Class and the lines connecting the rectangle show the relationships among Classes.</w:t>
      </w:r>
    </w:p>
    <w:p w:rsidR="00963CEE" w:rsidRPr="00490F45" w:rsidRDefault="00BD41D6" w:rsidP="00963CEE">
      <w:pPr>
        <w:spacing w:line="360" w:lineRule="auto"/>
        <w:ind w:right="288"/>
        <w:rPr>
          <w:rFonts w:ascii="Times New Roman" w:hAnsi="Times New Roman" w:cs="Times New Roman"/>
          <w:sz w:val="24"/>
          <w:szCs w:val="24"/>
        </w:rPr>
      </w:pPr>
      <w:r>
        <w:rPr>
          <w:rFonts w:ascii="Times New Roman" w:hAnsi="Times New Roman" w:cs="Times New Roman"/>
          <w:noProof/>
          <w:sz w:val="20"/>
        </w:rPr>
        <w:pict>
          <v:shape id="Text Box 699" o:spid="_x0000_s8228" type="#_x0000_t202" style="position:absolute;margin-left:307.8pt;margin-top:25.15pt;width:126pt;height:27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" strokecolor="white">
            <v:textbox style="mso-next-textbox:#Text Box 699">
              <w:txbxContent>
                <w:p w:rsidR="00BD41D6" w:rsidRPr="00787AA1" w:rsidRDefault="00BD41D6" w:rsidP="00963CEE">
                  <w:pPr>
                    <w:rPr>
                      <w:rFonts w:ascii="Baskerville Old Face" w:hAnsi="Baskerville Old Face"/>
                    </w:rPr>
                  </w:pPr>
                  <w:r w:rsidRPr="00787AA1">
                    <w:rPr>
                      <w:rFonts w:ascii="Baskerville Old Face" w:hAnsi="Baskerville Old Face"/>
                    </w:rPr>
                    <w:t>CLASS NAME</w:t>
                  </w:r>
                </w:p>
              </w:txbxContent>
            </v:textbox>
          </v:shape>
        </w:pict>
      </w:r>
      <w:r>
        <w:rPr>
          <w:rFonts w:ascii="Times New Roman" w:hAnsi="Times New Roman" w:cs="Times New Roman"/>
          <w:noProof/>
          <w:sz w:val="20"/>
        </w:rPr>
        <w:pict>
          <v:shape id="Text Box 701" o:spid="_x0000_s8230" type="#_x0000_t202" style="position:absolute;margin-left:307.8pt;margin-top:106.15pt;width:207pt;height:27pt;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" strokecolor="white">
            <v:textbox style="mso-next-textbox:#Text Box 701">
              <w:txbxContent>
                <w:p w:rsidR="00BD41D6" w:rsidRPr="00787AA1" w:rsidRDefault="00BD41D6" w:rsidP="00963CEE">
                  <w:pPr>
                    <w:rPr>
                      <w:rFonts w:ascii="Baskerville Old Face" w:hAnsi="Baskerville Old Face"/>
                    </w:rPr>
                  </w:pPr>
                  <w:r w:rsidRPr="00787AA1">
                    <w:rPr>
                      <w:rFonts w:ascii="Baskerville Old Face" w:hAnsi="Baskerville Old Face"/>
                    </w:rPr>
                    <w:t>IMPORTANT CLASS METHODS</w:t>
                  </w:r>
                </w:p>
              </w:txbxContent>
            </v:textbox>
          </v:shape>
        </w:pict>
      </w:r>
      <w:r>
        <w:rPr>
          <w:rFonts w:ascii="Times New Roman" w:hAnsi="Times New Roman" w:cs="Times New Roman"/>
          <w:noProof/>
          <w:sz w:val="20"/>
        </w:rPr>
        <w:pict>
          <v:rect id="Rectangle 696" o:spid="_x0000_s8225" style="position:absolute;margin-left:127.8pt;margin-top:25.15pt;width:99pt;height:108pt;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"/>
        </w:pict>
      </w:r>
      <w:r>
        <w:rPr>
          <w:rFonts w:ascii="Times New Roman" w:hAnsi="Times New Roman" w:cs="Times New Roman"/>
          <w:noProof/>
          <w:sz w:val="20"/>
        </w:rPr>
        <w:pict>
          <v:line id="Straight Connector 697" o:spid="_x0000_s8226" style="position:absolute;z-index:251973632;visibility:visible" from="127.8pt,52.15pt" to="226.8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Iqo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"/>
        </w:pict>
      </w:r>
      <w:r>
        <w:rPr>
          <w:rFonts w:ascii="Times New Roman" w:hAnsi="Times New Roman" w:cs="Times New Roman"/>
          <w:noProof/>
          <w:sz w:val="20"/>
        </w:rPr>
        <w:pict>
          <v:line id="Straight Connector 698" o:spid="_x0000_s8227" style="position:absolute;z-index:251974656;visibility:visible" from="127.8pt,97.15pt" to="226.8pt,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Ej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"/>
        </w:pict>
      </w:r>
      <w:r>
        <w:rPr>
          <w:rFonts w:ascii="Times New Roman" w:hAnsi="Times New Roman" w:cs="Times New Roman"/>
          <w:noProof/>
          <w:sz w:val="20"/>
        </w:rPr>
        <w:pict>
          <v:line id="Straight Connector 702" o:spid="_x0000_s8231" style="position:absolute;flip:x;z-index:251978752;visibility:visible" from="226.8pt,34.15pt" to="298.8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">
            <v:stroke endarrow="block"/>
          </v:line>
        </w:pict>
      </w:r>
      <w:r>
        <w:rPr>
          <w:rFonts w:ascii="Times New Roman" w:hAnsi="Times New Roman" w:cs="Times New Roman"/>
          <w:noProof/>
          <w:sz w:val="20"/>
        </w:rPr>
        <w:pict>
          <v:line id="Straight Connector 703" o:spid="_x0000_s8232" style="position:absolute;flip:x;z-index:251979776;visibility:visible" from="226.8pt,79.15pt" to="298.8pt,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">
            <v:stroke endarrow="block"/>
          </v:line>
        </w:pict>
      </w:r>
      <w:r>
        <w:rPr>
          <w:rFonts w:ascii="Times New Roman" w:hAnsi="Times New Roman" w:cs="Times New Roman"/>
          <w:noProof/>
          <w:sz w:val="20"/>
        </w:rPr>
        <w:pict>
          <v:line id="Straight Connector 704" o:spid="_x0000_s8233" style="position:absolute;flip:x;z-index:251980800;visibility:visible" from="226.8pt,115.15pt" to="298.8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">
            <v:stroke endarrow="block"/>
          </v:line>
        </w:pict>
      </w:r>
      <w:r>
        <w:rPr>
          <w:rFonts w:ascii="Times New Roman" w:hAnsi="Times New Roman" w:cs="Times New Roman"/>
          <w:noProof/>
          <w:sz w:val="20"/>
        </w:rPr>
        <w:pict>
          <v:shape id="Text Box 700" o:spid="_x0000_s8229" type="#_x0000_t202" style="position:absolute;margin-left:307.8pt;margin-top:61.15pt;width:189pt;height:27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" strokecolor="white">
            <v:textbox style="mso-next-textbox:#Text Box 700">
              <w:txbxContent>
                <w:p w:rsidR="00BD41D6" w:rsidRPr="00787AA1" w:rsidRDefault="00BD41D6" w:rsidP="00963CEE">
                  <w:pPr>
                    <w:rPr>
                      <w:rFonts w:ascii="Baskerville Old Face" w:hAnsi="Baskerville Old Face"/>
                    </w:rPr>
                  </w:pPr>
                  <w:r w:rsidRPr="00787AA1">
                    <w:rPr>
                      <w:rFonts w:ascii="Baskerville Old Face" w:hAnsi="Baskerville Old Face"/>
                    </w:rPr>
                    <w:t>ATTRIBUTES OF CLASS</w:t>
                  </w:r>
                </w:p>
              </w:txbxContent>
            </v:textbox>
          </v:shape>
        </w:pict>
      </w:r>
    </w:p>
    <w:p w:rsidR="00963CEE" w:rsidRPr="00490F45" w:rsidRDefault="00963CEE" w:rsidP="00963CEE">
      <w:pPr>
        <w:spacing w:line="360" w:lineRule="auto"/>
        <w:rPr>
          <w:rFonts w:ascii="Times New Roman" w:hAnsi="Times New Roman" w:cs="Times New Roman"/>
          <w:sz w:val="24"/>
          <w:szCs w:val="24"/>
        </w:rPr>
      </w:pPr>
    </w:p>
    <w:p w:rsidR="00963CEE" w:rsidRPr="00490F45" w:rsidRDefault="00963CEE" w:rsidP="00963CEE">
      <w:pPr>
        <w:spacing w:line="360" w:lineRule="auto"/>
        <w:rPr>
          <w:rFonts w:ascii="Times New Roman" w:hAnsi="Times New Roman" w:cs="Times New Roman"/>
          <w:sz w:val="24"/>
          <w:szCs w:val="24"/>
        </w:rPr>
      </w:pPr>
    </w:p>
    <w:p w:rsidR="00963CEE" w:rsidRPr="00490F45" w:rsidRDefault="00963CEE" w:rsidP="00963CEE">
      <w:pPr>
        <w:spacing w:line="360" w:lineRule="auto"/>
        <w:ind w:right="288"/>
        <w:rPr>
          <w:rFonts w:ascii="Times New Roman" w:eastAsia="Kozuka Gothic Pro R" w:hAnsi="Times New Roman" w:cs="Times New Roman"/>
          <w:sz w:val="28"/>
          <w:szCs w:val="28"/>
        </w:rPr>
      </w:pPr>
    </w:p>
    <w:p w:rsidR="00963CEE" w:rsidRPr="00490F45" w:rsidRDefault="00963CEE" w:rsidP="00963CEE">
      <w:pPr>
        <w:spacing w:line="360" w:lineRule="auto"/>
        <w:ind w:right="288"/>
        <w:rPr>
          <w:rFonts w:ascii="Times New Roman" w:eastAsia="Kozuka Gothic Pro R" w:hAnsi="Times New Roman" w:cs="Times New Roman"/>
          <w:sz w:val="28"/>
          <w:szCs w:val="28"/>
        </w:rPr>
      </w:pPr>
    </w:p>
    <w:p w:rsidR="00963CEE" w:rsidRPr="00490F45" w:rsidRDefault="00963CEE" w:rsidP="00963CEE">
      <w:pPr>
        <w:spacing w:line="360" w:lineRule="auto"/>
        <w:ind w:right="288"/>
        <w:rPr>
          <w:rFonts w:ascii="Times New Roman" w:eastAsia="Kozuka Gothic Pro R" w:hAnsi="Times New Roman" w:cs="Times New Roman"/>
          <w:sz w:val="28"/>
          <w:szCs w:val="28"/>
        </w:rPr>
      </w:pPr>
    </w:p>
    <w:p w:rsidR="00963CEE" w:rsidRPr="00490F45" w:rsidRDefault="00963CEE" w:rsidP="00963CEE">
      <w:pPr>
        <w:spacing w:line="360" w:lineRule="auto"/>
        <w:ind w:right="288"/>
        <w:rPr>
          <w:rFonts w:ascii="Times New Roman" w:eastAsia="Kozuka Gothic Pro R" w:hAnsi="Times New Roman" w:cs="Times New Roman"/>
          <w:sz w:val="28"/>
          <w:szCs w:val="28"/>
        </w:rPr>
      </w:pPr>
    </w:p>
    <w:p w:rsidR="00963CEE" w:rsidRPr="00490F45" w:rsidRDefault="00963CEE" w:rsidP="00963CEE">
      <w:pPr>
        <w:spacing w:line="360" w:lineRule="auto"/>
        <w:ind w:right="288"/>
        <w:rPr>
          <w:rFonts w:ascii="Times New Roman" w:eastAsia="Kozuka Gothic Pro R" w:hAnsi="Times New Roman" w:cs="Times New Roman"/>
          <w:sz w:val="28"/>
          <w:szCs w:val="28"/>
        </w:rPr>
      </w:pPr>
    </w:p>
    <w:p w:rsidR="00490F45" w:rsidRDefault="00490F45" w:rsidP="00963CEE">
      <w:pPr>
        <w:spacing w:line="360" w:lineRule="auto"/>
        <w:ind w:right="288"/>
        <w:rPr>
          <w:rFonts w:ascii="Times New Roman" w:eastAsia="Kozuka Gothic Pro R" w:hAnsi="Times New Roman" w:cs="Times New Roman"/>
          <w:sz w:val="28"/>
          <w:szCs w:val="28"/>
        </w:rPr>
      </w:pPr>
    </w:p>
    <w:p w:rsidR="00490F45" w:rsidRDefault="00490F45" w:rsidP="00963CEE">
      <w:pPr>
        <w:spacing w:line="360" w:lineRule="auto"/>
        <w:ind w:right="288"/>
        <w:rPr>
          <w:rFonts w:ascii="Times New Roman" w:eastAsia="Kozuka Gothic Pro R" w:hAnsi="Times New Roman" w:cs="Times New Roman"/>
          <w:b/>
          <w:sz w:val="28"/>
          <w:szCs w:val="28"/>
        </w:rPr>
      </w:pPr>
    </w:p>
    <w:p w:rsidR="00963CEE" w:rsidRPr="00490F45" w:rsidRDefault="00963CEE" w:rsidP="00963CEE">
      <w:pPr>
        <w:spacing w:line="360" w:lineRule="auto"/>
        <w:ind w:right="288"/>
        <w:rPr>
          <w:rFonts w:ascii="Times New Roman" w:eastAsia="Kozuka Gothic Pro R" w:hAnsi="Times New Roman" w:cs="Times New Roman"/>
          <w:sz w:val="24"/>
          <w:szCs w:val="24"/>
        </w:rPr>
      </w:pPr>
      <w:r w:rsidRPr="00490F45">
        <w:rPr>
          <w:rFonts w:ascii="Times New Roman" w:eastAsia="Kozuka Gothic Pro R" w:hAnsi="Times New Roman" w:cs="Times New Roman"/>
          <w:b/>
          <w:sz w:val="28"/>
          <w:szCs w:val="28"/>
        </w:rPr>
        <w:t>DESCRIPTION</w:t>
      </w:r>
      <w:r w:rsidRPr="00490F45">
        <w:rPr>
          <w:rFonts w:ascii="Times New Roman" w:eastAsia="Kozuka Gothic Pro R" w:hAnsi="Times New Roman" w:cs="Times New Roman"/>
          <w:sz w:val="28"/>
          <w:szCs w:val="28"/>
        </w:rPr>
        <w:t>:</w:t>
      </w:r>
    </w:p>
    <w:p w:rsidR="00963CEE" w:rsidRPr="00490F45" w:rsidRDefault="00963CEE" w:rsidP="00963CEE">
      <w:pPr>
        <w:spacing w:line="360" w:lineRule="auto"/>
        <w:ind w:left="288" w:right="288"/>
        <w:rPr>
          <w:rFonts w:ascii="Times New Roman" w:hAnsi="Times New Roman" w:cs="Times New Roman"/>
          <w:b/>
          <w:bCs/>
          <w:sz w:val="24"/>
          <w:szCs w:val="24"/>
          <w:u w:val="single"/>
        </w:rPr>
      </w:pPr>
    </w:p>
    <w:p w:rsidR="00963CEE" w:rsidRPr="00490F45" w:rsidRDefault="00963CEE" w:rsidP="00963CEE">
      <w:pPr>
        <w:spacing w:line="240" w:lineRule="auto"/>
        <w:ind w:left="288" w:right="288"/>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It is a model which is used to show the classes constituting a system and their interrelationships .It is based on UML (Unified Modeling Language). Only the important attributes and methods are shown in Class Diagrams. In the initial period of analysis, the </w:t>
      </w:r>
    </w:p>
    <w:p w:rsidR="00963CEE" w:rsidRPr="00490F45" w:rsidRDefault="00963CEE" w:rsidP="00963CEE">
      <w:pPr>
        <w:spacing w:line="240" w:lineRule="auto"/>
        <w:ind w:left="288" w:right="288"/>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Important attributes of the classes, which must be captured and the functionalities provided by the class may not be very clear. As the analysis progresses, the attributes and methods may be added. If more focus is on interrelationships of classes, then the attributes and methods may not be shown in the class diagram.</w:t>
      </w: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63CEE">
      <w:pPr>
        <w:tabs>
          <w:tab w:val="center" w:pos="5400"/>
        </w:tabs>
        <w:spacing w:line="240" w:lineRule="auto"/>
        <w:rPr>
          <w:rFonts w:ascii="Times New Roman" w:eastAsia="Kozuka Gothic Pro R" w:hAnsi="Times New Roman" w:cs="Times New Roman"/>
          <w:bCs/>
          <w:sz w:val="36"/>
          <w:szCs w:val="36"/>
        </w:rPr>
      </w:pPr>
    </w:p>
    <w:p w:rsidR="0092153F" w:rsidRPr="00490F45" w:rsidRDefault="0092153F" w:rsidP="0092153F">
      <w:pPr>
        <w:tabs>
          <w:tab w:val="center" w:pos="5400"/>
        </w:tabs>
        <w:spacing w:line="240" w:lineRule="auto"/>
        <w:jc w:val="center"/>
        <w:rPr>
          <w:rFonts w:ascii="Times New Roman" w:eastAsia="Kozuka Gothic Pro R" w:hAnsi="Times New Roman" w:cs="Times New Roman"/>
          <w:bCs/>
          <w:sz w:val="36"/>
          <w:szCs w:val="36"/>
          <w:u w:val="single"/>
        </w:rPr>
      </w:pPr>
      <w:r w:rsidRPr="00490F45">
        <w:rPr>
          <w:rFonts w:ascii="Times New Roman" w:eastAsia="Kozuka Gothic Pro R" w:hAnsi="Times New Roman" w:cs="Times New Roman"/>
          <w:bCs/>
          <w:sz w:val="36"/>
          <w:szCs w:val="36"/>
          <w:u w:val="single"/>
        </w:rPr>
        <w:t>Class Diagram:</w:t>
      </w:r>
    </w:p>
    <w:p w:rsidR="002F4804" w:rsidRDefault="002F4804" w:rsidP="00963CEE">
      <w:pPr>
        <w:tabs>
          <w:tab w:val="center" w:pos="5400"/>
        </w:tabs>
        <w:spacing w:line="240" w:lineRule="auto"/>
        <w:rPr>
          <w:rFonts w:ascii="Times New Roman" w:eastAsia="Kozuka Gothic Pro R" w:hAnsi="Times New Roman" w:cs="Times New Roman"/>
          <w:bCs/>
          <w:sz w:val="36"/>
          <w:szCs w:val="36"/>
        </w:rPr>
      </w:pPr>
    </w:p>
    <w:p w:rsidR="00963CEE" w:rsidRPr="00490F45" w:rsidRDefault="00BD41D6" w:rsidP="00963CEE">
      <w:pPr>
        <w:tabs>
          <w:tab w:val="center" w:pos="5400"/>
        </w:tabs>
        <w:spacing w:line="240" w:lineRule="auto"/>
        <w:rPr>
          <w:rFonts w:ascii="Times New Roman" w:eastAsia="Kozuka Gothic Pro R" w:hAnsi="Times New Roman" w:cs="Times New Roman"/>
          <w:bCs/>
          <w:sz w:val="36"/>
          <w:szCs w:val="36"/>
        </w:rPr>
      </w:pPr>
      <w:r>
        <w:rPr>
          <w:rFonts w:ascii="Times New Roman" w:hAnsi="Times New Roman" w:cs="Times New Roman"/>
          <w:noProof/>
          <w:sz w:val="24"/>
          <w:szCs w:val="24"/>
        </w:rPr>
        <w:pict>
          <v:line id="Straight Connector 501" o:spid="_x0000_s8242" style="position:absolute;z-index:251990016;visibility:visible" from="80.25pt,26.4pt" to="196.4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" strokecolor="black [3200]" strokeweight=".5pt">
            <v:stroke joinstyle="miter"/>
          </v:line>
        </w:pict>
      </w:r>
      <w:r>
        <w:rPr>
          <w:rFonts w:ascii="Times New Roman" w:hAnsi="Times New Roman" w:cs="Times New Roman"/>
          <w:noProof/>
          <w:sz w:val="24"/>
          <w:szCs w:val="24"/>
        </w:rPr>
        <w:pict>
          <v:shape id="Flowchart: Process 497" o:spid="_x0000_s8234" type="#_x0000_t109" style="position:absolute;margin-left:80.25pt;margin-top:0;width:116.2pt;height:229.35pt;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">
            <v:textbox style="mso-next-textbox:#Flowchart: Process 497">
              <w:txbxContent>
                <w:p w:rsidR="00BD41D6" w:rsidRPr="00446AD1" w:rsidRDefault="00BD41D6" w:rsidP="00963CEE">
                  <w:pPr>
                    <w:jc w:val="center"/>
                    <w:rPr>
                      <w:rFonts w:ascii="Baskerville Old Face" w:hAnsi="Baskerville Old Face"/>
                      <w:szCs w:val="22"/>
                    </w:rPr>
                  </w:pPr>
                  <w:r>
                    <w:rPr>
                      <w:rFonts w:ascii="Baskerville Old Face" w:hAnsi="Baskerville Old Face"/>
                      <w:szCs w:val="22"/>
                    </w:rPr>
                    <w:t>User</w:t>
                  </w:r>
                </w:p>
                <w:p w:rsidR="00BD41D6" w:rsidRPr="00446AD1" w:rsidRDefault="00BD41D6" w:rsidP="00963CEE">
                  <w:pPr>
                    <w:rPr>
                      <w:rFonts w:ascii="Baskerville Old Face" w:hAnsi="Baskerville Old Face"/>
                      <w:szCs w:val="22"/>
                    </w:rPr>
                  </w:pPr>
                </w:p>
                <w:p w:rsidR="00BD41D6" w:rsidRPr="0092153F" w:rsidRDefault="00BD41D6" w:rsidP="00963CEE">
                  <w:pPr>
                    <w:rPr>
                      <w:rFonts w:ascii="Times New Roman" w:hAnsi="Times New Roman" w:cs="Times New Roman"/>
                      <w:szCs w:val="22"/>
                    </w:rPr>
                  </w:pPr>
                  <w:r w:rsidRPr="0092153F">
                    <w:rPr>
                      <w:rFonts w:ascii="Times New Roman" w:hAnsi="Times New Roman" w:cs="Times New Roman"/>
                      <w:szCs w:val="22"/>
                    </w:rPr>
                    <w:t>Username; varchar</w:t>
                  </w:r>
                </w:p>
                <w:p w:rsidR="00BD41D6" w:rsidRPr="0092153F" w:rsidRDefault="00BD41D6" w:rsidP="00963CEE">
                  <w:pPr>
                    <w:rPr>
                      <w:rFonts w:ascii="Times New Roman" w:hAnsi="Times New Roman" w:cs="Times New Roman"/>
                      <w:szCs w:val="22"/>
                    </w:rPr>
                  </w:pPr>
                  <w:r w:rsidRPr="0092153F">
                    <w:rPr>
                      <w:rFonts w:ascii="Times New Roman" w:hAnsi="Times New Roman" w:cs="Times New Roman"/>
                      <w:szCs w:val="22"/>
                    </w:rPr>
                    <w:t>Password; varchar</w:t>
                  </w:r>
                </w:p>
                <w:p w:rsidR="00BD41D6" w:rsidRPr="0092153F" w:rsidRDefault="00BD41D6" w:rsidP="00963CEE">
                  <w:pPr>
                    <w:rPr>
                      <w:rFonts w:ascii="Times New Roman" w:hAnsi="Times New Roman" w:cs="Times New Roman"/>
                      <w:szCs w:val="22"/>
                    </w:rPr>
                  </w:pPr>
                  <w:r w:rsidRPr="0092153F">
                    <w:rPr>
                      <w:rFonts w:ascii="Times New Roman" w:hAnsi="Times New Roman" w:cs="Times New Roman"/>
                      <w:szCs w:val="22"/>
                    </w:rPr>
                    <w:t>Email; varchar</w:t>
                  </w:r>
                </w:p>
                <w:p w:rsidR="00BD41D6" w:rsidRPr="0092153F" w:rsidRDefault="00BD41D6" w:rsidP="00963CEE">
                  <w:pPr>
                    <w:rPr>
                      <w:rFonts w:ascii="Times New Roman" w:hAnsi="Times New Roman" w:cs="Times New Roman"/>
                      <w:szCs w:val="22"/>
                    </w:rPr>
                  </w:pPr>
                  <w:proofErr w:type="gramStart"/>
                  <w:r w:rsidRPr="0092153F">
                    <w:rPr>
                      <w:rFonts w:ascii="Times New Roman" w:hAnsi="Times New Roman" w:cs="Times New Roman"/>
                      <w:szCs w:val="22"/>
                    </w:rPr>
                    <w:t>Login(</w:t>
                  </w:r>
                  <w:proofErr w:type="gramEnd"/>
                  <w:r w:rsidRPr="0092153F">
                    <w:rPr>
                      <w:rFonts w:ascii="Times New Roman" w:hAnsi="Times New Roman" w:cs="Times New Roman"/>
                      <w:szCs w:val="22"/>
                    </w:rPr>
                    <w:t>);</w:t>
                  </w:r>
                </w:p>
                <w:p w:rsidR="00BD41D6" w:rsidRPr="0092153F" w:rsidRDefault="00BD41D6" w:rsidP="00963CEE">
                  <w:pPr>
                    <w:rPr>
                      <w:rFonts w:ascii="Times New Roman" w:hAnsi="Times New Roman" w:cs="Times New Roman"/>
                      <w:szCs w:val="22"/>
                    </w:rPr>
                  </w:pPr>
                  <w:proofErr w:type="gramStart"/>
                  <w:r w:rsidRPr="0092153F">
                    <w:rPr>
                      <w:rFonts w:ascii="Times New Roman" w:hAnsi="Times New Roman" w:cs="Times New Roman"/>
                      <w:szCs w:val="22"/>
                    </w:rPr>
                    <w:t>Register(</w:t>
                  </w:r>
                  <w:proofErr w:type="gramEnd"/>
                  <w:r w:rsidRPr="0092153F">
                    <w:rPr>
                      <w:rFonts w:ascii="Times New Roman" w:hAnsi="Times New Roman" w:cs="Times New Roman"/>
                      <w:szCs w:val="22"/>
                    </w:rPr>
                    <w:t>);</w:t>
                  </w:r>
                </w:p>
                <w:p w:rsidR="00BD41D6" w:rsidRPr="0092153F" w:rsidRDefault="00BD41D6" w:rsidP="00963CEE">
                  <w:pPr>
                    <w:rPr>
                      <w:rFonts w:ascii="Times New Roman" w:hAnsi="Times New Roman" w:cs="Times New Roman"/>
                      <w:szCs w:val="22"/>
                    </w:rPr>
                  </w:pPr>
                  <w:proofErr w:type="gramStart"/>
                  <w:r w:rsidRPr="0092153F">
                    <w:rPr>
                      <w:rFonts w:ascii="Times New Roman" w:hAnsi="Times New Roman" w:cs="Times New Roman"/>
                      <w:szCs w:val="22"/>
                    </w:rPr>
                    <w:t>Chat(</w:t>
                  </w:r>
                  <w:proofErr w:type="gramEnd"/>
                  <w:r w:rsidRPr="0092153F">
                    <w:rPr>
                      <w:rFonts w:ascii="Times New Roman" w:hAnsi="Times New Roman" w:cs="Times New Roman"/>
                      <w:szCs w:val="22"/>
                    </w:rPr>
                    <w:t>);</w:t>
                  </w:r>
                </w:p>
                <w:p w:rsidR="00BD41D6" w:rsidRPr="0092153F" w:rsidRDefault="00BD41D6" w:rsidP="00963CEE">
                  <w:pPr>
                    <w:rPr>
                      <w:rFonts w:ascii="Times New Roman" w:hAnsi="Times New Roman" w:cs="Times New Roman"/>
                      <w:szCs w:val="22"/>
                    </w:rPr>
                  </w:pPr>
                  <w:proofErr w:type="gramStart"/>
                  <w:r w:rsidRPr="0092153F">
                    <w:rPr>
                      <w:rFonts w:ascii="Times New Roman" w:hAnsi="Times New Roman" w:cs="Times New Roman"/>
                      <w:szCs w:val="22"/>
                    </w:rPr>
                    <w:t>Message(</w:t>
                  </w:r>
                  <w:proofErr w:type="gramEnd"/>
                  <w:r w:rsidRPr="0092153F">
                    <w:rPr>
                      <w:rFonts w:ascii="Times New Roman" w:hAnsi="Times New Roman" w:cs="Times New Roman"/>
                      <w:szCs w:val="22"/>
                    </w:rPr>
                    <w:t>);</w:t>
                  </w:r>
                </w:p>
                <w:p w:rsidR="00BD41D6" w:rsidRPr="0092153F" w:rsidRDefault="00BD41D6" w:rsidP="00963CEE">
                  <w:pPr>
                    <w:rPr>
                      <w:rFonts w:ascii="Times New Roman" w:hAnsi="Times New Roman" w:cs="Times New Roman"/>
                      <w:szCs w:val="22"/>
                    </w:rPr>
                  </w:pPr>
                  <w:r w:rsidRPr="0092153F">
                    <w:rPr>
                      <w:rFonts w:ascii="Times New Roman" w:hAnsi="Times New Roman" w:cs="Times New Roman"/>
                      <w:szCs w:val="22"/>
                    </w:rPr>
                    <w:t xml:space="preserve">Status </w:t>
                  </w:r>
                  <w:proofErr w:type="gramStart"/>
                  <w:r w:rsidRPr="0092153F">
                    <w:rPr>
                      <w:rFonts w:ascii="Times New Roman" w:hAnsi="Times New Roman" w:cs="Times New Roman"/>
                      <w:szCs w:val="22"/>
                    </w:rPr>
                    <w:t>update(</w:t>
                  </w:r>
                  <w:proofErr w:type="gramEnd"/>
                  <w:r w:rsidRPr="0092153F">
                    <w:rPr>
                      <w:rFonts w:ascii="Times New Roman" w:hAnsi="Times New Roman" w:cs="Times New Roman"/>
                      <w:szCs w:val="22"/>
                    </w:rPr>
                    <w:t>);</w:t>
                  </w:r>
                </w:p>
                <w:p w:rsidR="00BD41D6" w:rsidRDefault="00BD41D6" w:rsidP="00963CEE">
                  <w:pPr>
                    <w:rPr>
                      <w:rFonts w:ascii="Times New Roman" w:hAnsi="Times New Roman" w:cs="Times New Roman"/>
                    </w:rPr>
                  </w:pPr>
                </w:p>
                <w:p w:rsidR="00BD41D6" w:rsidRDefault="00BD41D6" w:rsidP="00963CEE">
                  <w:pPr>
                    <w:rPr>
                      <w:rFonts w:ascii="Arial" w:hAnsi="Arial" w:cs="Arial"/>
                    </w:rPr>
                  </w:pPr>
                </w:p>
                <w:p w:rsidR="00BD41D6" w:rsidRDefault="00BD41D6" w:rsidP="00963CEE"/>
              </w:txbxContent>
            </v:textbox>
          </v:shape>
        </w:pict>
      </w:r>
      <w:r>
        <w:rPr>
          <w:rFonts w:ascii="Times New Roman" w:eastAsia="Kozuka Gothic Pro R" w:hAnsi="Times New Roman" w:cs="Times New Roman"/>
          <w:bCs/>
          <w:noProof/>
          <w:sz w:val="36"/>
          <w:szCs w:val="36"/>
        </w:rPr>
        <w:pict>
          <v:shape id="_x0000_s8251" type="#_x0000_t202" style="position:absolute;margin-left:318pt;margin-top:256pt;width:37.5pt;height:20.25pt;z-index:25199923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" stroked="f">
            <v:textbox style="mso-next-textbox:#_x0000_s8251">
              <w:txbxContent>
                <w:p w:rsidR="00BD41D6" w:rsidRDefault="00BD41D6" w:rsidP="00963CEE">
                  <w:r>
                    <w:t xml:space="preserve">      1</w:t>
                  </w:r>
                </w:p>
              </w:txbxContent>
            </v:textbox>
            <w10:wrap type="square"/>
          </v:shape>
        </w:pict>
      </w:r>
      <w:r>
        <w:rPr>
          <w:rFonts w:ascii="Times New Roman" w:eastAsia="Kozuka Gothic Pro R" w:hAnsi="Times New Roman" w:cs="Times New Roman"/>
          <w:bCs/>
          <w:noProof/>
          <w:sz w:val="36"/>
          <w:szCs w:val="36"/>
        </w:rPr>
        <w:pict>
          <v:shape id="_x0000_s8249" type="#_x0000_t202" style="position:absolute;margin-left:36.75pt;margin-top:86.85pt;width:37.5pt;height:20.25pt;z-index:2519971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" stroked="f">
            <v:textbox style="mso-next-textbox:#_x0000_s8249">
              <w:txbxContent>
                <w:p w:rsidR="00BD41D6" w:rsidRDefault="00BD41D6" w:rsidP="00963CEE">
                  <w:r>
                    <w:t xml:space="preserve">       *</w:t>
                  </w:r>
                </w:p>
              </w:txbxContent>
            </v:textbox>
            <w10:wrap type="square"/>
          </v:shape>
        </w:pict>
      </w:r>
      <w:r>
        <w:rPr>
          <w:rFonts w:ascii="Times New Roman" w:eastAsia="Kozuka Gothic Pro R" w:hAnsi="Times New Roman" w:cs="Times New Roman"/>
          <w:bCs/>
          <w:noProof/>
          <w:sz w:val="36"/>
          <w:szCs w:val="36"/>
        </w:rPr>
        <w:pict>
          <v:shape id="_x0000_s8248" type="#_x0000_t202" style="position:absolute;margin-left:19.5pt;margin-top:204.25pt;width:37.5pt;height:20.25pt;z-index:2519961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" stroked="f">
            <v:textbox style="mso-next-textbox:#_x0000_s8248">
              <w:txbxContent>
                <w:p w:rsidR="00BD41D6" w:rsidRDefault="00BD41D6" w:rsidP="00963CEE">
                  <w:r>
                    <w:t>*</w:t>
                  </w:r>
                </w:p>
              </w:txbxContent>
            </v:textbox>
            <w10:wrap type="square"/>
          </v:shape>
        </w:pict>
      </w:r>
      <w:r>
        <w:rPr>
          <w:rFonts w:ascii="Times New Roman" w:eastAsia="Kozuka Gothic Pro R" w:hAnsi="Times New Roman" w:cs="Times New Roman"/>
          <w:bCs/>
          <w:noProof/>
          <w:sz w:val="36"/>
          <w:szCs w:val="36"/>
        </w:rPr>
        <w:pict>
          <v:shape id="_x0000_s8247" type="#_x0000_t202" style="position:absolute;margin-left:411pt;margin-top:202.35pt;width:37.5pt;height:20.25pt;z-index:2519951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" stroked="f">
            <v:textbox style="mso-next-textbox:#_x0000_s8247">
              <w:txbxContent>
                <w:p w:rsidR="00BD41D6" w:rsidRDefault="00BD41D6" w:rsidP="00963CEE">
                  <w:r>
                    <w:t>*</w:t>
                  </w:r>
                </w:p>
              </w:txbxContent>
            </v:textbox>
            <w10:wrap type="square"/>
          </v:shape>
        </w:pict>
      </w:r>
      <w:r>
        <w:rPr>
          <w:rFonts w:ascii="Times New Roman" w:hAnsi="Times New Roman" w:cs="Times New Roman"/>
          <w:noProof/>
          <w:sz w:val="24"/>
          <w:szCs w:val="24"/>
        </w:rPr>
        <w:pict>
          <v:line id="Straight Connector 499" o:spid="_x0000_s8240" style="position:absolute;z-index:251987968;visibility:visible" from="399pt,69.25pt" to="399pt,2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" strokecolor="black [3200]" strokeweight=".5pt">
            <v:stroke joinstyle="miter"/>
          </v:line>
        </w:pict>
      </w:r>
      <w:r>
        <w:rPr>
          <w:rFonts w:ascii="Times New Roman" w:hAnsi="Times New Roman" w:cs="Times New Roman"/>
          <w:noProof/>
          <w:sz w:val="24"/>
          <w:szCs w:val="24"/>
        </w:rPr>
        <w:pict>
          <v:line id="Straight Connector 1438" o:spid="_x0000_s8238" style="position:absolute;z-index:251985920;visibility:visible" from="14.25pt,113.2pt" to="78.75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"/>
        </w:pict>
      </w:r>
    </w:p>
    <w:p w:rsidR="00963CEE" w:rsidRPr="00490F45" w:rsidRDefault="00BD41D6" w:rsidP="00963CEE">
      <w:pPr>
        <w:tabs>
          <w:tab w:val="center" w:pos="5400"/>
        </w:tabs>
        <w:spacing w:line="240" w:lineRule="auto"/>
        <w:rPr>
          <w:rFonts w:ascii="Times New Roman" w:eastAsia="Kozuka Gothic Pro R" w:hAnsi="Times New Roman" w:cs="Times New Roman"/>
          <w:bCs/>
          <w:sz w:val="24"/>
          <w:szCs w:val="24"/>
        </w:rPr>
      </w:pPr>
      <w:r>
        <w:rPr>
          <w:rFonts w:ascii="Times New Roman" w:eastAsia="Kozuka Gothic Pro R" w:hAnsi="Times New Roman" w:cs="Times New Roman"/>
          <w:bCs/>
          <w:noProof/>
          <w:sz w:val="36"/>
          <w:szCs w:val="36"/>
        </w:rPr>
        <w:pict>
          <v:shape id="_x0000_s8246" type="#_x0000_t202" style="position:absolute;margin-left:200.35pt;margin-top:16.3pt;width:37.5pt;height:20.25pt;z-index:2519941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" stroked="f">
            <v:textbox style="mso-next-textbox:#_x0000_s8246">
              <w:txbxContent>
                <w:p w:rsidR="00BD41D6" w:rsidRDefault="00BD41D6" w:rsidP="00963CEE">
                  <w:r>
                    <w:t>*</w:t>
                  </w:r>
                </w:p>
              </w:txbxContent>
            </v:textbox>
            <w10:wrap type="square"/>
          </v:shape>
        </w:pict>
      </w:r>
    </w:p>
    <w:p w:rsidR="00963CEE" w:rsidRPr="00490F45" w:rsidRDefault="00BD41D6" w:rsidP="00963CEE">
      <w:pPr>
        <w:rPr>
          <w:rFonts w:ascii="Times New Roman" w:eastAsia="Kozuka Gothic Pr6N EL" w:hAnsi="Times New Roman" w:cs="Times New Roman"/>
          <w:sz w:val="24"/>
          <w:szCs w:val="24"/>
        </w:rPr>
      </w:pPr>
      <w:r>
        <w:rPr>
          <w:rFonts w:ascii="Times New Roman" w:hAnsi="Times New Roman" w:cs="Times New Roman"/>
          <w:noProof/>
          <w:sz w:val="24"/>
          <w:szCs w:val="24"/>
        </w:rPr>
        <w:pict>
          <v:line id="Straight Connector 498" o:spid="_x0000_s8239" style="position:absolute;z-index:251986944;visibility:visible" from="196.45pt,18.25pt" to="401.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" strokecolor="black [3200]" strokeweight=".5pt">
            <v:stroke joinstyle="miter"/>
          </v:line>
        </w:pict>
      </w:r>
      <w:r w:rsidR="00963CEE" w:rsidRPr="00490F45">
        <w:rPr>
          <w:rFonts w:ascii="Times New Roman" w:eastAsia="Kozuka Gothic Pr6N EL" w:hAnsi="Times New Roman" w:cs="Times New Roman"/>
          <w:sz w:val="24"/>
          <w:szCs w:val="24"/>
        </w:rPr>
        <w:t xml:space="preserve">                                                                                      </w:t>
      </w:r>
    </w:p>
    <w:p w:rsidR="00963CEE" w:rsidRPr="00490F45" w:rsidRDefault="00963CEE" w:rsidP="00963CEE">
      <w:pPr>
        <w:rPr>
          <w:rFonts w:ascii="Times New Roman" w:eastAsia="Kozuka Gothic Pr6N EL" w:hAnsi="Times New Roman" w:cs="Times New Roman"/>
          <w:sz w:val="24"/>
          <w:szCs w:val="24"/>
        </w:rPr>
      </w:pPr>
    </w:p>
    <w:p w:rsidR="00963CEE" w:rsidRPr="00490F45" w:rsidRDefault="00BD41D6" w:rsidP="00963CEE">
      <w:pPr>
        <w:rPr>
          <w:rFonts w:ascii="Times New Roman" w:eastAsia="Kozuka Gothic Pr6N EL" w:hAnsi="Times New Roman" w:cs="Times New Roman"/>
          <w:sz w:val="24"/>
          <w:szCs w:val="24"/>
        </w:rPr>
      </w:pPr>
      <w:r>
        <w:rPr>
          <w:rFonts w:ascii="Times New Roman" w:hAnsi="Times New Roman" w:cs="Times New Roman"/>
          <w:noProof/>
          <w:sz w:val="24"/>
          <w:szCs w:val="24"/>
        </w:rPr>
        <w:pict>
          <v:line id="Straight Connector 1439" o:spid="_x0000_s8237" style="position:absolute;z-index:251984896;visibility:visible" from="14.3pt,17.45pt" to="14.3pt,1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"/>
        </w:pict>
      </w:r>
      <w:r>
        <w:rPr>
          <w:rFonts w:ascii="Times New Roman" w:hAnsi="Times New Roman" w:cs="Times New Roman"/>
          <w:noProof/>
          <w:sz w:val="24"/>
          <w:szCs w:val="24"/>
        </w:rPr>
        <w:pict>
          <v:line id="Straight Connector 561" o:spid="_x0000_s8252" style="position:absolute;z-index:252000256;visibility:visible" from="80.25pt,11.35pt" to="196.4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" strokecolor="black [3200]" strokeweight=".5pt">
            <v:stroke joinstyle="miter"/>
          </v:line>
        </w:pict>
      </w:r>
    </w:p>
    <w:p w:rsidR="00963CEE" w:rsidRPr="00490F45" w:rsidRDefault="00BD41D6" w:rsidP="00963CEE">
      <w:pPr>
        <w:rPr>
          <w:rFonts w:ascii="Times New Roman" w:eastAsia="Kozuka Gothic Pr6N EL" w:hAnsi="Times New Roman" w:cs="Times New Roman"/>
          <w:szCs w:val="22"/>
        </w:rPr>
      </w:pPr>
      <w:r>
        <w:rPr>
          <w:rFonts w:ascii="Times New Roman" w:hAnsi="Times New Roman" w:cs="Times New Roman"/>
          <w:noProof/>
          <w:sz w:val="24"/>
          <w:szCs w:val="24"/>
          <w:lang w:bidi="ar-SA"/>
        </w:rPr>
        <w:pict>
          <v:shape id="_x0000_s8256" type="#_x0000_t32" style="position:absolute;margin-left:165.3pt;margin-top:250.45pt;width:100.3pt;height:0;z-index:252004352" o:connectortype="straight"/>
        </w:pict>
      </w:r>
      <w:r>
        <w:rPr>
          <w:rFonts w:ascii="Times New Roman" w:hAnsi="Times New Roman" w:cs="Times New Roman"/>
          <w:noProof/>
          <w:sz w:val="24"/>
          <w:szCs w:val="24"/>
          <w:lang w:bidi="ar-SA"/>
        </w:rPr>
        <w:pict>
          <v:shape id="_x0000_s8255" type="#_x0000_t32" style="position:absolute;margin-left:165.3pt;margin-top:306.15pt;width:100.3pt;height:0;z-index:252003328" o:connectortype="straight"/>
        </w:pict>
      </w:r>
      <w:r>
        <w:rPr>
          <w:rFonts w:ascii="Times New Roman" w:hAnsi="Times New Roman" w:cs="Times New Roman"/>
          <w:noProof/>
          <w:sz w:val="24"/>
          <w:szCs w:val="24"/>
          <w:lang w:bidi="ar-SA"/>
        </w:rPr>
        <w:pict>
          <v:rect id="_x0000_s8254" style="position:absolute;margin-left:165.3pt;margin-top:215.15pt;width:100.3pt;height:136.5pt;z-index:252002304">
            <v:textbox style="mso-next-textbox:#_x0000_s8254">
              <w:txbxContent>
                <w:p w:rsidR="00BD41D6" w:rsidRPr="0092153F" w:rsidRDefault="00BD41D6" w:rsidP="00963CEE">
                  <w:pPr>
                    <w:rPr>
                      <w:rFonts w:ascii="Times New Roman" w:hAnsi="Times New Roman" w:cs="Times New Roman"/>
                    </w:rPr>
                  </w:pPr>
                  <w:r w:rsidRPr="0092153F">
                    <w:rPr>
                      <w:rFonts w:ascii="Times New Roman" w:hAnsi="Times New Roman" w:cs="Times New Roman"/>
                    </w:rPr>
                    <w:t>Admin</w:t>
                  </w:r>
                </w:p>
                <w:p w:rsidR="00BD41D6" w:rsidRDefault="00BD41D6" w:rsidP="00963CEE"/>
                <w:p w:rsidR="00BD41D6" w:rsidRDefault="00BD41D6" w:rsidP="00963CEE">
                  <w:r w:rsidRPr="0092153F">
                    <w:rPr>
                      <w:rFonts w:ascii="Times New Roman" w:hAnsi="Times New Roman" w:cs="Times New Roman"/>
                    </w:rPr>
                    <w:t>Username</w:t>
                  </w:r>
                  <w:r>
                    <w:t>;</w:t>
                  </w:r>
                </w:p>
                <w:p w:rsidR="00BD41D6" w:rsidRDefault="00BD41D6" w:rsidP="00963CEE">
                  <w:r w:rsidRPr="0092153F">
                    <w:rPr>
                      <w:rFonts w:ascii="Times New Roman" w:hAnsi="Times New Roman" w:cs="Times New Roman"/>
                    </w:rPr>
                    <w:t>Password</w:t>
                  </w:r>
                  <w:r>
                    <w:t>;</w:t>
                  </w:r>
                </w:p>
                <w:p w:rsidR="00BD41D6" w:rsidRDefault="00BD41D6" w:rsidP="00963CEE">
                  <w:r w:rsidRPr="0092153F">
                    <w:rPr>
                      <w:rFonts w:ascii="Times New Roman" w:hAnsi="Times New Roman" w:cs="Times New Roman"/>
                    </w:rPr>
                    <w:t>Email</w:t>
                  </w:r>
                  <w:r>
                    <w:t>;</w:t>
                  </w:r>
                </w:p>
                <w:p w:rsidR="00BD41D6" w:rsidRDefault="00BD41D6" w:rsidP="00963CEE"/>
                <w:p w:rsidR="00BD41D6" w:rsidRDefault="00BD41D6" w:rsidP="00963CEE">
                  <w:proofErr w:type="gramStart"/>
                  <w:r>
                    <w:t>Manage(</w:t>
                  </w:r>
                  <w:proofErr w:type="gramEnd"/>
                  <w:r>
                    <w:t>);</w:t>
                  </w:r>
                </w:p>
              </w:txbxContent>
            </v:textbox>
          </v:rect>
        </w:pict>
      </w:r>
      <w:r>
        <w:rPr>
          <w:rFonts w:ascii="Times New Roman" w:hAnsi="Times New Roman" w:cs="Times New Roman"/>
          <w:noProof/>
          <w:sz w:val="24"/>
          <w:szCs w:val="24"/>
        </w:rPr>
        <w:pict>
          <v:line id="Straight Connector 502" o:spid="_x0000_s8243" style="position:absolute;z-index:251991040;visibility:visible" from="0,147pt" to="95.9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GvtwEAALsDAAAOAAAAZHJzL2Uyb0RvYy54bWysU8GOEzEMvSPxD1HudKZFi1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" strokecolor="black [3200]" strokeweight=".5pt">
            <v:stroke joinstyle="miter"/>
          </v:line>
        </w:pict>
      </w:r>
      <w:r>
        <w:rPr>
          <w:rFonts w:ascii="Times New Roman" w:hAnsi="Times New Roman" w:cs="Times New Roman"/>
          <w:noProof/>
          <w:sz w:val="24"/>
          <w:szCs w:val="24"/>
        </w:rPr>
        <w:pict>
          <v:rect id="Rectangle 496" o:spid="_x0000_s8235" style="position:absolute;margin-left:0;margin-top:116.35pt;width:95.15pt;height:165.8pt;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">
            <v:textbox style="mso-next-textbox:#Rectangle 496">
              <w:txbxContent>
                <w:p w:rsidR="00BD41D6" w:rsidRPr="0092153F" w:rsidRDefault="00BD41D6" w:rsidP="00963CEE">
                  <w:pPr>
                    <w:jc w:val="center"/>
                    <w:rPr>
                      <w:rFonts w:ascii="Times New Roman" w:hAnsi="Times New Roman" w:cs="Times New Roman"/>
                    </w:rPr>
                  </w:pPr>
                  <w:r w:rsidRPr="0092153F">
                    <w:rPr>
                      <w:rFonts w:ascii="Times New Roman" w:hAnsi="Times New Roman" w:cs="Times New Roman"/>
                    </w:rPr>
                    <w:t>Chat</w:t>
                  </w:r>
                </w:p>
                <w:p w:rsidR="00BD41D6" w:rsidRDefault="00BD41D6" w:rsidP="00963CEE"/>
                <w:p w:rsidR="00BD41D6" w:rsidRDefault="00BD41D6" w:rsidP="00963CEE"/>
                <w:p w:rsidR="00BD41D6" w:rsidRPr="0092153F" w:rsidRDefault="00BD41D6" w:rsidP="00963CEE">
                  <w:pPr>
                    <w:rPr>
                      <w:rFonts w:ascii="Times New Roman" w:hAnsi="Times New Roman" w:cs="Times New Roman"/>
                    </w:rPr>
                  </w:pPr>
                  <w:r w:rsidRPr="0092153F">
                    <w:rPr>
                      <w:rFonts w:ascii="Times New Roman" w:hAnsi="Times New Roman" w:cs="Times New Roman"/>
                    </w:rPr>
                    <w:t xml:space="preserve">Send </w:t>
                  </w:r>
                  <w:proofErr w:type="gramStart"/>
                  <w:r w:rsidRPr="0092153F">
                    <w:rPr>
                      <w:rFonts w:ascii="Times New Roman" w:hAnsi="Times New Roman" w:cs="Times New Roman"/>
                    </w:rPr>
                    <w:t>msg(</w:t>
                  </w:r>
                  <w:proofErr w:type="gramEnd"/>
                  <w:r w:rsidRPr="0092153F">
                    <w:rPr>
                      <w:rFonts w:ascii="Times New Roman" w:hAnsi="Times New Roman" w:cs="Times New Roman"/>
                    </w:rPr>
                    <w:t>);</w:t>
                  </w:r>
                </w:p>
                <w:p w:rsidR="00BD41D6" w:rsidRPr="0092153F" w:rsidRDefault="00BD41D6" w:rsidP="00963CEE">
                  <w:pPr>
                    <w:rPr>
                      <w:rFonts w:ascii="Times New Roman" w:hAnsi="Times New Roman" w:cs="Times New Roman"/>
                    </w:rPr>
                  </w:pPr>
                  <w:r w:rsidRPr="0092153F">
                    <w:rPr>
                      <w:rFonts w:ascii="Times New Roman" w:hAnsi="Times New Roman" w:cs="Times New Roman"/>
                    </w:rPr>
                    <w:t xml:space="preserve">Receive </w:t>
                  </w:r>
                  <w:proofErr w:type="gramStart"/>
                  <w:r w:rsidRPr="0092153F">
                    <w:rPr>
                      <w:rFonts w:ascii="Times New Roman" w:hAnsi="Times New Roman" w:cs="Times New Roman"/>
                    </w:rPr>
                    <w:t>msg(</w:t>
                  </w:r>
                  <w:proofErr w:type="gramEnd"/>
                  <w:r w:rsidRPr="0092153F">
                    <w:rPr>
                      <w:rFonts w:ascii="Times New Roman" w:hAnsi="Times New Roman" w:cs="Times New Roman"/>
                    </w:rPr>
                    <w:t>);</w:t>
                  </w:r>
                </w:p>
                <w:p w:rsidR="00BD41D6" w:rsidRDefault="00BD41D6" w:rsidP="00963CEE"/>
                <w:p w:rsidR="00BD41D6" w:rsidRDefault="00BD41D6" w:rsidP="00963CEE"/>
                <w:p w:rsidR="00BD41D6" w:rsidRDefault="00BD41D6" w:rsidP="00963CEE">
                  <w:proofErr w:type="gramStart"/>
                  <w:r>
                    <w:t>Login()</w:t>
                  </w:r>
                  <w:proofErr w:type="gramEnd"/>
                </w:p>
              </w:txbxContent>
            </v:textbox>
          </v:rect>
        </w:pict>
      </w:r>
      <w:r>
        <w:rPr>
          <w:rFonts w:ascii="Times New Roman" w:hAnsi="Times New Roman" w:cs="Times New Roman"/>
          <w:noProof/>
          <w:sz w:val="24"/>
          <w:szCs w:val="24"/>
        </w:rPr>
        <w:pict>
          <v:line id="Straight Connector 504" o:spid="_x0000_s8245" style="position:absolute;z-index:251993088;visibility:visible" from="363pt,136.7pt" to="471.4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" strokecolor="black [3200]" strokeweight=".5pt">
            <v:stroke joinstyle="miter"/>
          </v:line>
        </w:pict>
      </w:r>
      <w:r>
        <w:rPr>
          <w:rFonts w:ascii="Times New Roman" w:eastAsia="Kozuka Gothic Pro R" w:hAnsi="Times New Roman" w:cs="Times New Roman"/>
          <w:bCs/>
          <w:noProof/>
          <w:sz w:val="36"/>
          <w:szCs w:val="36"/>
          <w:lang w:bidi="ar-SA"/>
        </w:rPr>
        <w:pict>
          <v:shape id="_x0000_s8253" type="#_x0000_t32" style="position:absolute;margin-left:363pt;margin-top:177.2pt;width:108.45pt;height:0;z-index:252001280" o:connectortype="straight"/>
        </w:pict>
      </w:r>
      <w:r>
        <w:rPr>
          <w:rFonts w:ascii="Times New Roman" w:hAnsi="Times New Roman" w:cs="Times New Roman"/>
          <w:noProof/>
          <w:sz w:val="24"/>
          <w:szCs w:val="24"/>
        </w:rPr>
        <w:pict>
          <v:rect id="Rectangle 495" o:spid="_x0000_s8236" style="position:absolute;margin-left:363pt;margin-top:107.1pt;width:108.45pt;height:137.1pt;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">
            <v:textbox style="mso-next-textbox:#Rectangle 495">
              <w:txbxContent>
                <w:p w:rsidR="00BD41D6" w:rsidRPr="0092153F" w:rsidRDefault="00BD41D6" w:rsidP="00963CEE">
                  <w:pPr>
                    <w:jc w:val="center"/>
                    <w:rPr>
                      <w:rFonts w:ascii="Times New Roman" w:hAnsi="Times New Roman" w:cs="Times New Roman"/>
                    </w:rPr>
                  </w:pPr>
                  <w:r w:rsidRPr="0092153F">
                    <w:rPr>
                      <w:rFonts w:ascii="Times New Roman" w:hAnsi="Times New Roman" w:cs="Times New Roman"/>
                    </w:rPr>
                    <w:t>Team</w:t>
                  </w:r>
                </w:p>
                <w:p w:rsidR="00BD41D6" w:rsidRDefault="00BD41D6" w:rsidP="00963CEE"/>
                <w:p w:rsidR="00BD41D6" w:rsidRDefault="00BD41D6" w:rsidP="00963CEE">
                  <w:r w:rsidRPr="0092153F">
                    <w:rPr>
                      <w:rFonts w:ascii="Times New Roman" w:hAnsi="Times New Roman" w:cs="Times New Roman"/>
                    </w:rPr>
                    <w:t>Name</w:t>
                  </w:r>
                  <w:r>
                    <w:t xml:space="preserve">: </w:t>
                  </w:r>
                  <w:r w:rsidRPr="0092153F">
                    <w:rPr>
                      <w:rFonts w:ascii="Times New Roman" w:hAnsi="Times New Roman" w:cs="Times New Roman"/>
                    </w:rPr>
                    <w:t>string</w:t>
                  </w:r>
                </w:p>
                <w:p w:rsidR="00BD41D6" w:rsidRPr="0092153F" w:rsidRDefault="00BD41D6" w:rsidP="00963CEE">
                  <w:pPr>
                    <w:rPr>
                      <w:rFonts w:ascii="Times New Roman" w:hAnsi="Times New Roman" w:cs="Times New Roman"/>
                    </w:rPr>
                  </w:pPr>
                  <w:r w:rsidRPr="0092153F">
                    <w:rPr>
                      <w:rFonts w:ascii="Times New Roman" w:hAnsi="Times New Roman" w:cs="Times New Roman"/>
                    </w:rPr>
                    <w:t>Member ();</w:t>
                  </w:r>
                </w:p>
                <w:p w:rsidR="00BD41D6" w:rsidRPr="0092153F" w:rsidRDefault="00BD41D6" w:rsidP="00963CEE">
                  <w:pPr>
                    <w:rPr>
                      <w:rFonts w:ascii="Times New Roman" w:hAnsi="Times New Roman" w:cs="Times New Roman"/>
                    </w:rPr>
                  </w:pPr>
                  <w:r w:rsidRPr="0092153F">
                    <w:rPr>
                      <w:rFonts w:ascii="Times New Roman" w:hAnsi="Times New Roman" w:cs="Times New Roman"/>
                    </w:rPr>
                    <w:t>Chat ();</w:t>
                  </w:r>
                </w:p>
              </w:txbxContent>
            </v:textbox>
          </v:rect>
        </w:pict>
      </w:r>
      <w:r>
        <w:rPr>
          <w:rFonts w:ascii="Times New Roman" w:eastAsia="Kozuka Gothic Pro R" w:hAnsi="Times New Roman" w:cs="Times New Roman"/>
          <w:bCs/>
          <w:noProof/>
          <w:sz w:val="36"/>
          <w:szCs w:val="36"/>
        </w:rPr>
        <w:pict>
          <v:shape id="_x0000_s8250" type="#_x0000_t202" style="position:absolute;margin-left:102.05pt;margin-top:190.3pt;width:37.5pt;height:20.25pt;z-index:2519982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" stroked="f">
            <v:textbox style="mso-next-textbox:#_x0000_s8250">
              <w:txbxContent>
                <w:p w:rsidR="00BD41D6" w:rsidRPr="00446AD1" w:rsidRDefault="00BD41D6" w:rsidP="00963CEE">
                  <w:pPr>
                    <w:rPr>
                      <w:rFonts w:ascii="Baskerville Old Face" w:hAnsi="Baskerville Old Face"/>
                    </w:rPr>
                  </w:pPr>
                  <w:r>
                    <w:t xml:space="preserve"> 1</w:t>
                  </w:r>
                </w:p>
              </w:txbxContent>
            </v:textbox>
            <w10:wrap type="square"/>
          </v:shape>
        </w:pict>
      </w:r>
      <w:r>
        <w:rPr>
          <w:rFonts w:ascii="Times New Roman" w:hAnsi="Times New Roman" w:cs="Times New Roman"/>
          <w:noProof/>
          <w:sz w:val="24"/>
          <w:szCs w:val="24"/>
        </w:rPr>
        <w:pict>
          <v:line id="Straight Connector 500" o:spid="_x0000_s8241" style="position:absolute;z-index:251988992;visibility:visible" from="95.15pt,171.95pt" to="363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" strokecolor="black [3200]" strokeweight=".5pt">
            <v:stroke joinstyle="miter"/>
          </v:line>
        </w:pict>
      </w:r>
      <w:r>
        <w:rPr>
          <w:rFonts w:ascii="Times New Roman" w:hAnsi="Times New Roman" w:cs="Times New Roman"/>
          <w:noProof/>
          <w:sz w:val="24"/>
          <w:szCs w:val="24"/>
        </w:rPr>
        <w:pict>
          <v:line id="Straight Connector 503" o:spid="_x0000_s8244" style="position:absolute;z-index:251992064;visibility:visible" from="0,177.2pt" to="95.15pt,1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" strokecolor="black [3200]" strokeweight=".5pt">
            <v:stroke joinstyle="miter"/>
          </v:line>
        </w:pict>
      </w:r>
      <w:r w:rsidR="00963CEE" w:rsidRPr="00490F45">
        <w:rPr>
          <w:rFonts w:ascii="Times New Roman" w:eastAsia="Kozuka Gothic Pr6N EL" w:hAnsi="Times New Roman" w:cs="Times New Roman"/>
          <w:sz w:val="24"/>
          <w:szCs w:val="24"/>
        </w:rPr>
        <w:t xml:space="preserve">                   </w:t>
      </w:r>
      <w:r w:rsidR="00963CEE" w:rsidRPr="00490F45">
        <w:rPr>
          <w:rFonts w:ascii="Times New Roman" w:eastAsia="Kozuka Gothic Pr6N EL" w:hAnsi="Times New Roman" w:cs="Times New Roman"/>
          <w:szCs w:val="22"/>
        </w:rPr>
        <w:t>1</w:t>
      </w:r>
      <w:r w:rsidR="00963CEE" w:rsidRPr="00490F45">
        <w:rPr>
          <w:rFonts w:ascii="Times New Roman" w:eastAsia="Kozuka Gothic Pr6N EL" w:hAnsi="Times New Roman" w:cs="Times New Roman"/>
          <w:szCs w:val="22"/>
        </w:rPr>
        <w:br w:type="page"/>
      </w:r>
    </w:p>
    <w:p w:rsidR="00963CEE" w:rsidRPr="00490F45" w:rsidRDefault="00963CEE" w:rsidP="00641A20">
      <w:pPr>
        <w:jc w:val="center"/>
        <w:rPr>
          <w:rFonts w:ascii="Times New Roman" w:hAnsi="Times New Roman" w:cs="Times New Roman"/>
          <w:b/>
          <w:sz w:val="32"/>
          <w:szCs w:val="32"/>
          <w:u w:val="single"/>
        </w:rPr>
      </w:pPr>
    </w:p>
    <w:p w:rsidR="00641A20" w:rsidRPr="00490F45" w:rsidRDefault="00641A20" w:rsidP="00641A20">
      <w:pPr>
        <w:jc w:val="center"/>
        <w:rPr>
          <w:rFonts w:ascii="Times New Roman" w:hAnsi="Times New Roman" w:cs="Times New Roman"/>
          <w:b/>
          <w:sz w:val="32"/>
          <w:szCs w:val="32"/>
          <w:u w:val="single"/>
        </w:rPr>
      </w:pPr>
      <w:r w:rsidRPr="00490F45">
        <w:rPr>
          <w:rFonts w:ascii="Times New Roman" w:hAnsi="Times New Roman" w:cs="Times New Roman"/>
          <w:b/>
          <w:sz w:val="32"/>
          <w:szCs w:val="32"/>
          <w:u w:val="single"/>
        </w:rPr>
        <w:t>3.4.5 MENU TREE</w:t>
      </w:r>
    </w:p>
    <w:p w:rsidR="00641A20" w:rsidRPr="00490F45" w:rsidRDefault="00641A20" w:rsidP="00641A20">
      <w:pPr>
        <w:pStyle w:val="NormalWeb"/>
        <w:jc w:val="both"/>
        <w:rPr>
          <w:sz w:val="28"/>
          <w:szCs w:val="28"/>
        </w:rPr>
      </w:pPr>
      <w:r w:rsidRPr="00490F45">
        <w:rPr>
          <w:sz w:val="28"/>
          <w:szCs w:val="28"/>
        </w:rPr>
        <w:t xml:space="preserve">         The tree diagram starts with one item that branches into two or more, each of which branch into two or more, and so on. It looks like a tree, with trunk and multiple branches.</w:t>
      </w:r>
    </w:p>
    <w:p w:rsidR="00641A20" w:rsidRPr="00490F45" w:rsidRDefault="00641A20" w:rsidP="00641A20">
      <w:pPr>
        <w:pStyle w:val="ListParagraph"/>
        <w:numPr>
          <w:ilvl w:val="0"/>
          <w:numId w:val="29"/>
        </w:numPr>
        <w:jc w:val="both"/>
        <w:rPr>
          <w:rFonts w:ascii="Times New Roman" w:hAnsi="Times New Roman" w:cs="Times New Roman"/>
          <w:sz w:val="28"/>
          <w:szCs w:val="28"/>
          <w:u w:val="single"/>
        </w:rPr>
      </w:pPr>
      <w:r w:rsidRPr="00490F45">
        <w:rPr>
          <w:rFonts w:ascii="Times New Roman" w:hAnsi="Times New Roman" w:cs="Times New Roman"/>
          <w:sz w:val="28"/>
          <w:szCs w:val="28"/>
        </w:rPr>
        <w:t>It is used to break down broad categories into finer and finer levels of detail. Developing the tree diagram helps you move your thinking step by step from generalities to specifics.</w:t>
      </w:r>
    </w:p>
    <w:p w:rsidR="00641A20" w:rsidRPr="00490F45" w:rsidRDefault="00641A20" w:rsidP="00641A20">
      <w:pPr>
        <w:rPr>
          <w:rFonts w:ascii="Times New Roman" w:hAnsi="Times New Roman" w:cs="Times New Roman"/>
        </w:rPr>
      </w:pPr>
    </w:p>
    <w:p w:rsidR="00641A20" w:rsidRPr="00490F45" w:rsidRDefault="00BD41D6" w:rsidP="00641A20">
      <w:pPr>
        <w:rPr>
          <w:rFonts w:ascii="Times New Roman" w:hAnsi="Times New Roman" w:cs="Times New Roman"/>
        </w:rPr>
      </w:pPr>
      <w:r>
        <w:rPr>
          <w:rFonts w:ascii="Times New Roman" w:hAnsi="Times New Roman" w:cs="Times New Roman"/>
          <w:noProof/>
        </w:rPr>
        <w:pict>
          <v:rect id="_x0000_s1991" style="position:absolute;margin-left:376.1pt;margin-top:268.4pt;width:1in;height:31.7pt;z-index:251908096">
            <v:textbox style="mso-next-textbox:#_x0000_s1991">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Password</w:t>
                  </w:r>
                </w:p>
              </w:txbxContent>
            </v:textbox>
          </v:rect>
        </w:pict>
      </w:r>
      <w:r>
        <w:rPr>
          <w:rFonts w:ascii="Times New Roman" w:hAnsi="Times New Roman" w:cs="Times New Roman"/>
          <w:noProof/>
        </w:rPr>
        <w:pict>
          <v:shape id="_x0000_s1990" type="#_x0000_t32" style="position:absolute;margin-left:407.8pt;margin-top:249.4pt;width:0;height:19pt;z-index:251907072" o:connectortype="straight"/>
        </w:pict>
      </w:r>
      <w:r>
        <w:rPr>
          <w:rFonts w:ascii="Times New Roman" w:hAnsi="Times New Roman" w:cs="Times New Roman"/>
          <w:noProof/>
        </w:rPr>
        <w:pict>
          <v:rect id="_x0000_s1989" style="position:absolute;margin-left:372.7pt;margin-top:215.4pt;width:1in;height:34pt;z-index:251906048">
            <v:textbox style="mso-next-textbox:#_x0000_s1989">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Update</w:t>
                  </w:r>
                </w:p>
              </w:txbxContent>
            </v:textbox>
          </v:rect>
        </w:pict>
      </w:r>
      <w:r>
        <w:rPr>
          <w:rFonts w:ascii="Times New Roman" w:hAnsi="Times New Roman" w:cs="Times New Roman"/>
          <w:noProof/>
        </w:rPr>
        <w:pict>
          <v:shape id="_x0000_s1988" type="#_x0000_t32" style="position:absolute;margin-left:407.8pt;margin-top:190.65pt;width:0;height:24.75pt;z-index:251905024" o:connectortype="straight"/>
        </w:pict>
      </w:r>
      <w:r>
        <w:rPr>
          <w:rFonts w:ascii="Times New Roman" w:hAnsi="Times New Roman" w:cs="Times New Roman"/>
          <w:noProof/>
        </w:rPr>
        <w:pict>
          <v:rect id="_x0000_s1987" style="position:absolute;margin-left:237.9pt;margin-top:222.35pt;width:74.9pt;height:31.1pt;z-index:251904000">
            <v:textbox style="mso-next-textbox:#_x0000_s1987">
              <w:txbxContent>
                <w:p w:rsidR="00BD41D6" w:rsidRPr="00245369" w:rsidRDefault="00BD41D6" w:rsidP="00641A20">
                  <w:pPr>
                    <w:jc w:val="center"/>
                    <w:rPr>
                      <w:rFonts w:ascii="Baskerville Old Face" w:hAnsi="Baskerville Old Face"/>
                    </w:rPr>
                  </w:pPr>
                  <w:r w:rsidRPr="00A401FE">
                    <w:rPr>
                      <w:rFonts w:ascii="Times New Roman" w:hAnsi="Times New Roman" w:cs="Times New Roman"/>
                    </w:rPr>
                    <w:t>Sharing</w:t>
                  </w:r>
                  <w:r w:rsidRPr="00245369">
                    <w:rPr>
                      <w:rFonts w:ascii="Baskerville Old Face" w:hAnsi="Baskerville Old Face"/>
                    </w:rPr>
                    <w:t xml:space="preserve"> </w:t>
                  </w:r>
                  <w:r w:rsidRPr="00A401FE">
                    <w:rPr>
                      <w:rFonts w:ascii="Times New Roman" w:hAnsi="Times New Roman" w:cs="Times New Roman"/>
                    </w:rPr>
                    <w:t>Post</w:t>
                  </w:r>
                </w:p>
              </w:txbxContent>
            </v:textbox>
          </v:rect>
        </w:pict>
      </w:r>
      <w:r>
        <w:rPr>
          <w:rFonts w:ascii="Times New Roman" w:hAnsi="Times New Roman" w:cs="Times New Roman"/>
          <w:noProof/>
        </w:rPr>
        <w:pict>
          <v:shape id="_x0000_s1986" type="#_x0000_t32" style="position:absolute;margin-left:273pt;margin-top:190.65pt;width:0;height:31.7pt;z-index:251902976" o:connectortype="straight"/>
        </w:pict>
      </w:r>
      <w:r>
        <w:rPr>
          <w:rFonts w:ascii="Times New Roman" w:hAnsi="Times New Roman" w:cs="Times New Roman"/>
          <w:noProof/>
        </w:rPr>
        <w:pict>
          <v:rect id="_x0000_s1985" style="position:absolute;margin-left:163pt;margin-top:229.8pt;width:60.5pt;height:38.6pt;z-index:251901952">
            <v:textbox style="mso-next-textbox:#_x0000_s1985">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Chat Status</w:t>
                  </w:r>
                </w:p>
              </w:txbxContent>
            </v:textbox>
          </v:rect>
        </w:pict>
      </w:r>
      <w:r>
        <w:rPr>
          <w:rFonts w:ascii="Times New Roman" w:hAnsi="Times New Roman" w:cs="Times New Roman"/>
          <w:noProof/>
        </w:rPr>
        <w:pict>
          <v:rect id="_x0000_s1984" style="position:absolute;margin-left:76.6pt;margin-top:229.8pt;width:62.2pt;height:38.6pt;z-index:251900928">
            <v:textbox style="mso-next-textbox:#_x0000_s1984">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Admin Post</w:t>
                  </w:r>
                </w:p>
              </w:txbxContent>
            </v:textbox>
          </v:rect>
        </w:pict>
      </w:r>
      <w:r>
        <w:rPr>
          <w:rFonts w:ascii="Times New Roman" w:hAnsi="Times New Roman" w:cs="Times New Roman"/>
          <w:noProof/>
        </w:rPr>
        <w:pict>
          <v:shape id="_x0000_s1983" type="#_x0000_t32" style="position:absolute;margin-left:194.1pt;margin-top:215.4pt;width:0;height:14.4pt;z-index:251899904" o:connectortype="straight"/>
        </w:pict>
      </w:r>
      <w:r>
        <w:rPr>
          <w:rFonts w:ascii="Times New Roman" w:hAnsi="Times New Roman" w:cs="Times New Roman"/>
          <w:noProof/>
        </w:rPr>
        <w:pict>
          <v:shape id="_x0000_s1982" type="#_x0000_t32" style="position:absolute;margin-left:92.75pt;margin-top:215.4pt;width:0;height:14.4pt;z-index:251898880" o:connectortype="straight"/>
        </w:pict>
      </w:r>
      <w:r>
        <w:rPr>
          <w:rFonts w:ascii="Times New Roman" w:hAnsi="Times New Roman" w:cs="Times New Roman"/>
          <w:noProof/>
        </w:rPr>
        <w:pict>
          <v:shape id="_x0000_s1981" type="#_x0000_t32" style="position:absolute;margin-left:92.75pt;margin-top:215.4pt;width:101.35pt;height:0;z-index:251897856" o:connectortype="straight"/>
        </w:pict>
      </w:r>
      <w:r>
        <w:rPr>
          <w:rFonts w:ascii="Times New Roman" w:hAnsi="Times New Roman" w:cs="Times New Roman"/>
          <w:noProof/>
        </w:rPr>
        <w:pict>
          <v:shape id="_x0000_s1977" type="#_x0000_t32" style="position:absolute;margin-left:141.7pt;margin-top:127.3pt;width:0;height:26.5pt;z-index:251893760" o:connectortype="straight"/>
        </w:pict>
      </w:r>
      <w:r>
        <w:rPr>
          <w:rFonts w:ascii="Times New Roman" w:hAnsi="Times New Roman" w:cs="Times New Roman"/>
          <w:noProof/>
        </w:rPr>
        <w:pict>
          <v:shape id="_x0000_s1980" type="#_x0000_t32" style="position:absolute;margin-left:141.7pt;margin-top:190.65pt;width:0;height:24.75pt;z-index:251896832" o:connectortype="straight"/>
        </w:pict>
      </w:r>
      <w:r>
        <w:rPr>
          <w:rFonts w:ascii="Times New Roman" w:hAnsi="Times New Roman" w:cs="Times New Roman"/>
          <w:noProof/>
        </w:rPr>
        <w:pict>
          <v:rect id="_x0000_s1975" style="position:absolute;margin-left:372.7pt;margin-top:154.4pt;width:1in;height:36.25pt;z-index:251891712">
            <v:textbox style="mso-next-textbox:#_x0000_s1975">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Account</w:t>
                  </w:r>
                </w:p>
              </w:txbxContent>
            </v:textbox>
          </v:rect>
        </w:pict>
      </w:r>
      <w:r>
        <w:rPr>
          <w:rFonts w:ascii="Times New Roman" w:hAnsi="Times New Roman" w:cs="Times New Roman"/>
          <w:noProof/>
        </w:rPr>
        <w:pict>
          <v:rect id="_x0000_s1974" style="position:absolute;margin-left:240.8pt;margin-top:154.4pt;width:1in;height:36.25pt;z-index:251890688">
            <v:textbox style="mso-next-textbox:#_x0000_s1974">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Profile</w:t>
                  </w:r>
                </w:p>
              </w:txbxContent>
            </v:textbox>
          </v:rect>
        </w:pict>
      </w:r>
      <w:r>
        <w:rPr>
          <w:rFonts w:ascii="Times New Roman" w:hAnsi="Times New Roman" w:cs="Times New Roman"/>
          <w:noProof/>
        </w:rPr>
        <w:pict>
          <v:rect id="_x0000_s1973" style="position:absolute;margin-left:107.7pt;margin-top:154.4pt;width:1in;height:36.25pt;z-index:251889664">
            <v:textbox style="mso-next-textbox:#_x0000_s1973">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Dashboard</w:t>
                  </w:r>
                </w:p>
              </w:txbxContent>
            </v:textbox>
          </v:rect>
        </w:pict>
      </w:r>
      <w:r>
        <w:rPr>
          <w:rFonts w:ascii="Times New Roman" w:hAnsi="Times New Roman" w:cs="Times New Roman"/>
          <w:noProof/>
        </w:rPr>
        <w:pict>
          <v:rect id="_x0000_s1972" style="position:absolute;margin-left:6.35pt;margin-top:154.4pt;width:70.25pt;height:31.65pt;z-index:251888640">
            <v:textbox style="mso-next-textbox:#_x0000_s1972">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Home</w:t>
                  </w:r>
                </w:p>
              </w:txbxContent>
            </v:textbox>
          </v:rect>
        </w:pict>
      </w:r>
      <w:r>
        <w:rPr>
          <w:rFonts w:ascii="Times New Roman" w:hAnsi="Times New Roman" w:cs="Times New Roman"/>
          <w:noProof/>
        </w:rPr>
        <w:pict>
          <v:shape id="_x0000_s1979" type="#_x0000_t32" style="position:absolute;margin-left:407.8pt;margin-top:127.3pt;width:0;height:26.5pt;z-index:251895808" o:connectortype="straight"/>
        </w:pict>
      </w:r>
      <w:r>
        <w:rPr>
          <w:rFonts w:ascii="Times New Roman" w:hAnsi="Times New Roman" w:cs="Times New Roman"/>
          <w:noProof/>
        </w:rPr>
        <w:pict>
          <v:shape id="_x0000_s1976" type="#_x0000_t32" style="position:absolute;margin-left:42.05pt;margin-top:127.3pt;width:0;height:26.5pt;z-index:251892736" o:connectortype="straight"/>
        </w:pict>
      </w:r>
      <w:r>
        <w:rPr>
          <w:rFonts w:ascii="Times New Roman" w:hAnsi="Times New Roman" w:cs="Times New Roman"/>
          <w:noProof/>
        </w:rPr>
        <w:pict>
          <v:shape id="_x0000_s1978" type="#_x0000_t32" style="position:absolute;margin-left:273pt;margin-top:127.3pt;width:0;height:26.5pt;z-index:251894784" o:connectortype="straight"/>
        </w:pict>
      </w:r>
      <w:r>
        <w:rPr>
          <w:rFonts w:ascii="Times New Roman" w:hAnsi="Times New Roman" w:cs="Times New Roman"/>
          <w:noProof/>
        </w:rPr>
        <w:pict>
          <v:shape id="_x0000_s1971" type="#_x0000_t32" style="position:absolute;margin-left:42.05pt;margin-top:127.3pt;width:365.75pt;height:0;z-index:251887616" o:connectortype="straight"/>
        </w:pict>
      </w:r>
      <w:r>
        <w:rPr>
          <w:rFonts w:ascii="Times New Roman" w:hAnsi="Times New Roman" w:cs="Times New Roman"/>
          <w:noProof/>
        </w:rPr>
        <w:pict>
          <v:shape id="_x0000_s1970" type="#_x0000_t32" style="position:absolute;margin-left:223.5pt;margin-top:101.4pt;width:0;height:25.9pt;z-index:251886592" o:connectortype="straight"/>
        </w:pict>
      </w:r>
      <w:r>
        <w:rPr>
          <w:rFonts w:ascii="Times New Roman" w:hAnsi="Times New Roman" w:cs="Times New Roman"/>
          <w:noProof/>
        </w:rPr>
        <w:pict>
          <v:shape id="_x0000_s1968" type="#_x0000_t32" style="position:absolute;margin-left:223.5pt;margin-top:40.3pt;width:0;height:31.1pt;z-index:251884544" o:connectortype="straight"/>
        </w:pict>
      </w:r>
      <w:r>
        <w:rPr>
          <w:rFonts w:ascii="Times New Roman" w:hAnsi="Times New Roman" w:cs="Times New Roman"/>
          <w:noProof/>
        </w:rPr>
        <w:pict>
          <v:rect id="_x0000_s1969" style="position:absolute;margin-left:187.8pt;margin-top:71.4pt;width:1in;height:30pt;z-index:251885568">
            <v:textbox style="mso-next-textbox:#_x0000_s1969">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User</w:t>
                  </w:r>
                </w:p>
              </w:txbxContent>
            </v:textbox>
          </v:rect>
        </w:pict>
      </w:r>
      <w:r>
        <w:rPr>
          <w:rFonts w:ascii="Times New Roman" w:hAnsi="Times New Roman" w:cs="Times New Roman"/>
          <w:noProof/>
        </w:rPr>
        <w:pict>
          <v:rect id="_x0000_s1967" style="position:absolute;margin-left:188.35pt;margin-top:10.95pt;width:71.45pt;height:29.35pt;z-index:251883520">
            <v:textbox style="mso-next-textbox:#_x0000_s1967">
              <w:txbxContent>
                <w:p w:rsidR="00BD41D6" w:rsidRPr="00A401FE" w:rsidRDefault="00BD41D6" w:rsidP="00641A20">
                  <w:pPr>
                    <w:jc w:val="center"/>
                    <w:rPr>
                      <w:rFonts w:ascii="Times New Roman" w:hAnsi="Times New Roman" w:cs="Times New Roman"/>
                    </w:rPr>
                  </w:pPr>
                  <w:r w:rsidRPr="00A401FE">
                    <w:rPr>
                      <w:rFonts w:ascii="Times New Roman" w:hAnsi="Times New Roman" w:cs="Times New Roman"/>
                    </w:rPr>
                    <w:t>System</w:t>
                  </w:r>
                </w:p>
              </w:txbxContent>
            </v:textbox>
          </v:rect>
        </w:pict>
      </w:r>
    </w:p>
    <w:p w:rsidR="00641A20" w:rsidRPr="00490F45" w:rsidRDefault="00641A20" w:rsidP="00641A20">
      <w:pPr>
        <w:outlineLvl w:val="0"/>
        <w:rPr>
          <w:rFonts w:ascii="Times New Roman" w:hAnsi="Times New Roman" w:cs="Times New Roman"/>
          <w:sz w:val="28"/>
          <w:szCs w:val="28"/>
        </w:rPr>
      </w:pPr>
    </w:p>
    <w:p w:rsidR="00641A20" w:rsidRPr="00490F45" w:rsidRDefault="00641A20" w:rsidP="00641A20">
      <w:pPr>
        <w:outlineLvl w:val="0"/>
        <w:rPr>
          <w:rFonts w:ascii="Times New Roman" w:hAnsi="Times New Roman" w:cs="Times New Roman"/>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641A20">
      <w:pPr>
        <w:spacing w:before="96" w:after="120" w:line="360" w:lineRule="atLeast"/>
        <w:rPr>
          <w:rFonts w:ascii="Times New Roman" w:eastAsia="Kozuka Gothic Pro R" w:hAnsi="Times New Roman" w:cs="Times New Roman"/>
          <w:bCs/>
          <w:sz w:val="28"/>
          <w:szCs w:val="28"/>
        </w:rPr>
      </w:pPr>
    </w:p>
    <w:p w:rsidR="00641A20" w:rsidRPr="00490F45" w:rsidRDefault="00641A20" w:rsidP="0036788E">
      <w:pPr>
        <w:jc w:val="center"/>
        <w:rPr>
          <w:rFonts w:ascii="Times New Roman" w:hAnsi="Times New Roman" w:cs="Times New Roman"/>
          <w:b/>
          <w:sz w:val="36"/>
          <w:szCs w:val="36"/>
          <w:u w:val="single"/>
        </w:rPr>
      </w:pPr>
    </w:p>
    <w:p w:rsidR="00641A20" w:rsidRPr="00490F45" w:rsidRDefault="00641A20" w:rsidP="0036788E">
      <w:pPr>
        <w:jc w:val="center"/>
        <w:rPr>
          <w:rFonts w:ascii="Times New Roman" w:hAnsi="Times New Roman" w:cs="Times New Roman"/>
          <w:b/>
          <w:sz w:val="36"/>
          <w:szCs w:val="36"/>
          <w:u w:val="single"/>
        </w:rPr>
      </w:pPr>
    </w:p>
    <w:p w:rsidR="00641A20" w:rsidRPr="00490F45" w:rsidRDefault="00641A20" w:rsidP="0036788E">
      <w:pPr>
        <w:jc w:val="center"/>
        <w:rPr>
          <w:rFonts w:ascii="Times New Roman" w:hAnsi="Times New Roman" w:cs="Times New Roman"/>
          <w:b/>
          <w:sz w:val="36"/>
          <w:szCs w:val="36"/>
          <w:u w:val="single"/>
        </w:rPr>
      </w:pPr>
    </w:p>
    <w:p w:rsidR="00641A20" w:rsidRPr="00490F45" w:rsidRDefault="00641A20" w:rsidP="0036788E">
      <w:pPr>
        <w:jc w:val="center"/>
        <w:rPr>
          <w:rFonts w:ascii="Times New Roman" w:hAnsi="Times New Roman" w:cs="Times New Roman"/>
          <w:b/>
          <w:sz w:val="36"/>
          <w:szCs w:val="36"/>
          <w:u w:val="single"/>
        </w:rPr>
      </w:pPr>
    </w:p>
    <w:p w:rsidR="00641A20" w:rsidRPr="00490F45" w:rsidRDefault="00641A20" w:rsidP="0036788E">
      <w:pPr>
        <w:jc w:val="center"/>
        <w:rPr>
          <w:rFonts w:ascii="Times New Roman" w:hAnsi="Times New Roman" w:cs="Times New Roman"/>
          <w:b/>
          <w:sz w:val="36"/>
          <w:szCs w:val="36"/>
          <w:u w:val="single"/>
        </w:rPr>
      </w:pPr>
    </w:p>
    <w:p w:rsidR="00641A20" w:rsidRPr="00490F45" w:rsidRDefault="00641A20" w:rsidP="0036788E">
      <w:pPr>
        <w:jc w:val="center"/>
        <w:rPr>
          <w:rFonts w:ascii="Times New Roman" w:hAnsi="Times New Roman" w:cs="Times New Roman"/>
          <w:b/>
          <w:sz w:val="36"/>
          <w:szCs w:val="36"/>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b/>
          <w:sz w:val="40"/>
          <w:szCs w:val="40"/>
          <w:u w:val="single"/>
        </w:rPr>
      </w:pPr>
    </w:p>
    <w:p w:rsidR="00482A11" w:rsidRPr="00490F45" w:rsidRDefault="00482A11" w:rsidP="00482A11">
      <w:pPr>
        <w:tabs>
          <w:tab w:val="left" w:pos="1725"/>
        </w:tabs>
        <w:jc w:val="center"/>
        <w:rPr>
          <w:rFonts w:ascii="Times New Roman" w:hAnsi="Times New Roman" w:cs="Times New Roman"/>
          <w:sz w:val="40"/>
          <w:szCs w:val="40"/>
        </w:rPr>
      </w:pPr>
      <w:r w:rsidRPr="00490F45">
        <w:rPr>
          <w:rFonts w:ascii="Times New Roman" w:hAnsi="Times New Roman" w:cs="Times New Roman"/>
          <w:b/>
          <w:sz w:val="40"/>
          <w:szCs w:val="40"/>
          <w:u w:val="single"/>
        </w:rPr>
        <w:t>4 .PROGRAM LIST</w:t>
      </w: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9F1575" w:rsidRPr="00490F45" w:rsidRDefault="009F1575" w:rsidP="009F1575">
      <w:pPr>
        <w:jc w:val="center"/>
        <w:rPr>
          <w:rFonts w:ascii="Times New Roman" w:eastAsia="Kozuka Gothic Pro R" w:hAnsi="Times New Roman" w:cs="Times New Roman"/>
          <w:bCs/>
          <w:sz w:val="36"/>
          <w:szCs w:val="36"/>
          <w:u w:val="single"/>
        </w:rPr>
      </w:pPr>
      <w:r w:rsidRPr="00490F45">
        <w:rPr>
          <w:rFonts w:ascii="Times New Roman" w:eastAsia="Kozuka Gothic Pro R" w:hAnsi="Times New Roman" w:cs="Times New Roman"/>
          <w:bCs/>
          <w:sz w:val="36"/>
          <w:szCs w:val="36"/>
          <w:u w:val="single"/>
        </w:rPr>
        <w:lastRenderedPageBreak/>
        <w:t>Program Description with Naming Convention</w:t>
      </w:r>
    </w:p>
    <w:p w:rsidR="009F1575" w:rsidRPr="00490F45" w:rsidRDefault="009F1575" w:rsidP="009F1575">
      <w:pPr>
        <w:shd w:val="clear" w:color="auto" w:fill="FFFFFF"/>
        <w:spacing w:after="200" w:line="276" w:lineRule="auto"/>
        <w:rPr>
          <w:rFonts w:ascii="Times New Roman" w:hAnsi="Times New Roman" w:cs="Times New Roman"/>
          <w:b/>
          <w:sz w:val="48"/>
          <w:szCs w:val="48"/>
          <w:u w:val="single"/>
        </w:rPr>
      </w:pP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b/>
          <w:color w:val="222222"/>
          <w:sz w:val="30"/>
          <w:szCs w:val="30"/>
          <w:u w:val="single"/>
        </w:rPr>
      </w:pPr>
      <w:r w:rsidRPr="00490F45">
        <w:rPr>
          <w:rFonts w:ascii="Times New Roman" w:eastAsia="Kozuka Gothic Pro R" w:hAnsi="Times New Roman" w:cs="Times New Roman"/>
          <w:b/>
          <w:color w:val="222222"/>
          <w:sz w:val="30"/>
          <w:szCs w:val="30"/>
          <w:u w:val="single"/>
        </w:rPr>
        <w:t>Login:</w:t>
      </w:r>
    </w:p>
    <w:p w:rsidR="009F1575" w:rsidRPr="00490F45" w:rsidRDefault="009F1575" w:rsidP="009F1575">
      <w:pPr>
        <w:shd w:val="clear" w:color="auto" w:fill="FFFFFF"/>
        <w:spacing w:after="200" w:line="240" w:lineRule="auto"/>
        <w:ind w:left="720"/>
        <w:jc w:val="both"/>
        <w:rPr>
          <w:rFonts w:ascii="Times New Roman" w:eastAsia="Kozuka Gothic Pr6N EL" w:hAnsi="Times New Roman" w:cs="Times New Roman"/>
          <w:color w:val="222222"/>
          <w:sz w:val="28"/>
          <w:szCs w:val="28"/>
        </w:rPr>
      </w:pPr>
      <w:r w:rsidRPr="00490F45">
        <w:rPr>
          <w:rFonts w:ascii="Times New Roman" w:eastAsia="Kozuka Gothic Pr6N EL" w:hAnsi="Times New Roman" w:cs="Times New Roman"/>
          <w:color w:val="222222"/>
          <w:sz w:val="28"/>
          <w:szCs w:val="28"/>
        </w:rPr>
        <w:t>Login form is a Login.aspx page of the website. It allows only registered user can proceed for home page</w:t>
      </w: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color w:val="222222"/>
          <w:sz w:val="24"/>
          <w:szCs w:val="24"/>
        </w:rPr>
      </w:pPr>
    </w:p>
    <w:p w:rsidR="009F1575" w:rsidRPr="00490F45" w:rsidRDefault="009F1575" w:rsidP="009F1575">
      <w:pPr>
        <w:shd w:val="clear" w:color="auto" w:fill="FFFFFF"/>
        <w:spacing w:after="200" w:line="276" w:lineRule="auto"/>
        <w:rPr>
          <w:rFonts w:ascii="Times New Roman" w:eastAsia="Kozuka Gothic Pro R" w:hAnsi="Times New Roman" w:cs="Times New Roman"/>
          <w:b/>
          <w:bCs/>
          <w:color w:val="222222"/>
          <w:sz w:val="30"/>
          <w:szCs w:val="30"/>
          <w:u w:val="single"/>
        </w:rPr>
      </w:pPr>
      <w:r w:rsidRPr="00490F45">
        <w:rPr>
          <w:rFonts w:ascii="Times New Roman" w:eastAsia="Kozuka Gothic Pro R" w:hAnsi="Times New Roman" w:cs="Times New Roman"/>
          <w:b/>
          <w:bCs/>
          <w:color w:val="222222"/>
          <w:sz w:val="30"/>
          <w:szCs w:val="30"/>
          <w:u w:val="single"/>
        </w:rPr>
        <w:t>Join:</w:t>
      </w:r>
    </w:p>
    <w:p w:rsidR="009F1575" w:rsidRPr="00490F45" w:rsidRDefault="009F1575" w:rsidP="009F1575">
      <w:pPr>
        <w:shd w:val="clear" w:color="auto" w:fill="FFFFFF"/>
        <w:spacing w:after="200" w:line="240" w:lineRule="auto"/>
        <w:rPr>
          <w:rFonts w:ascii="Times New Roman" w:eastAsia="Kozuka Gothic Pr6N EL" w:hAnsi="Times New Roman" w:cs="Times New Roman"/>
          <w:bCs/>
          <w:color w:val="222222"/>
          <w:sz w:val="24"/>
          <w:szCs w:val="24"/>
        </w:rPr>
      </w:pPr>
      <w:r w:rsidRPr="00490F45">
        <w:rPr>
          <w:rFonts w:ascii="Times New Roman" w:eastAsia="Kozuka Gothic Pr6N EL" w:hAnsi="Times New Roman" w:cs="Times New Roman"/>
          <w:bCs/>
          <w:color w:val="222222"/>
          <w:sz w:val="28"/>
          <w:szCs w:val="28"/>
        </w:rPr>
        <w:t xml:space="preserve">           Registration form is on Registration.aspx. </w:t>
      </w:r>
      <w:proofErr w:type="gramStart"/>
      <w:r w:rsidRPr="00490F45">
        <w:rPr>
          <w:rFonts w:ascii="Times New Roman" w:eastAsia="Kozuka Gothic Pr6N EL" w:hAnsi="Times New Roman" w:cs="Times New Roman"/>
          <w:bCs/>
          <w:color w:val="222222"/>
          <w:sz w:val="28"/>
          <w:szCs w:val="28"/>
        </w:rPr>
        <w:t>Where a user register them</w:t>
      </w:r>
      <w:r w:rsidRPr="00490F45">
        <w:rPr>
          <w:rFonts w:ascii="Times New Roman" w:eastAsia="Kozuka Gothic Pr6N EL" w:hAnsi="Times New Roman" w:cs="Times New Roman"/>
          <w:bCs/>
          <w:color w:val="222222"/>
          <w:sz w:val="24"/>
          <w:szCs w:val="24"/>
        </w:rPr>
        <w:t>.</w:t>
      </w:r>
      <w:proofErr w:type="gramEnd"/>
    </w:p>
    <w:p w:rsidR="009F1575" w:rsidRPr="00490F45" w:rsidRDefault="009F1575" w:rsidP="009F1575">
      <w:pPr>
        <w:shd w:val="clear" w:color="auto" w:fill="FFFFFF"/>
        <w:spacing w:after="200" w:line="276" w:lineRule="auto"/>
        <w:rPr>
          <w:rFonts w:ascii="Times New Roman" w:eastAsia="Kozuka Gothic Pro R" w:hAnsi="Times New Roman" w:cs="Times New Roman"/>
          <w:b/>
          <w:color w:val="222222"/>
          <w:sz w:val="30"/>
          <w:szCs w:val="30"/>
          <w:u w:val="single"/>
        </w:rPr>
      </w:pPr>
      <w:r w:rsidRPr="00490F45">
        <w:rPr>
          <w:rFonts w:ascii="Times New Roman" w:eastAsia="Kozuka Gothic Pro R" w:hAnsi="Times New Roman" w:cs="Times New Roman"/>
          <w:b/>
          <w:color w:val="222222"/>
          <w:sz w:val="30"/>
          <w:szCs w:val="30"/>
          <w:u w:val="single"/>
        </w:rPr>
        <w:t>About:</w:t>
      </w:r>
    </w:p>
    <w:p w:rsidR="009F1575" w:rsidRPr="00490F45" w:rsidRDefault="009F1575" w:rsidP="009F1575">
      <w:pPr>
        <w:shd w:val="clear" w:color="auto" w:fill="FFFFFF"/>
        <w:spacing w:after="200" w:line="240" w:lineRule="auto"/>
        <w:rPr>
          <w:rFonts w:ascii="Times New Roman" w:eastAsia="Kozuka Gothic Pr6N EL" w:hAnsi="Times New Roman" w:cs="Times New Roman"/>
          <w:bCs/>
          <w:color w:val="222222"/>
          <w:sz w:val="28"/>
          <w:szCs w:val="28"/>
        </w:rPr>
      </w:pPr>
      <w:r w:rsidRPr="00490F45">
        <w:rPr>
          <w:rFonts w:ascii="Times New Roman" w:eastAsia="Kozuka Gothic Pr6N EL" w:hAnsi="Times New Roman" w:cs="Times New Roman"/>
          <w:bCs/>
          <w:color w:val="222222"/>
          <w:sz w:val="28"/>
          <w:szCs w:val="28"/>
        </w:rPr>
        <w:t xml:space="preserve">          This page is static and gives the details about application.</w:t>
      </w:r>
    </w:p>
    <w:p w:rsidR="009F1575" w:rsidRPr="00490F45" w:rsidRDefault="009F1575" w:rsidP="009F1575">
      <w:pPr>
        <w:shd w:val="clear" w:color="auto" w:fill="FFFFFF"/>
        <w:spacing w:after="200" w:line="276" w:lineRule="auto"/>
        <w:rPr>
          <w:rFonts w:ascii="Times New Roman" w:eastAsia="Kozuka Gothic Pro R" w:hAnsi="Times New Roman" w:cs="Times New Roman"/>
          <w:b/>
          <w:color w:val="222222"/>
          <w:sz w:val="30"/>
          <w:szCs w:val="30"/>
        </w:rPr>
      </w:pPr>
      <w:r w:rsidRPr="00490F45">
        <w:rPr>
          <w:rFonts w:ascii="Times New Roman" w:eastAsia="Kozuka Gothic Pro R" w:hAnsi="Times New Roman" w:cs="Times New Roman"/>
          <w:b/>
          <w:color w:val="222222"/>
          <w:sz w:val="30"/>
          <w:szCs w:val="30"/>
          <w:u w:val="single"/>
        </w:rPr>
        <w:t>Tour</w:t>
      </w:r>
      <w:r w:rsidRPr="00490F45">
        <w:rPr>
          <w:rFonts w:ascii="Times New Roman" w:eastAsia="Kozuka Gothic Pro R" w:hAnsi="Times New Roman" w:cs="Times New Roman"/>
          <w:b/>
          <w:color w:val="222222"/>
          <w:sz w:val="30"/>
          <w:szCs w:val="30"/>
        </w:rPr>
        <w:t>:</w:t>
      </w:r>
    </w:p>
    <w:p w:rsidR="009F1575" w:rsidRPr="00490F45" w:rsidRDefault="009F1575" w:rsidP="009F1575">
      <w:pPr>
        <w:shd w:val="clear" w:color="auto" w:fill="FFFFFF"/>
        <w:spacing w:after="200" w:line="240" w:lineRule="auto"/>
        <w:rPr>
          <w:rFonts w:ascii="Times New Roman" w:eastAsia="Kozuka Gothic Pr6N EL" w:hAnsi="Times New Roman" w:cs="Times New Roman"/>
          <w:bCs/>
          <w:color w:val="222222"/>
          <w:sz w:val="28"/>
          <w:szCs w:val="28"/>
        </w:rPr>
      </w:pPr>
      <w:r w:rsidRPr="00490F45">
        <w:rPr>
          <w:rFonts w:ascii="Times New Roman" w:eastAsia="Kozuka Gothic Pr6N EL" w:hAnsi="Times New Roman" w:cs="Times New Roman"/>
          <w:bCs/>
          <w:color w:val="222222"/>
          <w:sz w:val="28"/>
          <w:szCs w:val="28"/>
        </w:rPr>
        <w:t xml:space="preserve">          This is static page and gives instructions to use teamChat.</w:t>
      </w:r>
    </w:p>
    <w:p w:rsidR="009F1575" w:rsidRPr="00490F45" w:rsidRDefault="009F1575" w:rsidP="009F1575">
      <w:pPr>
        <w:shd w:val="clear" w:color="auto" w:fill="FFFFFF"/>
        <w:spacing w:after="200" w:line="240" w:lineRule="auto"/>
        <w:jc w:val="both"/>
        <w:rPr>
          <w:rFonts w:ascii="Times New Roman" w:eastAsia="Kozuka Gothic Pro R" w:hAnsi="Times New Roman" w:cs="Times New Roman"/>
          <w:b/>
          <w:color w:val="222222"/>
          <w:sz w:val="30"/>
          <w:szCs w:val="30"/>
        </w:rPr>
      </w:pPr>
      <w:r w:rsidRPr="00490F45">
        <w:rPr>
          <w:rFonts w:ascii="Times New Roman" w:eastAsia="Kozuka Gothic Pro R" w:hAnsi="Times New Roman" w:cs="Times New Roman"/>
          <w:b/>
          <w:color w:val="222222"/>
          <w:sz w:val="30"/>
          <w:szCs w:val="30"/>
          <w:u w:val="single"/>
        </w:rPr>
        <w:t>Home</w:t>
      </w:r>
      <w:r w:rsidRPr="00490F45">
        <w:rPr>
          <w:rFonts w:ascii="Times New Roman" w:eastAsia="Kozuka Gothic Pro R" w:hAnsi="Times New Roman" w:cs="Times New Roman"/>
          <w:b/>
          <w:color w:val="222222"/>
          <w:sz w:val="30"/>
          <w:szCs w:val="30"/>
        </w:rPr>
        <w:t>:</w:t>
      </w:r>
    </w:p>
    <w:p w:rsidR="009F1575" w:rsidRPr="00490F45" w:rsidRDefault="009F1575" w:rsidP="009F1575">
      <w:pPr>
        <w:shd w:val="clear" w:color="auto" w:fill="FFFFFF"/>
        <w:spacing w:after="200" w:line="240" w:lineRule="auto"/>
        <w:jc w:val="both"/>
        <w:rPr>
          <w:rFonts w:ascii="Times New Roman" w:eastAsia="Kozuka Gothic Pr6N EL" w:hAnsi="Times New Roman" w:cs="Times New Roman"/>
          <w:b/>
          <w:bCs/>
          <w:color w:val="222222"/>
          <w:sz w:val="28"/>
          <w:szCs w:val="28"/>
        </w:rPr>
      </w:pPr>
      <w:r w:rsidRPr="00490F45">
        <w:rPr>
          <w:rFonts w:ascii="Times New Roman" w:hAnsi="Times New Roman" w:cs="Times New Roman"/>
          <w:color w:val="222222"/>
          <w:sz w:val="28"/>
          <w:szCs w:val="28"/>
        </w:rPr>
        <w:tab/>
      </w:r>
      <w:r w:rsidRPr="00490F45">
        <w:rPr>
          <w:rFonts w:ascii="Times New Roman" w:eastAsia="Kozuka Gothic Pr6N EL" w:hAnsi="Times New Roman" w:cs="Times New Roman"/>
          <w:color w:val="222222"/>
          <w:sz w:val="28"/>
          <w:szCs w:val="28"/>
        </w:rPr>
        <w:t>This page will appear for all register users.</w:t>
      </w:r>
    </w:p>
    <w:p w:rsidR="009F1575" w:rsidRPr="00490F45" w:rsidRDefault="009F1575" w:rsidP="009F1575">
      <w:pPr>
        <w:shd w:val="clear" w:color="auto" w:fill="FFFFFF"/>
        <w:spacing w:after="200" w:line="240" w:lineRule="auto"/>
        <w:jc w:val="both"/>
        <w:rPr>
          <w:rFonts w:ascii="Times New Roman" w:eastAsia="Kozuka Gothic Pr6N EL" w:hAnsi="Times New Roman" w:cs="Times New Roman"/>
          <w:color w:val="222222"/>
          <w:sz w:val="28"/>
          <w:szCs w:val="28"/>
        </w:rPr>
      </w:pPr>
      <w:r w:rsidRPr="00490F45">
        <w:rPr>
          <w:rFonts w:ascii="Times New Roman" w:eastAsia="Kozuka Gothic Pr6N EL" w:hAnsi="Times New Roman" w:cs="Times New Roman"/>
          <w:color w:val="222222"/>
          <w:sz w:val="28"/>
          <w:szCs w:val="28"/>
        </w:rPr>
        <w:t xml:space="preserve">          This is the page where user can chat and create join teams.</w:t>
      </w: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b/>
          <w:color w:val="222222"/>
          <w:sz w:val="30"/>
          <w:szCs w:val="30"/>
        </w:rPr>
      </w:pPr>
      <w:r w:rsidRPr="00490F45">
        <w:rPr>
          <w:rFonts w:ascii="Times New Roman" w:eastAsia="Kozuka Gothic Pro R" w:hAnsi="Times New Roman" w:cs="Times New Roman"/>
          <w:b/>
          <w:color w:val="222222"/>
          <w:sz w:val="30"/>
          <w:szCs w:val="30"/>
          <w:u w:val="single"/>
        </w:rPr>
        <w:t>Dashboard</w:t>
      </w:r>
      <w:r w:rsidRPr="00490F45">
        <w:rPr>
          <w:rFonts w:ascii="Times New Roman" w:eastAsia="Kozuka Gothic Pro R" w:hAnsi="Times New Roman" w:cs="Times New Roman"/>
          <w:b/>
          <w:color w:val="222222"/>
          <w:sz w:val="30"/>
          <w:szCs w:val="30"/>
        </w:rPr>
        <w:t>:</w:t>
      </w:r>
    </w:p>
    <w:p w:rsidR="009F1575" w:rsidRPr="00490F45" w:rsidRDefault="009F1575" w:rsidP="009F1575">
      <w:pPr>
        <w:shd w:val="clear" w:color="auto" w:fill="FFFFFF"/>
        <w:spacing w:after="200" w:line="240" w:lineRule="auto"/>
        <w:jc w:val="both"/>
        <w:rPr>
          <w:rFonts w:ascii="Times New Roman" w:eastAsia="Kozuka Gothic Pr6N EL" w:hAnsi="Times New Roman" w:cs="Times New Roman"/>
          <w:color w:val="222222"/>
          <w:sz w:val="28"/>
          <w:szCs w:val="28"/>
        </w:rPr>
      </w:pPr>
      <w:r w:rsidRPr="00490F45">
        <w:rPr>
          <w:rFonts w:ascii="Times New Roman" w:eastAsia="Kozuka Gothic Pr6N EL" w:hAnsi="Times New Roman" w:cs="Times New Roman"/>
          <w:color w:val="222222"/>
          <w:sz w:val="28"/>
          <w:szCs w:val="28"/>
        </w:rPr>
        <w:t xml:space="preserve">            User can view all the status of users and admin message.</w:t>
      </w: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b/>
          <w:color w:val="222222"/>
          <w:sz w:val="30"/>
          <w:szCs w:val="30"/>
        </w:rPr>
      </w:pPr>
      <w:r w:rsidRPr="00490F45">
        <w:rPr>
          <w:rFonts w:ascii="Times New Roman" w:eastAsia="Kozuka Gothic Pro R" w:hAnsi="Times New Roman" w:cs="Times New Roman"/>
          <w:b/>
          <w:color w:val="222222"/>
          <w:sz w:val="30"/>
          <w:szCs w:val="30"/>
          <w:u w:val="single"/>
        </w:rPr>
        <w:t>Account</w:t>
      </w:r>
      <w:r w:rsidRPr="00490F45">
        <w:rPr>
          <w:rFonts w:ascii="Times New Roman" w:eastAsia="Kozuka Gothic Pro R" w:hAnsi="Times New Roman" w:cs="Times New Roman"/>
          <w:b/>
          <w:color w:val="222222"/>
          <w:sz w:val="30"/>
          <w:szCs w:val="30"/>
        </w:rPr>
        <w:t>:</w:t>
      </w:r>
    </w:p>
    <w:p w:rsidR="009F1575" w:rsidRPr="00490F45" w:rsidRDefault="009F1575" w:rsidP="009F1575">
      <w:pPr>
        <w:shd w:val="clear" w:color="auto" w:fill="FFFFFF"/>
        <w:spacing w:after="200" w:line="240" w:lineRule="auto"/>
        <w:jc w:val="both"/>
        <w:rPr>
          <w:rFonts w:ascii="Times New Roman" w:eastAsia="Kozuka Gothic Pr6N EL" w:hAnsi="Times New Roman" w:cs="Times New Roman"/>
          <w:color w:val="222222"/>
          <w:sz w:val="28"/>
          <w:szCs w:val="28"/>
        </w:rPr>
      </w:pPr>
      <w:r w:rsidRPr="00490F45">
        <w:rPr>
          <w:rFonts w:ascii="Times New Roman" w:hAnsi="Times New Roman" w:cs="Times New Roman"/>
          <w:color w:val="222222"/>
          <w:sz w:val="24"/>
          <w:szCs w:val="24"/>
        </w:rPr>
        <w:tab/>
      </w:r>
      <w:r w:rsidRPr="00490F45">
        <w:rPr>
          <w:rFonts w:ascii="Times New Roman" w:eastAsia="Kozuka Gothic Pr6N EL" w:hAnsi="Times New Roman" w:cs="Times New Roman"/>
          <w:color w:val="222222"/>
          <w:sz w:val="28"/>
          <w:szCs w:val="28"/>
        </w:rPr>
        <w:t>This section will allow users to change password.</w:t>
      </w: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b/>
          <w:color w:val="222222"/>
          <w:sz w:val="30"/>
          <w:szCs w:val="30"/>
        </w:rPr>
      </w:pP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color w:val="222222"/>
          <w:sz w:val="30"/>
          <w:szCs w:val="30"/>
        </w:rPr>
      </w:pPr>
      <w:r w:rsidRPr="00490F45">
        <w:rPr>
          <w:rFonts w:ascii="Times New Roman" w:eastAsia="Kozuka Gothic Pro R" w:hAnsi="Times New Roman" w:cs="Times New Roman"/>
          <w:b/>
          <w:color w:val="222222"/>
          <w:sz w:val="30"/>
          <w:szCs w:val="30"/>
          <w:u w:val="single"/>
        </w:rPr>
        <w:t>Profile</w:t>
      </w:r>
      <w:r w:rsidRPr="00490F45">
        <w:rPr>
          <w:rFonts w:ascii="Times New Roman" w:eastAsia="Kozuka Gothic Pro R" w:hAnsi="Times New Roman" w:cs="Times New Roman"/>
          <w:b/>
          <w:color w:val="222222"/>
          <w:sz w:val="30"/>
          <w:szCs w:val="30"/>
        </w:rPr>
        <w:t>:</w:t>
      </w:r>
    </w:p>
    <w:p w:rsidR="009F1575" w:rsidRPr="00490F45" w:rsidRDefault="009F1575" w:rsidP="009F1575">
      <w:pPr>
        <w:shd w:val="clear" w:color="auto" w:fill="FFFFFF"/>
        <w:spacing w:after="200" w:line="240" w:lineRule="auto"/>
        <w:jc w:val="both"/>
        <w:rPr>
          <w:rFonts w:ascii="Times New Roman" w:eastAsia="Kozuka Gothic Pr6N EL" w:hAnsi="Times New Roman" w:cs="Times New Roman"/>
          <w:color w:val="222222"/>
          <w:sz w:val="28"/>
          <w:szCs w:val="28"/>
        </w:rPr>
      </w:pPr>
      <w:r w:rsidRPr="00490F45">
        <w:rPr>
          <w:rFonts w:ascii="Times New Roman" w:hAnsi="Times New Roman" w:cs="Times New Roman"/>
          <w:color w:val="222222"/>
          <w:sz w:val="30"/>
          <w:szCs w:val="30"/>
        </w:rPr>
        <w:tab/>
      </w:r>
      <w:r w:rsidRPr="00490F45">
        <w:rPr>
          <w:rFonts w:ascii="Times New Roman" w:eastAsia="Kozuka Gothic Pr6N EL" w:hAnsi="Times New Roman" w:cs="Times New Roman"/>
          <w:color w:val="222222"/>
          <w:sz w:val="28"/>
          <w:szCs w:val="28"/>
        </w:rPr>
        <w:t>This page will allow users to post their status.</w:t>
      </w: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b/>
          <w:bCs/>
          <w:color w:val="222222"/>
          <w:sz w:val="30"/>
          <w:szCs w:val="30"/>
          <w:u w:val="single"/>
        </w:rPr>
      </w:pPr>
    </w:p>
    <w:p w:rsidR="009F1575" w:rsidRPr="00490F45" w:rsidRDefault="009F1575" w:rsidP="009F1575">
      <w:pPr>
        <w:shd w:val="clear" w:color="auto" w:fill="FFFFFF"/>
        <w:spacing w:after="200" w:line="276" w:lineRule="auto"/>
        <w:jc w:val="both"/>
        <w:rPr>
          <w:rFonts w:ascii="Times New Roman" w:eastAsia="Kozuka Gothic Pro R" w:hAnsi="Times New Roman" w:cs="Times New Roman"/>
          <w:b/>
          <w:bCs/>
          <w:color w:val="222222"/>
          <w:sz w:val="30"/>
          <w:szCs w:val="30"/>
        </w:rPr>
      </w:pPr>
      <w:r w:rsidRPr="00490F45">
        <w:rPr>
          <w:rFonts w:ascii="Times New Roman" w:eastAsia="Kozuka Gothic Pro R" w:hAnsi="Times New Roman" w:cs="Times New Roman"/>
          <w:b/>
          <w:bCs/>
          <w:color w:val="222222"/>
          <w:sz w:val="30"/>
          <w:szCs w:val="30"/>
          <w:u w:val="single"/>
        </w:rPr>
        <w:lastRenderedPageBreak/>
        <w:t>Admin</w:t>
      </w:r>
      <w:r w:rsidRPr="00490F45">
        <w:rPr>
          <w:rFonts w:ascii="Times New Roman" w:eastAsia="Kozuka Gothic Pro R" w:hAnsi="Times New Roman" w:cs="Times New Roman"/>
          <w:b/>
          <w:bCs/>
          <w:color w:val="222222"/>
          <w:sz w:val="30"/>
          <w:szCs w:val="30"/>
        </w:rPr>
        <w:t>:</w:t>
      </w:r>
    </w:p>
    <w:p w:rsidR="009F1575" w:rsidRPr="00490F45" w:rsidRDefault="009F1575" w:rsidP="009F1575">
      <w:pPr>
        <w:shd w:val="clear" w:color="auto" w:fill="FFFFFF"/>
        <w:spacing w:after="200" w:line="240" w:lineRule="auto"/>
        <w:ind w:firstLine="720"/>
        <w:jc w:val="both"/>
        <w:rPr>
          <w:rFonts w:ascii="Times New Roman" w:eastAsia="Kozuka Gothic Pr6N EL" w:hAnsi="Times New Roman" w:cs="Times New Roman"/>
          <w:color w:val="222222"/>
          <w:sz w:val="28"/>
          <w:szCs w:val="28"/>
        </w:rPr>
      </w:pPr>
      <w:r w:rsidRPr="00490F45">
        <w:rPr>
          <w:rFonts w:ascii="Times New Roman" w:eastAsia="Kozuka Gothic Pr6N EL" w:hAnsi="Times New Roman" w:cs="Times New Roman"/>
          <w:color w:val="222222"/>
          <w:sz w:val="28"/>
          <w:szCs w:val="28"/>
        </w:rPr>
        <w:t>This page is for admin.</w:t>
      </w:r>
    </w:p>
    <w:p w:rsidR="009F1575" w:rsidRPr="00490F45" w:rsidRDefault="009F1575" w:rsidP="009F1575">
      <w:pPr>
        <w:shd w:val="clear" w:color="auto" w:fill="FFFFFF"/>
        <w:spacing w:after="200" w:line="276" w:lineRule="auto"/>
        <w:jc w:val="both"/>
        <w:rPr>
          <w:rFonts w:ascii="Times New Roman" w:hAnsi="Times New Roman" w:cs="Times New Roman"/>
          <w:color w:val="222222"/>
          <w:sz w:val="24"/>
          <w:szCs w:val="24"/>
        </w:rPr>
      </w:pPr>
    </w:p>
    <w:p w:rsidR="009F1575" w:rsidRPr="00490F45" w:rsidRDefault="009F1575" w:rsidP="009F1575">
      <w:pPr>
        <w:shd w:val="clear" w:color="auto" w:fill="FFFFFF"/>
        <w:rPr>
          <w:rFonts w:ascii="Times New Roman" w:hAnsi="Times New Roman" w:cs="Times New Roman"/>
          <w:sz w:val="28"/>
          <w:szCs w:val="28"/>
        </w:rPr>
      </w:pPr>
      <w:r w:rsidRPr="00490F45">
        <w:rPr>
          <w:rFonts w:ascii="Times New Roman" w:hAnsi="Times New Roman" w:cs="Times New Roman"/>
          <w:sz w:val="28"/>
          <w:szCs w:val="28"/>
        </w:rPr>
        <w:tab/>
      </w:r>
    </w:p>
    <w:p w:rsidR="009F1575" w:rsidRPr="00490F45" w:rsidRDefault="009F1575" w:rsidP="009F1575">
      <w:pPr>
        <w:shd w:val="clear" w:color="auto" w:fill="FFFFFF"/>
        <w:rPr>
          <w:rFonts w:ascii="Times New Roman" w:hAnsi="Times New Roman" w:cs="Times New Roman"/>
          <w:sz w:val="28"/>
          <w:szCs w:val="28"/>
          <w:u w:val="single"/>
        </w:rPr>
      </w:pPr>
      <w:r w:rsidRPr="00490F45">
        <w:rPr>
          <w:rFonts w:ascii="Times New Roman" w:hAnsi="Times New Roman" w:cs="Times New Roman"/>
          <w:color w:val="222222"/>
          <w:sz w:val="30"/>
          <w:szCs w:val="30"/>
          <w:u w:val="single"/>
        </w:rPr>
        <w:t>LOGIN</w:t>
      </w:r>
    </w:p>
    <w:p w:rsidR="009F1575" w:rsidRPr="00490F45" w:rsidRDefault="009F1575" w:rsidP="009F1575">
      <w:pPr>
        <w:tabs>
          <w:tab w:val="left" w:pos="2520"/>
        </w:tabs>
        <w:spacing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28"/>
        <w:gridCol w:w="7535"/>
      </w:tblGrid>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txtUserName</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username.</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txtPassword</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password.</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btnSignIn</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login.</w:t>
            </w:r>
          </w:p>
        </w:tc>
      </w:tr>
    </w:tbl>
    <w:p w:rsidR="009F1575" w:rsidRPr="00490F45" w:rsidRDefault="009F1575" w:rsidP="009F1575">
      <w:pPr>
        <w:tabs>
          <w:tab w:val="left" w:pos="2520"/>
        </w:tabs>
        <w:spacing w:line="360" w:lineRule="auto"/>
        <w:rPr>
          <w:rFonts w:ascii="Times New Roman" w:eastAsia="Times New Roman" w:hAnsi="Times New Roman" w:cs="Times New Roman"/>
          <w:sz w:val="24"/>
          <w:szCs w:val="24"/>
          <w:lang w:bidi="ar-SA"/>
        </w:rPr>
      </w:pPr>
    </w:p>
    <w:p w:rsidR="009F1575" w:rsidRPr="00490F45" w:rsidRDefault="009F1575" w:rsidP="009F1575">
      <w:pPr>
        <w:tabs>
          <w:tab w:val="left" w:pos="2520"/>
        </w:tabs>
        <w:spacing w:line="360" w:lineRule="auto"/>
        <w:rPr>
          <w:rFonts w:ascii="Times New Roman" w:hAnsi="Times New Roman" w:cs="Times New Roman"/>
          <w:b/>
          <w:sz w:val="30"/>
          <w:szCs w:val="30"/>
          <w:u w:val="single"/>
        </w:rPr>
      </w:pPr>
      <w:r w:rsidRPr="00490F45">
        <w:rPr>
          <w:rFonts w:ascii="Times New Roman" w:hAnsi="Times New Roman" w:cs="Times New Roman"/>
          <w:color w:val="222222"/>
          <w:sz w:val="30"/>
          <w:szCs w:val="30"/>
          <w:u w:val="single"/>
        </w:rPr>
        <w:t>JOIN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28"/>
        <w:gridCol w:w="7535"/>
      </w:tblGrid>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txtUserName</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username.</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txtPassword</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password.</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TxtEmail</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Email id</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btnSignUn</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Sign Up.</w:t>
            </w:r>
          </w:p>
        </w:tc>
      </w:tr>
    </w:tbl>
    <w:p w:rsidR="009F1575" w:rsidRPr="00490F45" w:rsidRDefault="009F1575" w:rsidP="009F1575">
      <w:pPr>
        <w:tabs>
          <w:tab w:val="left" w:pos="2520"/>
        </w:tabs>
        <w:spacing w:line="360" w:lineRule="auto"/>
        <w:rPr>
          <w:rFonts w:ascii="Times New Roman" w:hAnsi="Times New Roman" w:cs="Times New Roman"/>
          <w:color w:val="222222"/>
          <w:sz w:val="36"/>
          <w:szCs w:val="36"/>
        </w:rPr>
      </w:pPr>
    </w:p>
    <w:p w:rsidR="009F1575" w:rsidRPr="00490F45" w:rsidRDefault="009F1575" w:rsidP="009F1575">
      <w:pPr>
        <w:tabs>
          <w:tab w:val="left" w:pos="2520"/>
        </w:tabs>
        <w:spacing w:line="360" w:lineRule="auto"/>
        <w:rPr>
          <w:rFonts w:ascii="Times New Roman" w:hAnsi="Times New Roman" w:cs="Times New Roman"/>
          <w:b/>
          <w:sz w:val="30"/>
          <w:szCs w:val="30"/>
          <w:u w:val="single"/>
        </w:rPr>
      </w:pPr>
      <w:r w:rsidRPr="00490F45">
        <w:rPr>
          <w:rFonts w:ascii="Times New Roman" w:hAnsi="Times New Roman" w:cs="Times New Roman"/>
          <w:color w:val="222222"/>
          <w:sz w:val="30"/>
          <w:szCs w:val="30"/>
          <w:u w:val="single"/>
        </w:rPr>
        <w:t>HOME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28"/>
        <w:gridCol w:w="7535"/>
      </w:tblGrid>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txtSearchBox</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username for search</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txtMessage</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message string from user</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txtNewTeam</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takenew team name</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btnNewTeam</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creating new teams</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Button3</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sending message</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Button2</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joining the team</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btnLogout</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getting sign out</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lastRenderedPageBreak/>
              <w:t>btnSearch</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for searching the user name</w:t>
            </w:r>
          </w:p>
        </w:tc>
      </w:tr>
    </w:tbl>
    <w:p w:rsidR="009F1575" w:rsidRPr="00490F45" w:rsidRDefault="009F1575" w:rsidP="009F1575">
      <w:pPr>
        <w:tabs>
          <w:tab w:val="left" w:pos="2520"/>
        </w:tabs>
        <w:spacing w:line="360" w:lineRule="auto"/>
        <w:rPr>
          <w:rFonts w:ascii="Times New Roman" w:eastAsia="Times New Roman" w:hAnsi="Times New Roman" w:cs="Times New Roman"/>
          <w:b/>
          <w:sz w:val="32"/>
          <w:szCs w:val="32"/>
          <w:lang w:bidi="ar-SA"/>
        </w:rPr>
      </w:pPr>
    </w:p>
    <w:p w:rsidR="009F1575" w:rsidRPr="00490F45" w:rsidRDefault="009F1575" w:rsidP="009F1575">
      <w:pPr>
        <w:tabs>
          <w:tab w:val="left" w:pos="2520"/>
        </w:tabs>
        <w:spacing w:line="360" w:lineRule="auto"/>
        <w:rPr>
          <w:rFonts w:ascii="Times New Roman" w:hAnsi="Times New Roman" w:cs="Times New Roman"/>
          <w:b/>
          <w:sz w:val="30"/>
          <w:szCs w:val="30"/>
          <w:u w:val="single"/>
        </w:rPr>
      </w:pPr>
      <w:r w:rsidRPr="00490F45">
        <w:rPr>
          <w:rFonts w:ascii="Times New Roman" w:hAnsi="Times New Roman" w:cs="Times New Roman"/>
          <w:color w:val="222222"/>
          <w:sz w:val="30"/>
          <w:szCs w:val="30"/>
          <w:u w:val="single"/>
        </w:rP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628"/>
        <w:gridCol w:w="7535"/>
      </w:tblGrid>
      <w:tr w:rsidR="009F1575" w:rsidRPr="00490F45" w:rsidTr="003A4BF5">
        <w:tc>
          <w:tcPr>
            <w:tcW w:w="1628"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TxtPost</w:t>
            </w:r>
          </w:p>
        </w:tc>
        <w:tc>
          <w:tcPr>
            <w:tcW w:w="7535"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username.</w:t>
            </w:r>
          </w:p>
        </w:tc>
      </w:tr>
      <w:tr w:rsidR="009F1575" w:rsidRPr="00490F45" w:rsidTr="003A4BF5">
        <w:tc>
          <w:tcPr>
            <w:tcW w:w="1628"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Button1</w:t>
            </w:r>
          </w:p>
        </w:tc>
        <w:tc>
          <w:tcPr>
            <w:tcW w:w="7535"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to post the status</w:t>
            </w:r>
          </w:p>
        </w:tc>
      </w:tr>
    </w:tbl>
    <w:p w:rsidR="009F1575" w:rsidRPr="00490F45" w:rsidRDefault="009F1575" w:rsidP="009F1575">
      <w:pPr>
        <w:tabs>
          <w:tab w:val="left" w:pos="2520"/>
        </w:tabs>
        <w:spacing w:line="360" w:lineRule="auto"/>
        <w:rPr>
          <w:rFonts w:ascii="Times New Roman" w:eastAsia="Times New Roman" w:hAnsi="Times New Roman" w:cs="Times New Roman"/>
          <w:b/>
          <w:sz w:val="32"/>
          <w:szCs w:val="32"/>
          <w:lang w:bidi="ar-SA"/>
        </w:rPr>
      </w:pPr>
    </w:p>
    <w:p w:rsidR="009F1575" w:rsidRPr="00490F45" w:rsidRDefault="009F1575" w:rsidP="009F1575">
      <w:pPr>
        <w:tabs>
          <w:tab w:val="left" w:pos="2520"/>
        </w:tabs>
        <w:spacing w:line="360" w:lineRule="auto"/>
        <w:rPr>
          <w:rFonts w:ascii="Times New Roman" w:hAnsi="Times New Roman" w:cs="Times New Roman"/>
          <w:b/>
          <w:sz w:val="30"/>
          <w:szCs w:val="30"/>
          <w:u w:val="single"/>
        </w:rPr>
      </w:pPr>
      <w:r w:rsidRPr="00490F45">
        <w:rPr>
          <w:rFonts w:ascii="Times New Roman" w:hAnsi="Times New Roman" w:cs="Times New Roman"/>
          <w:color w:val="222222"/>
          <w:sz w:val="30"/>
          <w:szCs w:val="30"/>
          <w:u w:val="single"/>
        </w:rPr>
        <w:t>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263"/>
        <w:gridCol w:w="7004"/>
      </w:tblGrid>
      <w:tr w:rsidR="009F1575" w:rsidRPr="00490F45" w:rsidTr="003A4BF5">
        <w:tc>
          <w:tcPr>
            <w:tcW w:w="2263"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txtCurrPassword</w:t>
            </w:r>
          </w:p>
        </w:tc>
        <w:tc>
          <w:tcPr>
            <w:tcW w:w="7004"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current password.</w:t>
            </w:r>
          </w:p>
        </w:tc>
      </w:tr>
      <w:tr w:rsidR="009F1575" w:rsidRPr="00490F45" w:rsidTr="003A4BF5">
        <w:tc>
          <w:tcPr>
            <w:tcW w:w="2263"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txtNewPassword</w:t>
            </w:r>
          </w:p>
        </w:tc>
        <w:tc>
          <w:tcPr>
            <w:tcW w:w="7004"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new password.</w:t>
            </w:r>
          </w:p>
        </w:tc>
      </w:tr>
      <w:tr w:rsidR="009F1575" w:rsidRPr="00490F45" w:rsidTr="003A4BF5">
        <w:tc>
          <w:tcPr>
            <w:tcW w:w="2263"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txtConfirmPassword</w:t>
            </w:r>
          </w:p>
        </w:tc>
        <w:tc>
          <w:tcPr>
            <w:tcW w:w="7004"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new password again.</w:t>
            </w:r>
          </w:p>
        </w:tc>
      </w:tr>
      <w:tr w:rsidR="009F1575" w:rsidRPr="00490F45" w:rsidTr="003A4BF5">
        <w:tc>
          <w:tcPr>
            <w:tcW w:w="2263"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Button1</w:t>
            </w:r>
          </w:p>
        </w:tc>
        <w:tc>
          <w:tcPr>
            <w:tcW w:w="7004"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to update password</w:t>
            </w:r>
          </w:p>
        </w:tc>
      </w:tr>
    </w:tbl>
    <w:p w:rsidR="009F1575" w:rsidRPr="00490F45" w:rsidRDefault="009F1575" w:rsidP="009F1575">
      <w:pPr>
        <w:tabs>
          <w:tab w:val="left" w:pos="2520"/>
        </w:tabs>
        <w:spacing w:line="360" w:lineRule="auto"/>
        <w:rPr>
          <w:rFonts w:ascii="Times New Roman" w:eastAsia="Times New Roman" w:hAnsi="Times New Roman" w:cs="Times New Roman"/>
          <w:b/>
          <w:sz w:val="32"/>
          <w:szCs w:val="32"/>
          <w:lang w:bidi="ar-SA"/>
        </w:rPr>
      </w:pPr>
    </w:p>
    <w:p w:rsidR="009F1575" w:rsidRPr="00490F45" w:rsidRDefault="009F1575" w:rsidP="009F1575">
      <w:pPr>
        <w:tabs>
          <w:tab w:val="left" w:pos="2520"/>
        </w:tabs>
        <w:spacing w:line="360" w:lineRule="auto"/>
        <w:rPr>
          <w:rFonts w:ascii="Times New Roman" w:hAnsi="Times New Roman" w:cs="Times New Roman"/>
          <w:b/>
          <w:sz w:val="30"/>
          <w:szCs w:val="30"/>
          <w:u w:val="single"/>
        </w:rPr>
      </w:pPr>
      <w:r w:rsidRPr="00490F45">
        <w:rPr>
          <w:rFonts w:ascii="Times New Roman" w:hAnsi="Times New Roman" w:cs="Times New Roman"/>
          <w:color w:val="222222"/>
          <w:sz w:val="30"/>
          <w:szCs w:val="30"/>
          <w:u w:val="single"/>
        </w:rP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263"/>
        <w:gridCol w:w="7004"/>
      </w:tblGrid>
      <w:tr w:rsidR="009F1575" w:rsidRPr="00490F45" w:rsidTr="003A4BF5">
        <w:tc>
          <w:tcPr>
            <w:tcW w:w="2263"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txtAdminPost</w:t>
            </w:r>
          </w:p>
        </w:tc>
        <w:tc>
          <w:tcPr>
            <w:tcW w:w="7004" w:type="dxa"/>
            <w:tcBorders>
              <w:top w:val="single" w:sz="4" w:space="0" w:color="auto"/>
              <w:left w:val="single" w:sz="4" w:space="0" w:color="auto"/>
              <w:bottom w:val="single" w:sz="4" w:space="0" w:color="auto"/>
              <w:right w:val="single" w:sz="4" w:space="0" w:color="auto"/>
            </w:tcBorders>
            <w:hideMark/>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textbox is used to take post data.</w:t>
            </w:r>
          </w:p>
        </w:tc>
      </w:tr>
      <w:tr w:rsidR="009F1575" w:rsidRPr="00490F45" w:rsidTr="003A4BF5">
        <w:tc>
          <w:tcPr>
            <w:tcW w:w="2263"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btnAdminPost</w:t>
            </w:r>
          </w:p>
        </w:tc>
        <w:tc>
          <w:tcPr>
            <w:tcW w:w="7004"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to post</w:t>
            </w:r>
          </w:p>
        </w:tc>
      </w:tr>
      <w:tr w:rsidR="009F1575" w:rsidRPr="00490F45" w:rsidTr="003A4BF5">
        <w:tc>
          <w:tcPr>
            <w:tcW w:w="2263"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btnAdminLogout</w:t>
            </w:r>
          </w:p>
        </w:tc>
        <w:tc>
          <w:tcPr>
            <w:tcW w:w="7004" w:type="dxa"/>
            <w:tcBorders>
              <w:top w:val="single" w:sz="4" w:space="0" w:color="auto"/>
              <w:left w:val="single" w:sz="4" w:space="0" w:color="auto"/>
              <w:bottom w:val="single" w:sz="4" w:space="0" w:color="auto"/>
              <w:right w:val="single" w:sz="4" w:space="0" w:color="auto"/>
            </w:tcBorders>
          </w:tcPr>
          <w:p w:rsidR="009F1575" w:rsidRPr="00490F45" w:rsidRDefault="009F1575" w:rsidP="003A4BF5">
            <w:pPr>
              <w:tabs>
                <w:tab w:val="left" w:pos="7393"/>
              </w:tabs>
              <w:spacing w:line="240" w:lineRule="auto"/>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This button is used to logout from admin page</w:t>
            </w:r>
          </w:p>
        </w:tc>
      </w:tr>
    </w:tbl>
    <w:p w:rsidR="009F1575" w:rsidRPr="00490F45" w:rsidRDefault="009F1575" w:rsidP="009F1575">
      <w:pPr>
        <w:tabs>
          <w:tab w:val="left" w:pos="2520"/>
        </w:tabs>
        <w:spacing w:line="360" w:lineRule="auto"/>
        <w:rPr>
          <w:rFonts w:ascii="Times New Roman" w:hAnsi="Times New Roman" w:cs="Times New Roman"/>
          <w:color w:val="222222"/>
          <w:sz w:val="36"/>
          <w:szCs w:val="36"/>
        </w:rPr>
      </w:pPr>
    </w:p>
    <w:p w:rsidR="009F1575" w:rsidRPr="00490F45" w:rsidRDefault="009F1575" w:rsidP="009F1575">
      <w:pPr>
        <w:tabs>
          <w:tab w:val="left" w:pos="2520"/>
        </w:tabs>
        <w:spacing w:line="360" w:lineRule="auto"/>
        <w:rPr>
          <w:rFonts w:ascii="Times New Roman" w:hAnsi="Times New Roman" w:cs="Times New Roman"/>
          <w:color w:val="222222"/>
          <w:sz w:val="36"/>
          <w:szCs w:val="36"/>
        </w:rPr>
      </w:pPr>
    </w:p>
    <w:p w:rsidR="009F1575" w:rsidRPr="00490F45" w:rsidRDefault="009F1575" w:rsidP="009F1575">
      <w:pPr>
        <w:tabs>
          <w:tab w:val="left" w:pos="2520"/>
        </w:tabs>
        <w:spacing w:line="360" w:lineRule="auto"/>
        <w:rPr>
          <w:rFonts w:ascii="Times New Roman" w:hAnsi="Times New Roman" w:cs="Times New Roman"/>
          <w:color w:val="222222"/>
          <w:sz w:val="36"/>
          <w:szCs w:val="36"/>
        </w:rPr>
      </w:pPr>
    </w:p>
    <w:p w:rsidR="009F1575" w:rsidRPr="00490F45" w:rsidRDefault="009F1575" w:rsidP="009F1575">
      <w:pPr>
        <w:tabs>
          <w:tab w:val="left" w:pos="2520"/>
        </w:tabs>
        <w:spacing w:line="360" w:lineRule="auto"/>
        <w:rPr>
          <w:rFonts w:ascii="Times New Roman" w:hAnsi="Times New Roman" w:cs="Times New Roman"/>
          <w:color w:val="222222"/>
          <w:sz w:val="36"/>
          <w:szCs w:val="36"/>
        </w:rPr>
      </w:pPr>
    </w:p>
    <w:p w:rsidR="009F1575" w:rsidRPr="00490F45" w:rsidRDefault="009F1575" w:rsidP="009F1575">
      <w:pPr>
        <w:tabs>
          <w:tab w:val="left" w:pos="2520"/>
        </w:tabs>
        <w:spacing w:line="360" w:lineRule="auto"/>
        <w:rPr>
          <w:rFonts w:ascii="Times New Roman" w:hAnsi="Times New Roman" w:cs="Times New Roman"/>
          <w:color w:val="222222"/>
          <w:sz w:val="36"/>
          <w:szCs w:val="36"/>
        </w:rPr>
      </w:pPr>
    </w:p>
    <w:p w:rsidR="009F1575" w:rsidRPr="00490F45" w:rsidRDefault="009F1575" w:rsidP="009F1575">
      <w:pP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527CAE" w:rsidRPr="00490F45" w:rsidRDefault="00527CAE" w:rsidP="00527CAE">
      <w:pPr>
        <w:jc w:val="center"/>
        <w:rPr>
          <w:rFonts w:ascii="Times New Roman" w:hAnsi="Times New Roman" w:cs="Times New Roman"/>
          <w:b/>
          <w:sz w:val="40"/>
          <w:szCs w:val="40"/>
          <w:u w:val="single"/>
        </w:rPr>
      </w:pPr>
    </w:p>
    <w:p w:rsidR="00527CAE" w:rsidRPr="00490F45" w:rsidRDefault="00527CAE" w:rsidP="00527CAE">
      <w:pPr>
        <w:jc w:val="center"/>
        <w:rPr>
          <w:rFonts w:ascii="Times New Roman" w:hAnsi="Times New Roman" w:cs="Times New Roman"/>
          <w:b/>
          <w:sz w:val="40"/>
          <w:szCs w:val="40"/>
          <w:u w:val="single"/>
        </w:rPr>
      </w:pPr>
    </w:p>
    <w:p w:rsidR="00527CAE" w:rsidRPr="00490F45" w:rsidRDefault="00527CAE" w:rsidP="00527CAE">
      <w:pPr>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5 Table List</w:t>
      </w: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482A11" w:rsidRPr="00490F45" w:rsidRDefault="00482A11"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8705DE" w:rsidRPr="00490F45" w:rsidRDefault="008705DE" w:rsidP="00527CAE">
      <w:pPr>
        <w:tabs>
          <w:tab w:val="left" w:pos="2910"/>
        </w:tabs>
        <w:spacing w:before="120" w:after="120" w:line="360" w:lineRule="auto"/>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rPr>
          <w:rFonts w:ascii="Times New Roman" w:eastAsia="Kozuka Gothic Pro R" w:hAnsi="Times New Roman" w:cs="Times New Roman"/>
          <w:bCs/>
          <w:sz w:val="32"/>
          <w:szCs w:val="32"/>
          <w:u w:val="single"/>
        </w:rPr>
      </w:pPr>
      <w:r w:rsidRPr="00490F45">
        <w:rPr>
          <w:rFonts w:ascii="Times New Roman" w:eastAsia="Kozuka Gothic Pro R" w:hAnsi="Times New Roman" w:cs="Times New Roman"/>
          <w:bCs/>
          <w:sz w:val="32"/>
          <w:szCs w:val="32"/>
          <w:u w:val="single"/>
        </w:rPr>
        <w:t>LIST OF TABLES</w:t>
      </w:r>
    </w:p>
    <w:p w:rsidR="00527CAE" w:rsidRPr="00490F45" w:rsidRDefault="00527CAE" w:rsidP="00527CAE">
      <w:pPr>
        <w:tabs>
          <w:tab w:val="left" w:pos="2910"/>
        </w:tabs>
        <w:spacing w:before="120" w:after="120" w:line="360" w:lineRule="auto"/>
        <w:rPr>
          <w:rFonts w:ascii="Times New Roman" w:hAnsi="Times New Roman" w:cs="Times New Roman"/>
          <w:b/>
          <w:sz w:val="36"/>
          <w:szCs w:val="36"/>
          <w:u w:val="single"/>
        </w:rPr>
      </w:pPr>
    </w:p>
    <w:p w:rsidR="00527CAE" w:rsidRPr="00490F45" w:rsidRDefault="00527CAE" w:rsidP="00527CAE">
      <w:pPr>
        <w:numPr>
          <w:ilvl w:val="3"/>
          <w:numId w:val="10"/>
        </w:numPr>
        <w:tabs>
          <w:tab w:val="left" w:pos="2910"/>
        </w:tabs>
        <w:spacing w:before="120" w:after="120" w:line="360" w:lineRule="auto"/>
        <w:jc w:val="both"/>
        <w:rPr>
          <w:rFonts w:ascii="Times New Roman" w:eastAsia="Kozuka Gothic Pro R" w:hAnsi="Times New Roman" w:cs="Times New Roman"/>
          <w:sz w:val="28"/>
          <w:szCs w:val="28"/>
        </w:rPr>
      </w:pPr>
      <w:r w:rsidRPr="00490F45">
        <w:rPr>
          <w:rFonts w:ascii="Times New Roman" w:eastAsia="Kozuka Gothic Pro R" w:hAnsi="Times New Roman" w:cs="Times New Roman"/>
          <w:sz w:val="28"/>
          <w:szCs w:val="28"/>
        </w:rPr>
        <w:t>tblAccount</w:t>
      </w:r>
    </w:p>
    <w:p w:rsidR="00527CAE" w:rsidRPr="00490F45" w:rsidRDefault="00527CAE" w:rsidP="00527CAE">
      <w:pPr>
        <w:numPr>
          <w:ilvl w:val="3"/>
          <w:numId w:val="10"/>
        </w:numPr>
        <w:tabs>
          <w:tab w:val="left" w:pos="2910"/>
        </w:tabs>
        <w:spacing w:before="120" w:after="120" w:line="360" w:lineRule="auto"/>
        <w:jc w:val="both"/>
        <w:rPr>
          <w:rFonts w:ascii="Times New Roman" w:eastAsia="Kozuka Gothic Pro R" w:hAnsi="Times New Roman" w:cs="Times New Roman"/>
          <w:sz w:val="28"/>
          <w:szCs w:val="28"/>
        </w:rPr>
      </w:pPr>
      <w:r w:rsidRPr="00490F45">
        <w:rPr>
          <w:rFonts w:ascii="Times New Roman" w:eastAsia="Kozuka Gothic Pro R" w:hAnsi="Times New Roman" w:cs="Times New Roman"/>
          <w:sz w:val="28"/>
          <w:szCs w:val="28"/>
        </w:rPr>
        <w:t>tblPost</w:t>
      </w:r>
    </w:p>
    <w:p w:rsidR="00527CAE" w:rsidRPr="00490F45" w:rsidRDefault="00527CAE" w:rsidP="00527CAE">
      <w:pPr>
        <w:numPr>
          <w:ilvl w:val="3"/>
          <w:numId w:val="10"/>
        </w:numPr>
        <w:tabs>
          <w:tab w:val="left" w:pos="2910"/>
        </w:tabs>
        <w:spacing w:before="120" w:after="120" w:line="360" w:lineRule="auto"/>
        <w:jc w:val="both"/>
        <w:rPr>
          <w:rFonts w:ascii="Times New Roman" w:eastAsia="Kozuka Gothic Pro R" w:hAnsi="Times New Roman" w:cs="Times New Roman"/>
          <w:sz w:val="28"/>
          <w:szCs w:val="28"/>
        </w:rPr>
      </w:pPr>
      <w:r w:rsidRPr="00490F45">
        <w:rPr>
          <w:rFonts w:ascii="Times New Roman" w:eastAsia="Kozuka Gothic Pro R" w:hAnsi="Times New Roman" w:cs="Times New Roman"/>
          <w:sz w:val="28"/>
          <w:szCs w:val="28"/>
        </w:rPr>
        <w:t>tblChat</w:t>
      </w:r>
    </w:p>
    <w:p w:rsidR="00527CAE" w:rsidRPr="00490F45" w:rsidRDefault="00527CAE" w:rsidP="00527CAE">
      <w:pPr>
        <w:numPr>
          <w:ilvl w:val="3"/>
          <w:numId w:val="10"/>
        </w:numPr>
        <w:tabs>
          <w:tab w:val="left" w:pos="2910"/>
        </w:tabs>
        <w:spacing w:before="120" w:after="120" w:line="360" w:lineRule="auto"/>
        <w:jc w:val="both"/>
        <w:rPr>
          <w:rFonts w:ascii="Times New Roman" w:eastAsia="Kozuka Gothic Pro R" w:hAnsi="Times New Roman" w:cs="Times New Roman"/>
          <w:sz w:val="28"/>
          <w:szCs w:val="28"/>
        </w:rPr>
      </w:pPr>
      <w:r w:rsidRPr="00490F45">
        <w:rPr>
          <w:rFonts w:ascii="Times New Roman" w:eastAsia="Kozuka Gothic Pro R" w:hAnsi="Times New Roman" w:cs="Times New Roman"/>
          <w:sz w:val="28"/>
          <w:szCs w:val="28"/>
        </w:rPr>
        <w:t>tblAdminPost</w:t>
      </w:r>
    </w:p>
    <w:p w:rsidR="00527CAE" w:rsidRPr="00490F45" w:rsidRDefault="00527CAE" w:rsidP="00527CAE">
      <w:pPr>
        <w:tabs>
          <w:tab w:val="left" w:pos="2910"/>
        </w:tabs>
        <w:spacing w:before="120" w:after="120" w:line="360" w:lineRule="auto"/>
        <w:jc w:val="both"/>
        <w:rPr>
          <w:rFonts w:ascii="Times New Roman" w:eastAsia="Kozuka Gothic Pro R" w:hAnsi="Times New Roman" w:cs="Times New Roman"/>
          <w:sz w:val="28"/>
          <w:szCs w:val="28"/>
        </w:rPr>
      </w:pPr>
    </w:p>
    <w:p w:rsidR="00527CAE" w:rsidRPr="00490F45" w:rsidRDefault="00527CAE" w:rsidP="00527CAE">
      <w:pPr>
        <w:tabs>
          <w:tab w:val="left" w:pos="2910"/>
        </w:tabs>
        <w:spacing w:before="120" w:after="120" w:line="360" w:lineRule="auto"/>
        <w:jc w:val="both"/>
        <w:rPr>
          <w:rFonts w:ascii="Times New Roman" w:eastAsia="Kozuka Gothic Pro R" w:hAnsi="Times New Roman" w:cs="Times New Roman"/>
          <w:sz w:val="28"/>
          <w:szCs w:val="28"/>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490F45" w:rsidRDefault="00527CA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8705DE" w:rsidRPr="00490F45" w:rsidRDefault="008705DE" w:rsidP="00527CAE">
      <w:pPr>
        <w:tabs>
          <w:tab w:val="left" w:pos="2910"/>
        </w:tabs>
        <w:spacing w:before="120" w:after="120" w:line="360" w:lineRule="auto"/>
        <w:jc w:val="center"/>
        <w:rPr>
          <w:rFonts w:ascii="Times New Roman" w:eastAsia="Kozuka Gothic Pro R" w:hAnsi="Times New Roman" w:cs="Times New Roman"/>
          <w:bCs/>
          <w:sz w:val="32"/>
          <w:szCs w:val="32"/>
          <w:u w:val="single"/>
        </w:rPr>
      </w:pPr>
    </w:p>
    <w:p w:rsidR="00527CAE" w:rsidRPr="00D50974" w:rsidRDefault="00527CAE" w:rsidP="00527CAE">
      <w:pPr>
        <w:tabs>
          <w:tab w:val="left" w:pos="2910"/>
        </w:tabs>
        <w:spacing w:before="120" w:after="120" w:line="360" w:lineRule="auto"/>
        <w:jc w:val="center"/>
        <w:rPr>
          <w:rFonts w:ascii="Times New Roman" w:eastAsia="Kozuka Gothic Pro R" w:hAnsi="Times New Roman" w:cs="Times New Roman"/>
          <w:b/>
          <w:bCs/>
          <w:sz w:val="32"/>
          <w:szCs w:val="32"/>
          <w:u w:val="single"/>
        </w:rPr>
      </w:pPr>
      <w:r w:rsidRPr="00D50974">
        <w:rPr>
          <w:rFonts w:ascii="Times New Roman" w:eastAsia="Kozuka Gothic Pro R" w:hAnsi="Times New Roman" w:cs="Times New Roman"/>
          <w:b/>
          <w:bCs/>
          <w:sz w:val="32"/>
          <w:szCs w:val="32"/>
          <w:u w:val="single"/>
        </w:rPr>
        <w:t>TABLE DESIGN</w:t>
      </w:r>
    </w:p>
    <w:p w:rsidR="00527CAE" w:rsidRPr="00490F45" w:rsidRDefault="00527CAE" w:rsidP="00527CAE">
      <w:pPr>
        <w:pStyle w:val="ListParagraph"/>
        <w:tabs>
          <w:tab w:val="left" w:pos="2520"/>
        </w:tabs>
        <w:spacing w:line="360" w:lineRule="auto"/>
        <w:ind w:left="1080"/>
        <w:rPr>
          <w:rFonts w:ascii="Times New Roman" w:eastAsia="Kozuka Gothic Pro R" w:hAnsi="Times New Roman" w:cs="Times New Roman"/>
          <w:b/>
          <w:sz w:val="28"/>
          <w:szCs w:val="28"/>
        </w:rPr>
      </w:pPr>
    </w:p>
    <w:p w:rsidR="00527CAE" w:rsidRPr="00490F45" w:rsidRDefault="00527CAE" w:rsidP="00527CAE">
      <w:pPr>
        <w:pStyle w:val="ListParagraph"/>
        <w:tabs>
          <w:tab w:val="left" w:pos="2520"/>
        </w:tabs>
        <w:spacing w:line="360" w:lineRule="auto"/>
        <w:ind w:left="1080"/>
        <w:rPr>
          <w:rFonts w:ascii="Times New Roman" w:hAnsi="Times New Roman" w:cs="Times New Roman"/>
          <w:b/>
          <w:sz w:val="24"/>
          <w:szCs w:val="24"/>
        </w:rPr>
      </w:pPr>
      <w:proofErr w:type="gramStart"/>
      <w:r w:rsidRPr="00490F45">
        <w:rPr>
          <w:rFonts w:ascii="Times New Roman" w:eastAsia="Kozuka Gothic Pro R" w:hAnsi="Times New Roman" w:cs="Times New Roman"/>
          <w:b/>
          <w:sz w:val="28"/>
          <w:szCs w:val="28"/>
        </w:rPr>
        <w:t>1.</w:t>
      </w:r>
      <w:r w:rsidRPr="00490F45">
        <w:rPr>
          <w:rFonts w:ascii="Times New Roman" w:eastAsia="Kozuka Gothic Pro R" w:hAnsi="Times New Roman" w:cs="Times New Roman"/>
          <w:b/>
          <w:sz w:val="28"/>
          <w:szCs w:val="28"/>
          <w:u w:val="single"/>
        </w:rPr>
        <w:t>tblAccount</w:t>
      </w:r>
      <w:proofErr w:type="gramEnd"/>
    </w:p>
    <w:p w:rsidR="00527CAE" w:rsidRPr="00490F45" w:rsidRDefault="007F6958" w:rsidP="00527CAE">
      <w:pPr>
        <w:pStyle w:val="ListParagraph"/>
        <w:tabs>
          <w:tab w:val="left" w:pos="2520"/>
        </w:tabs>
        <w:spacing w:line="360" w:lineRule="auto"/>
        <w:ind w:left="1080"/>
        <w:jc w:val="both"/>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527CAE" w:rsidRPr="00490F45">
        <w:rPr>
          <w:rFonts w:ascii="Times New Roman" w:eastAsia="Kozuka Gothic Pr6N EL" w:hAnsi="Times New Roman" w:cs="Times New Roman"/>
          <w:sz w:val="28"/>
          <w:szCs w:val="28"/>
        </w:rPr>
        <w:t>This table stores information of all users</w:t>
      </w:r>
    </w:p>
    <w:tbl>
      <w:tblPr>
        <w:tblStyle w:val="TableGrid"/>
        <w:tblW w:w="0" w:type="auto"/>
        <w:tblInd w:w="1080" w:type="dxa"/>
        <w:tblLook w:val="04A0" w:firstRow="1" w:lastRow="0" w:firstColumn="1" w:lastColumn="0" w:noHBand="0" w:noVBand="1"/>
      </w:tblPr>
      <w:tblGrid>
        <w:gridCol w:w="2009"/>
        <w:gridCol w:w="2064"/>
        <w:gridCol w:w="2043"/>
        <w:gridCol w:w="2154"/>
      </w:tblGrid>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Sr. No</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Field name</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Data type</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Constrains</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1</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UserName</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Varchar(50)</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2</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Password</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Varchar(50)</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3</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Email</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Varchar(50)</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bl>
    <w:p w:rsidR="00527CAE" w:rsidRPr="00490F45" w:rsidRDefault="00527CAE" w:rsidP="00527CAE">
      <w:pPr>
        <w:pStyle w:val="ListParagraph"/>
        <w:tabs>
          <w:tab w:val="left" w:pos="2520"/>
        </w:tabs>
        <w:spacing w:line="360" w:lineRule="auto"/>
        <w:ind w:left="1080"/>
        <w:rPr>
          <w:rFonts w:ascii="Times New Roman" w:eastAsia="Kozuka Gothic Pr6N EL" w:hAnsi="Times New Roman" w:cs="Times New Roman"/>
          <w:sz w:val="24"/>
          <w:szCs w:val="24"/>
        </w:rPr>
      </w:pPr>
    </w:p>
    <w:p w:rsidR="00527CAE" w:rsidRPr="00490F45" w:rsidRDefault="00527CAE" w:rsidP="00527CAE">
      <w:pPr>
        <w:pStyle w:val="ListParagraph"/>
        <w:tabs>
          <w:tab w:val="left" w:pos="2520"/>
        </w:tabs>
        <w:spacing w:line="360" w:lineRule="auto"/>
        <w:ind w:left="1080"/>
        <w:jc w:val="both"/>
        <w:rPr>
          <w:rFonts w:ascii="Times New Roman" w:hAnsi="Times New Roman" w:cs="Times New Roman"/>
          <w:b/>
          <w:sz w:val="28"/>
          <w:szCs w:val="28"/>
        </w:rPr>
      </w:pPr>
      <w:proofErr w:type="gramStart"/>
      <w:r w:rsidRPr="00490F45">
        <w:rPr>
          <w:rFonts w:ascii="Times New Roman" w:eastAsia="Kozuka Gothic Pro R" w:hAnsi="Times New Roman" w:cs="Times New Roman"/>
          <w:b/>
          <w:sz w:val="28"/>
          <w:szCs w:val="28"/>
        </w:rPr>
        <w:t>2.</w:t>
      </w:r>
      <w:r w:rsidRPr="00490F45">
        <w:rPr>
          <w:rFonts w:ascii="Times New Roman" w:eastAsia="Kozuka Gothic Pro R" w:hAnsi="Times New Roman" w:cs="Times New Roman"/>
          <w:b/>
          <w:sz w:val="28"/>
          <w:szCs w:val="28"/>
          <w:u w:val="single"/>
        </w:rPr>
        <w:t>tblChat</w:t>
      </w:r>
      <w:proofErr w:type="gramEnd"/>
    </w:p>
    <w:p w:rsidR="00527CAE" w:rsidRPr="00490F45" w:rsidRDefault="007F6958" w:rsidP="007F6958">
      <w:pPr>
        <w:pStyle w:val="ListParagraph"/>
        <w:tabs>
          <w:tab w:val="left" w:pos="2520"/>
        </w:tabs>
        <w:spacing w:line="360" w:lineRule="auto"/>
        <w:ind w:left="1080"/>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527CAE" w:rsidRPr="00490F45">
        <w:rPr>
          <w:rFonts w:ascii="Times New Roman" w:eastAsia="Kozuka Gothic Pr6N EL" w:hAnsi="Times New Roman" w:cs="Times New Roman"/>
          <w:sz w:val="28"/>
          <w:szCs w:val="28"/>
        </w:rPr>
        <w:t>This table stores information of chat</w:t>
      </w:r>
    </w:p>
    <w:tbl>
      <w:tblPr>
        <w:tblStyle w:val="TableGrid"/>
        <w:tblW w:w="0" w:type="auto"/>
        <w:tblInd w:w="1080" w:type="dxa"/>
        <w:tblLook w:val="04A0" w:firstRow="1" w:lastRow="0" w:firstColumn="1" w:lastColumn="0" w:noHBand="0" w:noVBand="1"/>
      </w:tblPr>
      <w:tblGrid>
        <w:gridCol w:w="2009"/>
        <w:gridCol w:w="2064"/>
        <w:gridCol w:w="2043"/>
        <w:gridCol w:w="2154"/>
      </w:tblGrid>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Sr. No</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Field name</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Data type</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Constrains</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1</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teamName</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 (50)</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2</w:t>
            </w:r>
          </w:p>
        </w:tc>
        <w:tc>
          <w:tcPr>
            <w:tcW w:w="2064" w:type="dxa"/>
          </w:tcPr>
          <w:p w:rsidR="00527CAE" w:rsidRPr="00490F45" w:rsidRDefault="00B476F0"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U</w:t>
            </w:r>
            <w:r w:rsidR="00527CAE" w:rsidRPr="00490F45">
              <w:rPr>
                <w:rFonts w:ascii="Times New Roman" w:eastAsia="Kozuka Gothic Pr6N EL" w:hAnsi="Times New Roman" w:cs="Times New Roman"/>
                <w:sz w:val="26"/>
                <w:szCs w:val="26"/>
              </w:rPr>
              <w:t>sers</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 (50)</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3</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chatText</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 (MAX)</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bl>
    <w:p w:rsidR="00527CAE" w:rsidRPr="00490F45" w:rsidRDefault="00527CAE" w:rsidP="00527CAE">
      <w:pPr>
        <w:tabs>
          <w:tab w:val="left" w:pos="2520"/>
        </w:tabs>
        <w:spacing w:line="360" w:lineRule="auto"/>
        <w:rPr>
          <w:rFonts w:ascii="Times New Roman" w:eastAsia="Kozuka Gothic Pr6N EL" w:hAnsi="Times New Roman" w:cs="Times New Roman"/>
          <w:sz w:val="24"/>
          <w:szCs w:val="24"/>
        </w:rPr>
      </w:pPr>
    </w:p>
    <w:p w:rsidR="00527CAE" w:rsidRPr="00490F45" w:rsidRDefault="00527CAE" w:rsidP="00527CAE">
      <w:pPr>
        <w:tabs>
          <w:tab w:val="left" w:pos="2520"/>
        </w:tabs>
        <w:spacing w:line="360" w:lineRule="auto"/>
        <w:rPr>
          <w:rFonts w:ascii="Times New Roman" w:hAnsi="Times New Roman" w:cs="Times New Roman"/>
          <w:b/>
          <w:sz w:val="24"/>
          <w:szCs w:val="24"/>
          <w:u w:val="single"/>
        </w:rPr>
      </w:pPr>
      <w:r w:rsidRPr="00490F45">
        <w:rPr>
          <w:rFonts w:ascii="Times New Roman" w:eastAsia="Kozuka Gothic Pr6N EL" w:hAnsi="Times New Roman" w:cs="Times New Roman"/>
          <w:sz w:val="24"/>
          <w:szCs w:val="24"/>
        </w:rPr>
        <w:t xml:space="preserve">                   </w:t>
      </w:r>
      <w:proofErr w:type="gramStart"/>
      <w:r w:rsidRPr="00490F45">
        <w:rPr>
          <w:rFonts w:ascii="Times New Roman" w:eastAsia="Kozuka Gothic Pro R" w:hAnsi="Times New Roman" w:cs="Times New Roman"/>
          <w:b/>
          <w:sz w:val="28"/>
          <w:szCs w:val="28"/>
          <w:u w:val="single"/>
        </w:rPr>
        <w:t>3.tblPosts</w:t>
      </w:r>
      <w:proofErr w:type="gramEnd"/>
    </w:p>
    <w:p w:rsidR="00527CAE" w:rsidRPr="00490F45" w:rsidRDefault="007F6958" w:rsidP="007F6958">
      <w:pPr>
        <w:pStyle w:val="ListParagraph"/>
        <w:tabs>
          <w:tab w:val="left" w:pos="2520"/>
        </w:tabs>
        <w:spacing w:line="360" w:lineRule="auto"/>
        <w:ind w:left="1080"/>
        <w:jc w:val="center"/>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527CAE" w:rsidRPr="00490F45">
        <w:rPr>
          <w:rFonts w:ascii="Times New Roman" w:eastAsia="Kozuka Gothic Pr6N EL" w:hAnsi="Times New Roman" w:cs="Times New Roman"/>
          <w:sz w:val="28"/>
          <w:szCs w:val="28"/>
        </w:rPr>
        <w:t>This table stores information of all user’s post with their name</w:t>
      </w:r>
    </w:p>
    <w:tbl>
      <w:tblPr>
        <w:tblStyle w:val="TableGrid"/>
        <w:tblW w:w="0" w:type="auto"/>
        <w:tblInd w:w="1080" w:type="dxa"/>
        <w:tblLook w:val="04A0" w:firstRow="1" w:lastRow="0" w:firstColumn="1" w:lastColumn="0" w:noHBand="0" w:noVBand="1"/>
      </w:tblPr>
      <w:tblGrid>
        <w:gridCol w:w="2009"/>
        <w:gridCol w:w="2064"/>
        <w:gridCol w:w="2043"/>
        <w:gridCol w:w="2154"/>
      </w:tblGrid>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Sr. No</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Field name</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Data type</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Constrains</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1</w:t>
            </w:r>
          </w:p>
        </w:tc>
        <w:tc>
          <w:tcPr>
            <w:tcW w:w="2064" w:type="dxa"/>
          </w:tcPr>
          <w:p w:rsidR="00527CAE" w:rsidRPr="00490F45" w:rsidRDefault="00B476F0"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U</w:t>
            </w:r>
            <w:r w:rsidR="00527CAE" w:rsidRPr="00490F45">
              <w:rPr>
                <w:rFonts w:ascii="Times New Roman" w:eastAsia="Kozuka Gothic Pr6N EL" w:hAnsi="Times New Roman" w:cs="Times New Roman"/>
                <w:sz w:val="26"/>
                <w:szCs w:val="26"/>
              </w:rPr>
              <w:t>ser</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 (50)</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2</w:t>
            </w:r>
          </w:p>
        </w:tc>
        <w:tc>
          <w:tcPr>
            <w:tcW w:w="2064" w:type="dxa"/>
          </w:tcPr>
          <w:p w:rsidR="00527CAE" w:rsidRPr="00490F45" w:rsidRDefault="00B476F0"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P</w:t>
            </w:r>
            <w:r w:rsidR="00527CAE" w:rsidRPr="00490F45">
              <w:rPr>
                <w:rFonts w:ascii="Times New Roman" w:eastAsia="Kozuka Gothic Pr6N EL" w:hAnsi="Times New Roman" w:cs="Times New Roman"/>
                <w:sz w:val="26"/>
                <w:szCs w:val="26"/>
              </w:rPr>
              <w:t>ost</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 (MAX)</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bl>
    <w:p w:rsidR="00527CAE" w:rsidRPr="00490F45" w:rsidRDefault="00527CAE" w:rsidP="00527CAE">
      <w:pPr>
        <w:pStyle w:val="ListParagraph"/>
        <w:tabs>
          <w:tab w:val="left" w:pos="2520"/>
        </w:tabs>
        <w:spacing w:line="360" w:lineRule="auto"/>
        <w:ind w:left="1080"/>
        <w:rPr>
          <w:rFonts w:ascii="Times New Roman" w:hAnsi="Times New Roman" w:cs="Times New Roman"/>
          <w:sz w:val="24"/>
          <w:szCs w:val="24"/>
        </w:rPr>
      </w:pPr>
    </w:p>
    <w:p w:rsidR="00527CAE" w:rsidRPr="00490F45" w:rsidRDefault="00527CAE" w:rsidP="00527CAE">
      <w:pPr>
        <w:pStyle w:val="ListParagraph"/>
        <w:tabs>
          <w:tab w:val="left" w:pos="2520"/>
        </w:tabs>
        <w:spacing w:line="360" w:lineRule="auto"/>
        <w:ind w:left="1080"/>
        <w:rPr>
          <w:rFonts w:ascii="Times New Roman" w:eastAsia="Kozuka Gothic Pro R" w:hAnsi="Times New Roman" w:cs="Times New Roman"/>
          <w:sz w:val="28"/>
          <w:szCs w:val="28"/>
        </w:rPr>
      </w:pPr>
    </w:p>
    <w:p w:rsidR="00527CAE" w:rsidRPr="00490F45" w:rsidRDefault="00527CAE" w:rsidP="00527CAE">
      <w:pPr>
        <w:pStyle w:val="ListParagraph"/>
        <w:tabs>
          <w:tab w:val="left" w:pos="2520"/>
        </w:tabs>
        <w:spacing w:line="360" w:lineRule="auto"/>
        <w:ind w:left="1080"/>
        <w:rPr>
          <w:rFonts w:ascii="Times New Roman" w:eastAsia="Kozuka Gothic Pro R" w:hAnsi="Times New Roman" w:cs="Times New Roman"/>
          <w:sz w:val="28"/>
          <w:szCs w:val="28"/>
        </w:rPr>
      </w:pPr>
    </w:p>
    <w:p w:rsidR="00527CAE" w:rsidRPr="00490F45" w:rsidRDefault="00527CAE" w:rsidP="00527CAE">
      <w:pPr>
        <w:pStyle w:val="ListParagraph"/>
        <w:tabs>
          <w:tab w:val="left" w:pos="2520"/>
        </w:tabs>
        <w:spacing w:line="360" w:lineRule="auto"/>
        <w:ind w:left="1080"/>
        <w:rPr>
          <w:rFonts w:ascii="Times New Roman" w:eastAsia="Kozuka Gothic Pro R" w:hAnsi="Times New Roman" w:cs="Times New Roman"/>
          <w:sz w:val="28"/>
          <w:szCs w:val="28"/>
        </w:rPr>
      </w:pPr>
    </w:p>
    <w:p w:rsidR="007F6958" w:rsidRPr="00490F45" w:rsidRDefault="007F6958" w:rsidP="00527CAE">
      <w:pPr>
        <w:pStyle w:val="ListParagraph"/>
        <w:tabs>
          <w:tab w:val="left" w:pos="2520"/>
        </w:tabs>
        <w:spacing w:line="360" w:lineRule="auto"/>
        <w:ind w:left="1080"/>
        <w:rPr>
          <w:rFonts w:ascii="Times New Roman" w:eastAsia="Kozuka Gothic Pro R" w:hAnsi="Times New Roman" w:cs="Times New Roman"/>
          <w:b/>
          <w:sz w:val="28"/>
          <w:szCs w:val="28"/>
        </w:rPr>
      </w:pPr>
    </w:p>
    <w:p w:rsidR="00527CAE" w:rsidRPr="00490F45" w:rsidRDefault="00527CAE" w:rsidP="00527CAE">
      <w:pPr>
        <w:pStyle w:val="ListParagraph"/>
        <w:tabs>
          <w:tab w:val="left" w:pos="2520"/>
        </w:tabs>
        <w:spacing w:line="360" w:lineRule="auto"/>
        <w:ind w:left="1080"/>
        <w:rPr>
          <w:rFonts w:ascii="Times New Roman" w:hAnsi="Times New Roman" w:cs="Times New Roman"/>
          <w:b/>
          <w:sz w:val="24"/>
          <w:szCs w:val="24"/>
          <w:u w:val="single"/>
        </w:rPr>
      </w:pPr>
      <w:proofErr w:type="gramStart"/>
      <w:r w:rsidRPr="00490F45">
        <w:rPr>
          <w:rFonts w:ascii="Times New Roman" w:eastAsia="Kozuka Gothic Pro R" w:hAnsi="Times New Roman" w:cs="Times New Roman"/>
          <w:b/>
          <w:sz w:val="28"/>
          <w:szCs w:val="28"/>
          <w:u w:val="single"/>
        </w:rPr>
        <w:t>4.tblAdminPost</w:t>
      </w:r>
      <w:proofErr w:type="gramEnd"/>
    </w:p>
    <w:p w:rsidR="00527CAE" w:rsidRPr="00490F45" w:rsidRDefault="007F6958" w:rsidP="00527CAE">
      <w:pPr>
        <w:pStyle w:val="ListParagraph"/>
        <w:tabs>
          <w:tab w:val="left" w:pos="2520"/>
        </w:tabs>
        <w:spacing w:line="360" w:lineRule="auto"/>
        <w:ind w:left="1080"/>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 xml:space="preserve">         </w:t>
      </w:r>
      <w:r w:rsidR="00527CAE" w:rsidRPr="00490F45">
        <w:rPr>
          <w:rFonts w:ascii="Times New Roman" w:eastAsia="Kozuka Gothic Pr6N EL" w:hAnsi="Times New Roman" w:cs="Times New Roman"/>
          <w:sz w:val="28"/>
          <w:szCs w:val="28"/>
        </w:rPr>
        <w:t>This table stores information of all users</w:t>
      </w:r>
    </w:p>
    <w:tbl>
      <w:tblPr>
        <w:tblStyle w:val="TableGrid"/>
        <w:tblW w:w="0" w:type="auto"/>
        <w:tblInd w:w="1080" w:type="dxa"/>
        <w:tblLook w:val="04A0" w:firstRow="1" w:lastRow="0" w:firstColumn="1" w:lastColumn="0" w:noHBand="0" w:noVBand="1"/>
      </w:tblPr>
      <w:tblGrid>
        <w:gridCol w:w="2009"/>
        <w:gridCol w:w="2064"/>
        <w:gridCol w:w="2043"/>
        <w:gridCol w:w="2154"/>
      </w:tblGrid>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Sr. No</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Field name</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Data type</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Constrains</w:t>
            </w:r>
          </w:p>
        </w:tc>
      </w:tr>
      <w:tr w:rsidR="00527CAE" w:rsidRPr="00490F45" w:rsidTr="003A4BF5">
        <w:tc>
          <w:tcPr>
            <w:tcW w:w="2009"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1</w:t>
            </w:r>
          </w:p>
        </w:tc>
        <w:tc>
          <w:tcPr>
            <w:tcW w:w="206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AdminPost</w:t>
            </w:r>
          </w:p>
        </w:tc>
        <w:tc>
          <w:tcPr>
            <w:tcW w:w="2043"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Varchar (MAX)</w:t>
            </w:r>
          </w:p>
        </w:tc>
        <w:tc>
          <w:tcPr>
            <w:tcW w:w="2154" w:type="dxa"/>
          </w:tcPr>
          <w:p w:rsidR="00527CAE" w:rsidRPr="00490F45" w:rsidRDefault="00527CAE" w:rsidP="003A4BF5">
            <w:pPr>
              <w:pStyle w:val="ListParagraph"/>
              <w:tabs>
                <w:tab w:val="left" w:pos="2520"/>
              </w:tabs>
              <w:spacing w:line="360" w:lineRule="auto"/>
              <w:ind w:left="0"/>
              <w:rPr>
                <w:rFonts w:ascii="Times New Roman" w:eastAsia="Kozuka Gothic Pr6N EL" w:hAnsi="Times New Roman" w:cs="Times New Roman"/>
                <w:sz w:val="26"/>
                <w:szCs w:val="26"/>
              </w:rPr>
            </w:pPr>
            <w:r w:rsidRPr="00490F45">
              <w:rPr>
                <w:rFonts w:ascii="Times New Roman" w:eastAsia="Kozuka Gothic Pr6N EL" w:hAnsi="Times New Roman" w:cs="Times New Roman"/>
                <w:sz w:val="26"/>
                <w:szCs w:val="26"/>
              </w:rPr>
              <w:t>Allow null</w:t>
            </w:r>
          </w:p>
        </w:tc>
      </w:tr>
    </w:tbl>
    <w:p w:rsidR="00527CAE" w:rsidRPr="00490F45" w:rsidRDefault="00527CAE" w:rsidP="00527CAE">
      <w:pPr>
        <w:pStyle w:val="ListParagraph"/>
        <w:tabs>
          <w:tab w:val="left" w:pos="2520"/>
        </w:tabs>
        <w:spacing w:line="360" w:lineRule="auto"/>
        <w:ind w:left="1080"/>
        <w:rPr>
          <w:rFonts w:ascii="Times New Roman" w:hAnsi="Times New Roman" w:cs="Times New Roman"/>
          <w:sz w:val="24"/>
          <w:szCs w:val="24"/>
        </w:rPr>
      </w:pPr>
    </w:p>
    <w:p w:rsidR="00527CAE" w:rsidRPr="00490F45" w:rsidRDefault="00527CAE" w:rsidP="00527CAE">
      <w:pPr>
        <w:tabs>
          <w:tab w:val="left" w:pos="2520"/>
        </w:tabs>
        <w:spacing w:line="360" w:lineRule="auto"/>
        <w:rPr>
          <w:rFonts w:ascii="Times New Roman" w:eastAsia="Times New Roman" w:hAnsi="Times New Roman" w:cs="Times New Roman"/>
          <w:sz w:val="24"/>
          <w:szCs w:val="24"/>
          <w:lang w:bidi="ar-SA"/>
        </w:rPr>
      </w:pPr>
    </w:p>
    <w:p w:rsidR="00527CAE" w:rsidRPr="00490F45" w:rsidRDefault="00527CAE" w:rsidP="00527CAE">
      <w:pPr>
        <w:tabs>
          <w:tab w:val="left" w:pos="2520"/>
        </w:tabs>
        <w:spacing w:line="360" w:lineRule="auto"/>
        <w:rPr>
          <w:rFonts w:ascii="Times New Roman" w:hAnsi="Times New Roman" w:cs="Times New Roman"/>
          <w:b/>
          <w:sz w:val="28"/>
          <w:szCs w:val="28"/>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527CAE" w:rsidRPr="00490F45" w:rsidRDefault="00527CAE"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427E71" w:rsidRPr="00490F45" w:rsidRDefault="00427E71" w:rsidP="0036788E">
      <w:pPr>
        <w:jc w:val="center"/>
        <w:rPr>
          <w:rFonts w:ascii="Times New Roman" w:hAnsi="Times New Roman" w:cs="Times New Roman"/>
          <w:b/>
          <w:sz w:val="36"/>
          <w:szCs w:val="36"/>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p>
    <w:p w:rsidR="00BA123B" w:rsidRPr="00490F45" w:rsidRDefault="00BA123B" w:rsidP="00BA123B">
      <w:pPr>
        <w:tabs>
          <w:tab w:val="left" w:pos="4710"/>
        </w:tabs>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6 Report List</w:t>
      </w: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rPr>
      </w:pPr>
    </w:p>
    <w:tbl>
      <w:tblPr>
        <w:tblStyle w:val="TableGrid"/>
        <w:tblpPr w:leftFromText="180" w:rightFromText="180" w:vertAnchor="page" w:horzAnchor="margin" w:tblpXSpec="center" w:tblpY="2941"/>
        <w:tblW w:w="9816" w:type="dxa"/>
        <w:tblLook w:val="04A0" w:firstRow="1" w:lastRow="0" w:firstColumn="1" w:lastColumn="0" w:noHBand="0" w:noVBand="1"/>
      </w:tblPr>
      <w:tblGrid>
        <w:gridCol w:w="3063"/>
        <w:gridCol w:w="3481"/>
        <w:gridCol w:w="3272"/>
      </w:tblGrid>
      <w:tr w:rsidR="002C5407" w:rsidRPr="00490F45" w:rsidTr="00D50974">
        <w:trPr>
          <w:trHeight w:val="464"/>
        </w:trPr>
        <w:tc>
          <w:tcPr>
            <w:tcW w:w="3063" w:type="dxa"/>
          </w:tcPr>
          <w:p w:rsidR="002C5407" w:rsidRPr="00490F45" w:rsidRDefault="002C5407" w:rsidP="00D50974">
            <w:pPr>
              <w:jc w:val="center"/>
              <w:rPr>
                <w:rFonts w:ascii="Times New Roman" w:hAnsi="Times New Roman" w:cs="Times New Roman"/>
                <w:b/>
                <w:sz w:val="32"/>
                <w:szCs w:val="32"/>
              </w:rPr>
            </w:pPr>
            <w:r w:rsidRPr="00490F45">
              <w:rPr>
                <w:rFonts w:ascii="Times New Roman" w:hAnsi="Times New Roman" w:cs="Times New Roman"/>
                <w:b/>
                <w:sz w:val="32"/>
                <w:szCs w:val="32"/>
              </w:rPr>
              <w:lastRenderedPageBreak/>
              <w:t>REPORT TITLE</w:t>
            </w:r>
          </w:p>
        </w:tc>
        <w:tc>
          <w:tcPr>
            <w:tcW w:w="3481" w:type="dxa"/>
          </w:tcPr>
          <w:p w:rsidR="002C5407" w:rsidRPr="00490F45" w:rsidRDefault="002C5407" w:rsidP="003A4BF5">
            <w:pPr>
              <w:rPr>
                <w:rFonts w:ascii="Times New Roman" w:hAnsi="Times New Roman" w:cs="Times New Roman"/>
                <w:b/>
                <w:sz w:val="32"/>
                <w:szCs w:val="32"/>
              </w:rPr>
            </w:pPr>
            <w:r w:rsidRPr="00490F45">
              <w:rPr>
                <w:rFonts w:ascii="Times New Roman" w:hAnsi="Times New Roman" w:cs="Times New Roman"/>
                <w:b/>
                <w:sz w:val="32"/>
                <w:szCs w:val="32"/>
              </w:rPr>
              <w:t>DESCRIPTION</w:t>
            </w:r>
          </w:p>
        </w:tc>
        <w:tc>
          <w:tcPr>
            <w:tcW w:w="3272" w:type="dxa"/>
          </w:tcPr>
          <w:p w:rsidR="002C5407" w:rsidRPr="00490F45" w:rsidRDefault="002C5407" w:rsidP="003A4BF5">
            <w:pPr>
              <w:rPr>
                <w:rFonts w:ascii="Times New Roman" w:hAnsi="Times New Roman" w:cs="Times New Roman"/>
                <w:b/>
                <w:sz w:val="32"/>
                <w:szCs w:val="32"/>
              </w:rPr>
            </w:pPr>
            <w:r w:rsidRPr="00490F45">
              <w:rPr>
                <w:rFonts w:ascii="Times New Roman" w:hAnsi="Times New Roman" w:cs="Times New Roman"/>
                <w:b/>
                <w:sz w:val="32"/>
                <w:szCs w:val="32"/>
              </w:rPr>
              <w:t>REPORT NAME</w:t>
            </w:r>
          </w:p>
        </w:tc>
      </w:tr>
      <w:tr w:rsidR="002C5407" w:rsidRPr="00490F45" w:rsidTr="00D50974">
        <w:trPr>
          <w:trHeight w:val="1411"/>
        </w:trPr>
        <w:tc>
          <w:tcPr>
            <w:tcW w:w="3063" w:type="dxa"/>
          </w:tcPr>
          <w:p w:rsidR="002C5407" w:rsidRPr="00490F45" w:rsidRDefault="00F92D8B" w:rsidP="003A4BF5">
            <w:pPr>
              <w:rPr>
                <w:rFonts w:ascii="Times New Roman" w:hAnsi="Times New Roman" w:cs="Times New Roman"/>
                <w:sz w:val="32"/>
                <w:szCs w:val="32"/>
              </w:rPr>
            </w:pPr>
            <w:r w:rsidRPr="00490F45">
              <w:rPr>
                <w:rFonts w:ascii="Times New Roman" w:hAnsi="Times New Roman" w:cs="Times New Roman"/>
                <w:sz w:val="32"/>
                <w:szCs w:val="32"/>
              </w:rPr>
              <w:t>USER</w:t>
            </w:r>
            <w:r w:rsidR="002C5407" w:rsidRPr="00490F45">
              <w:rPr>
                <w:rFonts w:ascii="Times New Roman" w:hAnsi="Times New Roman" w:cs="Times New Roman"/>
                <w:sz w:val="32"/>
                <w:szCs w:val="32"/>
              </w:rPr>
              <w:t xml:space="preserve"> List</w:t>
            </w:r>
          </w:p>
        </w:tc>
        <w:tc>
          <w:tcPr>
            <w:tcW w:w="3481" w:type="dxa"/>
          </w:tcPr>
          <w:p w:rsidR="002C5407" w:rsidRPr="00490F45" w:rsidRDefault="00F92D8B" w:rsidP="00F92D8B">
            <w:pPr>
              <w:rPr>
                <w:rFonts w:ascii="Times New Roman" w:hAnsi="Times New Roman" w:cs="Times New Roman"/>
                <w:sz w:val="32"/>
                <w:szCs w:val="32"/>
              </w:rPr>
            </w:pPr>
            <w:r w:rsidRPr="00490F45">
              <w:rPr>
                <w:rFonts w:ascii="Times New Roman" w:hAnsi="Times New Roman" w:cs="Times New Roman"/>
                <w:sz w:val="32"/>
                <w:szCs w:val="32"/>
              </w:rPr>
              <w:t>List all the user</w:t>
            </w:r>
            <w:r w:rsidR="002C5407" w:rsidRPr="00490F45">
              <w:rPr>
                <w:rFonts w:ascii="Times New Roman" w:hAnsi="Times New Roman" w:cs="Times New Roman"/>
                <w:sz w:val="32"/>
                <w:szCs w:val="32"/>
              </w:rPr>
              <w:t xml:space="preserve"> entered or </w:t>
            </w:r>
            <w:r w:rsidRPr="00490F45">
              <w:rPr>
                <w:rFonts w:ascii="Times New Roman" w:hAnsi="Times New Roman" w:cs="Times New Roman"/>
                <w:sz w:val="32"/>
                <w:szCs w:val="32"/>
              </w:rPr>
              <w:t>login</w:t>
            </w:r>
            <w:r w:rsidR="002C5407" w:rsidRPr="00490F45">
              <w:rPr>
                <w:rFonts w:ascii="Times New Roman" w:hAnsi="Times New Roman" w:cs="Times New Roman"/>
                <w:sz w:val="32"/>
                <w:szCs w:val="32"/>
              </w:rPr>
              <w:t xml:space="preserve"> in database.</w:t>
            </w:r>
          </w:p>
        </w:tc>
        <w:tc>
          <w:tcPr>
            <w:tcW w:w="3272" w:type="dxa"/>
          </w:tcPr>
          <w:p w:rsidR="002C5407" w:rsidRPr="00490F45" w:rsidRDefault="00F92D8B" w:rsidP="003A4BF5">
            <w:pPr>
              <w:rPr>
                <w:rFonts w:ascii="Times New Roman" w:hAnsi="Times New Roman" w:cs="Times New Roman"/>
                <w:sz w:val="32"/>
                <w:szCs w:val="32"/>
              </w:rPr>
            </w:pPr>
            <w:r w:rsidRPr="00490F45">
              <w:rPr>
                <w:rFonts w:ascii="Times New Roman" w:hAnsi="Times New Roman" w:cs="Times New Roman"/>
                <w:sz w:val="32"/>
                <w:szCs w:val="32"/>
              </w:rPr>
              <w:t>USER</w:t>
            </w:r>
          </w:p>
        </w:tc>
      </w:tr>
      <w:tr w:rsidR="002C5407" w:rsidRPr="00490F45" w:rsidTr="00D50974">
        <w:trPr>
          <w:trHeight w:val="947"/>
        </w:trPr>
        <w:tc>
          <w:tcPr>
            <w:tcW w:w="3063" w:type="dxa"/>
          </w:tcPr>
          <w:p w:rsidR="002C5407" w:rsidRPr="00490F45" w:rsidRDefault="002C5407" w:rsidP="003A4BF5">
            <w:pPr>
              <w:rPr>
                <w:rFonts w:ascii="Times New Roman" w:hAnsi="Times New Roman" w:cs="Times New Roman"/>
                <w:sz w:val="32"/>
                <w:szCs w:val="32"/>
              </w:rPr>
            </w:pPr>
            <w:r w:rsidRPr="00490F45">
              <w:rPr>
                <w:rFonts w:ascii="Times New Roman" w:hAnsi="Times New Roman" w:cs="Times New Roman"/>
                <w:sz w:val="32"/>
                <w:szCs w:val="32"/>
              </w:rPr>
              <w:t>Login List</w:t>
            </w:r>
          </w:p>
        </w:tc>
        <w:tc>
          <w:tcPr>
            <w:tcW w:w="3481" w:type="dxa"/>
          </w:tcPr>
          <w:p w:rsidR="002C5407" w:rsidRPr="00490F45" w:rsidRDefault="002C5407" w:rsidP="003A4BF5">
            <w:pPr>
              <w:rPr>
                <w:rFonts w:ascii="Times New Roman" w:hAnsi="Times New Roman" w:cs="Times New Roman"/>
                <w:sz w:val="32"/>
                <w:szCs w:val="32"/>
              </w:rPr>
            </w:pPr>
            <w:r w:rsidRPr="00490F45">
              <w:rPr>
                <w:rFonts w:ascii="Times New Roman" w:hAnsi="Times New Roman" w:cs="Times New Roman"/>
                <w:sz w:val="32"/>
                <w:szCs w:val="32"/>
              </w:rPr>
              <w:t>List the username of all the users.</w:t>
            </w:r>
          </w:p>
        </w:tc>
        <w:tc>
          <w:tcPr>
            <w:tcW w:w="3272" w:type="dxa"/>
          </w:tcPr>
          <w:p w:rsidR="002C5407" w:rsidRPr="00490F45" w:rsidRDefault="002C5407" w:rsidP="003A4BF5">
            <w:pPr>
              <w:rPr>
                <w:rFonts w:ascii="Times New Roman" w:hAnsi="Times New Roman" w:cs="Times New Roman"/>
                <w:sz w:val="32"/>
                <w:szCs w:val="32"/>
              </w:rPr>
            </w:pPr>
            <w:r w:rsidRPr="00490F45">
              <w:rPr>
                <w:rFonts w:ascii="Times New Roman" w:hAnsi="Times New Roman" w:cs="Times New Roman"/>
                <w:sz w:val="32"/>
                <w:szCs w:val="32"/>
              </w:rPr>
              <w:t>Login</w:t>
            </w:r>
          </w:p>
        </w:tc>
      </w:tr>
      <w:tr w:rsidR="002C5407" w:rsidRPr="00490F45" w:rsidTr="00D50974">
        <w:trPr>
          <w:trHeight w:val="1894"/>
        </w:trPr>
        <w:tc>
          <w:tcPr>
            <w:tcW w:w="3063" w:type="dxa"/>
          </w:tcPr>
          <w:p w:rsidR="002C5407" w:rsidRPr="00490F45" w:rsidRDefault="002C5407" w:rsidP="003A4BF5">
            <w:pPr>
              <w:rPr>
                <w:rFonts w:ascii="Times New Roman" w:hAnsi="Times New Roman" w:cs="Times New Roman"/>
                <w:sz w:val="32"/>
                <w:szCs w:val="32"/>
              </w:rPr>
            </w:pPr>
            <w:r w:rsidRPr="00490F45">
              <w:rPr>
                <w:rFonts w:ascii="Times New Roman" w:hAnsi="Times New Roman" w:cs="Times New Roman"/>
                <w:sz w:val="32"/>
                <w:szCs w:val="32"/>
              </w:rPr>
              <w:t>Settings</w:t>
            </w:r>
          </w:p>
        </w:tc>
        <w:tc>
          <w:tcPr>
            <w:tcW w:w="3481" w:type="dxa"/>
          </w:tcPr>
          <w:p w:rsidR="002C5407" w:rsidRPr="00490F45" w:rsidRDefault="002C5407" w:rsidP="00F92D8B">
            <w:pPr>
              <w:rPr>
                <w:rFonts w:ascii="Times New Roman" w:hAnsi="Times New Roman" w:cs="Times New Roman"/>
                <w:sz w:val="32"/>
                <w:szCs w:val="32"/>
              </w:rPr>
            </w:pPr>
            <w:r w:rsidRPr="00490F45">
              <w:rPr>
                <w:rFonts w:ascii="Times New Roman" w:hAnsi="Times New Roman" w:cs="Times New Roman"/>
                <w:sz w:val="32"/>
                <w:szCs w:val="32"/>
              </w:rPr>
              <w:t>List the settings</w:t>
            </w:r>
            <w:r w:rsidR="00F92D8B" w:rsidRPr="00490F45">
              <w:rPr>
                <w:rFonts w:ascii="Times New Roman" w:hAnsi="Times New Roman" w:cs="Times New Roman"/>
                <w:sz w:val="32"/>
                <w:szCs w:val="32"/>
              </w:rPr>
              <w:t xml:space="preserve"> for application</w:t>
            </w:r>
          </w:p>
        </w:tc>
        <w:tc>
          <w:tcPr>
            <w:tcW w:w="3272" w:type="dxa"/>
          </w:tcPr>
          <w:p w:rsidR="002C5407" w:rsidRPr="00490F45" w:rsidRDefault="002C5407" w:rsidP="003A4BF5">
            <w:pPr>
              <w:rPr>
                <w:rFonts w:ascii="Times New Roman" w:hAnsi="Times New Roman" w:cs="Times New Roman"/>
                <w:sz w:val="32"/>
                <w:szCs w:val="32"/>
              </w:rPr>
            </w:pPr>
            <w:r w:rsidRPr="00490F45">
              <w:rPr>
                <w:rFonts w:ascii="Times New Roman" w:hAnsi="Times New Roman" w:cs="Times New Roman"/>
                <w:sz w:val="32"/>
                <w:szCs w:val="32"/>
              </w:rPr>
              <w:t>Settings</w:t>
            </w:r>
          </w:p>
        </w:tc>
      </w:tr>
      <w:tr w:rsidR="002C5407" w:rsidRPr="00490F45" w:rsidTr="00D50974">
        <w:trPr>
          <w:trHeight w:val="1431"/>
        </w:trPr>
        <w:tc>
          <w:tcPr>
            <w:tcW w:w="3063" w:type="dxa"/>
          </w:tcPr>
          <w:p w:rsidR="002C5407" w:rsidRPr="00490F45" w:rsidRDefault="00F92D8B" w:rsidP="003A4BF5">
            <w:pPr>
              <w:rPr>
                <w:rFonts w:ascii="Times New Roman" w:hAnsi="Times New Roman" w:cs="Times New Roman"/>
                <w:sz w:val="32"/>
                <w:szCs w:val="32"/>
              </w:rPr>
            </w:pPr>
            <w:r w:rsidRPr="00490F45">
              <w:rPr>
                <w:rFonts w:ascii="Times New Roman" w:hAnsi="Times New Roman" w:cs="Times New Roman"/>
                <w:sz w:val="32"/>
                <w:szCs w:val="32"/>
              </w:rPr>
              <w:t>Chat List</w:t>
            </w:r>
          </w:p>
        </w:tc>
        <w:tc>
          <w:tcPr>
            <w:tcW w:w="3481" w:type="dxa"/>
          </w:tcPr>
          <w:p w:rsidR="002C5407" w:rsidRPr="00490F45" w:rsidRDefault="002C5407" w:rsidP="00F92D8B">
            <w:pPr>
              <w:rPr>
                <w:rFonts w:ascii="Times New Roman" w:hAnsi="Times New Roman" w:cs="Times New Roman"/>
                <w:sz w:val="32"/>
                <w:szCs w:val="32"/>
              </w:rPr>
            </w:pPr>
            <w:r w:rsidRPr="00490F45">
              <w:rPr>
                <w:rFonts w:ascii="Times New Roman" w:hAnsi="Times New Roman" w:cs="Times New Roman"/>
                <w:sz w:val="32"/>
                <w:szCs w:val="32"/>
              </w:rPr>
              <w:t xml:space="preserve">Show the </w:t>
            </w:r>
            <w:r w:rsidR="00F92D8B" w:rsidRPr="00490F45">
              <w:rPr>
                <w:rFonts w:ascii="Times New Roman" w:hAnsi="Times New Roman" w:cs="Times New Roman"/>
                <w:sz w:val="32"/>
                <w:szCs w:val="32"/>
              </w:rPr>
              <w:t>Chat List for group chat</w:t>
            </w:r>
          </w:p>
        </w:tc>
        <w:tc>
          <w:tcPr>
            <w:tcW w:w="3272" w:type="dxa"/>
          </w:tcPr>
          <w:p w:rsidR="002C5407" w:rsidRPr="00490F45" w:rsidRDefault="00F92D8B" w:rsidP="003A4BF5">
            <w:pPr>
              <w:rPr>
                <w:rFonts w:ascii="Times New Roman" w:hAnsi="Times New Roman" w:cs="Times New Roman"/>
                <w:sz w:val="32"/>
                <w:szCs w:val="32"/>
              </w:rPr>
            </w:pPr>
            <w:r w:rsidRPr="00490F45">
              <w:rPr>
                <w:rFonts w:ascii="Times New Roman" w:hAnsi="Times New Roman" w:cs="Times New Roman"/>
                <w:sz w:val="32"/>
                <w:szCs w:val="32"/>
              </w:rPr>
              <w:t>Chat</w:t>
            </w:r>
          </w:p>
        </w:tc>
      </w:tr>
    </w:tbl>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2A772F" w:rsidRPr="00490F45" w:rsidRDefault="002A772F" w:rsidP="002A772F">
      <w:pPr>
        <w:tabs>
          <w:tab w:val="left" w:pos="2355"/>
        </w:tabs>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7</w:t>
      </w:r>
      <w:r w:rsidR="006A64AD">
        <w:rPr>
          <w:rFonts w:ascii="Times New Roman" w:hAnsi="Times New Roman" w:cs="Times New Roman"/>
          <w:b/>
          <w:sz w:val="40"/>
          <w:szCs w:val="40"/>
          <w:u w:val="single"/>
        </w:rPr>
        <w:t>.</w:t>
      </w:r>
      <w:r w:rsidRPr="00490F45">
        <w:rPr>
          <w:rFonts w:ascii="Times New Roman" w:hAnsi="Times New Roman" w:cs="Times New Roman"/>
          <w:b/>
          <w:sz w:val="40"/>
          <w:szCs w:val="40"/>
          <w:u w:val="single"/>
        </w:rPr>
        <w:t xml:space="preserve"> System Testing and Conclusion</w:t>
      </w: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64219F" w:rsidRPr="00490F45" w:rsidRDefault="0064219F" w:rsidP="0064219F">
      <w:pPr>
        <w:tabs>
          <w:tab w:val="left" w:pos="2355"/>
        </w:tabs>
        <w:jc w:val="center"/>
        <w:rPr>
          <w:rFonts w:ascii="Times New Roman" w:hAnsi="Times New Roman" w:cs="Times New Roman"/>
          <w:b/>
          <w:sz w:val="40"/>
          <w:szCs w:val="40"/>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BA123B" w:rsidRPr="00490F45" w:rsidRDefault="00BA123B" w:rsidP="0036788E">
      <w:pPr>
        <w:jc w:val="cente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D50974" w:rsidRDefault="00D50974" w:rsidP="00371D0A">
      <w:pPr>
        <w:tabs>
          <w:tab w:val="left" w:pos="0"/>
        </w:tabs>
        <w:spacing w:line="360" w:lineRule="auto"/>
        <w:rPr>
          <w:rFonts w:ascii="Times New Roman" w:hAnsi="Times New Roman" w:cs="Times New Roman"/>
          <w:b/>
          <w:sz w:val="32"/>
          <w:szCs w:val="32"/>
          <w:u w:val="single"/>
        </w:rPr>
      </w:pPr>
    </w:p>
    <w:p w:rsidR="00D50974" w:rsidRDefault="00D50974" w:rsidP="00371D0A">
      <w:pPr>
        <w:tabs>
          <w:tab w:val="left" w:pos="0"/>
        </w:tabs>
        <w:spacing w:line="360" w:lineRule="auto"/>
        <w:rPr>
          <w:rFonts w:ascii="Times New Roman" w:hAnsi="Times New Roman" w:cs="Times New Roman"/>
          <w:b/>
          <w:sz w:val="32"/>
          <w:szCs w:val="32"/>
          <w:u w:val="single"/>
        </w:rPr>
      </w:pPr>
    </w:p>
    <w:p w:rsidR="00371D0A" w:rsidRPr="00490F45" w:rsidRDefault="00371D0A" w:rsidP="00371D0A">
      <w:pPr>
        <w:tabs>
          <w:tab w:val="left" w:pos="0"/>
        </w:tabs>
        <w:spacing w:line="360" w:lineRule="auto"/>
        <w:rPr>
          <w:rFonts w:ascii="Times New Roman" w:hAnsi="Times New Roman" w:cs="Times New Roman"/>
          <w:b/>
          <w:sz w:val="32"/>
          <w:szCs w:val="32"/>
          <w:u w:val="single"/>
        </w:rPr>
      </w:pPr>
      <w:r w:rsidRPr="00490F45">
        <w:rPr>
          <w:rFonts w:ascii="Times New Roman" w:hAnsi="Times New Roman" w:cs="Times New Roman"/>
          <w:b/>
          <w:sz w:val="32"/>
          <w:szCs w:val="32"/>
          <w:u w:val="single"/>
        </w:rPr>
        <w:lastRenderedPageBreak/>
        <w:t>System Testing:</w:t>
      </w:r>
    </w:p>
    <w:p w:rsidR="00371D0A" w:rsidRPr="00490F45" w:rsidRDefault="00371D0A" w:rsidP="00371D0A">
      <w:pPr>
        <w:pStyle w:val="BodyText2"/>
        <w:tabs>
          <w:tab w:val="left" w:pos="0"/>
        </w:tabs>
        <w:jc w:val="both"/>
        <w:rPr>
          <w:rFonts w:ascii="Times New Roman" w:hAnsi="Times New Roman" w:cs="Times New Roman"/>
          <w:sz w:val="28"/>
          <w:szCs w:val="28"/>
        </w:rPr>
      </w:pPr>
      <w:r w:rsidRPr="00490F45">
        <w:rPr>
          <w:rFonts w:ascii="Times New Roman" w:hAnsi="Times New Roman" w:cs="Times New Roman"/>
          <w:sz w:val="28"/>
          <w:szCs w:val="28"/>
        </w:rPr>
        <w:t xml:space="preserve">            Software testing is a crucial element of software quality assurance and represents the unlimited review of specification, design and coding.  Testing represents an interesting anomaly for the software.  During earlier definition and development phases, it was attempted to build software from an abstract concept to a tangible implementation.  The testing phase is responsible for ensuring that the system performs the way that the detailed design documentation specifies.  Testing involves testing of developed system using various test data.  Preparation of the test data plays a vital role in system testing.  After preparing the test data, the system under study was tested using those test data.  During this stage, the errors are detected and corrected.</w:t>
      </w:r>
    </w:p>
    <w:p w:rsidR="00371D0A" w:rsidRPr="00490F45" w:rsidRDefault="00D50974" w:rsidP="00371D0A">
      <w:pPr>
        <w:pStyle w:val="BodyText2"/>
        <w:tabs>
          <w:tab w:val="left" w:pos="0"/>
        </w:tabs>
        <w:jc w:val="both"/>
        <w:rPr>
          <w:rFonts w:ascii="Times New Roman" w:hAnsi="Times New Roman" w:cs="Times New Roman"/>
          <w:sz w:val="28"/>
          <w:szCs w:val="28"/>
        </w:rPr>
      </w:pPr>
      <w:r>
        <w:rPr>
          <w:rFonts w:ascii="Times New Roman" w:hAnsi="Times New Roman" w:cs="Times New Roman"/>
          <w:sz w:val="28"/>
          <w:szCs w:val="28"/>
        </w:rPr>
        <w:t xml:space="preserve">           </w:t>
      </w:r>
      <w:r w:rsidR="00371D0A" w:rsidRPr="00490F45">
        <w:rPr>
          <w:rFonts w:ascii="Times New Roman" w:hAnsi="Times New Roman" w:cs="Times New Roman"/>
          <w:sz w:val="28"/>
          <w:szCs w:val="28"/>
        </w:rPr>
        <w:t>Thus a series of tests were performed for the proposed system before the system was ready for implementation.  The various types of testing done on the system are:</w:t>
      </w:r>
    </w:p>
    <w:p w:rsidR="00371D0A" w:rsidRPr="00490F45" w:rsidRDefault="00371D0A" w:rsidP="00371D0A">
      <w:pPr>
        <w:numPr>
          <w:ilvl w:val="0"/>
          <w:numId w:val="30"/>
        </w:numPr>
        <w:tabs>
          <w:tab w:val="clear" w:pos="360"/>
          <w:tab w:val="left" w:pos="0"/>
          <w:tab w:val="num" w:pos="1080"/>
        </w:tabs>
        <w:spacing w:after="0" w:line="360" w:lineRule="auto"/>
        <w:ind w:left="1080"/>
        <w:jc w:val="both"/>
        <w:rPr>
          <w:rFonts w:ascii="Times New Roman" w:hAnsi="Times New Roman" w:cs="Times New Roman"/>
          <w:sz w:val="28"/>
          <w:szCs w:val="28"/>
        </w:rPr>
      </w:pPr>
      <w:r w:rsidRPr="00490F45">
        <w:rPr>
          <w:rFonts w:ascii="Times New Roman" w:hAnsi="Times New Roman" w:cs="Times New Roman"/>
          <w:sz w:val="28"/>
          <w:szCs w:val="28"/>
        </w:rPr>
        <w:t>Unit testing</w:t>
      </w:r>
    </w:p>
    <w:p w:rsidR="00371D0A" w:rsidRPr="00490F45" w:rsidRDefault="00371D0A" w:rsidP="00371D0A">
      <w:pPr>
        <w:numPr>
          <w:ilvl w:val="0"/>
          <w:numId w:val="30"/>
        </w:numPr>
        <w:tabs>
          <w:tab w:val="clear" w:pos="360"/>
          <w:tab w:val="left" w:pos="0"/>
          <w:tab w:val="num" w:pos="1080"/>
        </w:tabs>
        <w:spacing w:after="0" w:line="360" w:lineRule="auto"/>
        <w:ind w:left="1080"/>
        <w:jc w:val="both"/>
        <w:rPr>
          <w:rFonts w:ascii="Times New Roman" w:hAnsi="Times New Roman" w:cs="Times New Roman"/>
          <w:sz w:val="28"/>
          <w:szCs w:val="28"/>
        </w:rPr>
      </w:pPr>
      <w:r w:rsidRPr="00490F45">
        <w:rPr>
          <w:rFonts w:ascii="Times New Roman" w:hAnsi="Times New Roman" w:cs="Times New Roman"/>
          <w:sz w:val="28"/>
          <w:szCs w:val="28"/>
        </w:rPr>
        <w:t>System testing</w:t>
      </w:r>
    </w:p>
    <w:p w:rsidR="00371D0A" w:rsidRPr="00490F45" w:rsidRDefault="00371D0A" w:rsidP="00371D0A">
      <w:pPr>
        <w:numPr>
          <w:ilvl w:val="0"/>
          <w:numId w:val="30"/>
        </w:numPr>
        <w:tabs>
          <w:tab w:val="clear" w:pos="360"/>
          <w:tab w:val="left" w:pos="0"/>
          <w:tab w:val="num" w:pos="1080"/>
        </w:tabs>
        <w:spacing w:after="0" w:line="360" w:lineRule="auto"/>
        <w:ind w:left="1080"/>
        <w:jc w:val="both"/>
        <w:rPr>
          <w:rFonts w:ascii="Times New Roman" w:hAnsi="Times New Roman" w:cs="Times New Roman"/>
          <w:sz w:val="28"/>
          <w:szCs w:val="28"/>
        </w:rPr>
      </w:pPr>
      <w:r w:rsidRPr="00490F45">
        <w:rPr>
          <w:rFonts w:ascii="Times New Roman" w:hAnsi="Times New Roman" w:cs="Times New Roman"/>
          <w:sz w:val="28"/>
          <w:szCs w:val="28"/>
        </w:rPr>
        <w:t>Validation testing</w:t>
      </w:r>
    </w:p>
    <w:p w:rsidR="00371D0A" w:rsidRPr="00490F45" w:rsidRDefault="00371D0A" w:rsidP="00371D0A">
      <w:pPr>
        <w:numPr>
          <w:ilvl w:val="0"/>
          <w:numId w:val="30"/>
        </w:numPr>
        <w:tabs>
          <w:tab w:val="clear" w:pos="360"/>
          <w:tab w:val="left" w:pos="0"/>
          <w:tab w:val="num" w:pos="1080"/>
        </w:tabs>
        <w:spacing w:after="0" w:line="360" w:lineRule="auto"/>
        <w:ind w:left="1080"/>
        <w:jc w:val="both"/>
        <w:rPr>
          <w:rFonts w:ascii="Times New Roman" w:hAnsi="Times New Roman" w:cs="Times New Roman"/>
          <w:sz w:val="28"/>
          <w:szCs w:val="28"/>
        </w:rPr>
      </w:pPr>
      <w:r w:rsidRPr="00490F45">
        <w:rPr>
          <w:rFonts w:ascii="Times New Roman" w:hAnsi="Times New Roman" w:cs="Times New Roman"/>
          <w:sz w:val="28"/>
          <w:szCs w:val="28"/>
        </w:rPr>
        <w:t>Output testing</w:t>
      </w:r>
    </w:p>
    <w:p w:rsidR="00371D0A" w:rsidRPr="00490F45" w:rsidRDefault="00371D0A" w:rsidP="00371D0A">
      <w:pPr>
        <w:numPr>
          <w:ilvl w:val="0"/>
          <w:numId w:val="30"/>
        </w:numPr>
        <w:tabs>
          <w:tab w:val="clear" w:pos="360"/>
          <w:tab w:val="left" w:pos="0"/>
          <w:tab w:val="num" w:pos="1080"/>
        </w:tabs>
        <w:spacing w:after="0" w:line="360" w:lineRule="auto"/>
        <w:ind w:left="1080"/>
        <w:jc w:val="both"/>
        <w:rPr>
          <w:rFonts w:ascii="Times New Roman" w:hAnsi="Times New Roman" w:cs="Times New Roman"/>
          <w:sz w:val="28"/>
          <w:szCs w:val="28"/>
        </w:rPr>
      </w:pPr>
      <w:r w:rsidRPr="00490F45">
        <w:rPr>
          <w:rFonts w:ascii="Times New Roman" w:hAnsi="Times New Roman" w:cs="Times New Roman"/>
          <w:sz w:val="28"/>
          <w:szCs w:val="28"/>
        </w:rPr>
        <w:t>White box testing</w:t>
      </w:r>
    </w:p>
    <w:p w:rsidR="00371D0A" w:rsidRPr="00490F45" w:rsidRDefault="00371D0A" w:rsidP="00371D0A">
      <w:pPr>
        <w:numPr>
          <w:ilvl w:val="0"/>
          <w:numId w:val="30"/>
        </w:numPr>
        <w:tabs>
          <w:tab w:val="clear" w:pos="360"/>
          <w:tab w:val="left" w:pos="0"/>
          <w:tab w:val="num" w:pos="1080"/>
        </w:tabs>
        <w:spacing w:after="0" w:line="360" w:lineRule="auto"/>
        <w:ind w:left="1080"/>
        <w:jc w:val="both"/>
        <w:rPr>
          <w:rFonts w:ascii="Times New Roman" w:hAnsi="Times New Roman" w:cs="Times New Roman"/>
          <w:sz w:val="28"/>
          <w:szCs w:val="28"/>
        </w:rPr>
      </w:pPr>
      <w:r w:rsidRPr="00490F45">
        <w:rPr>
          <w:rFonts w:ascii="Times New Roman" w:hAnsi="Times New Roman" w:cs="Times New Roman"/>
          <w:sz w:val="28"/>
          <w:szCs w:val="28"/>
        </w:rPr>
        <w:t>Black box testing</w:t>
      </w:r>
    </w:p>
    <w:p w:rsidR="00371D0A" w:rsidRPr="00490F45" w:rsidRDefault="00371D0A" w:rsidP="00371D0A">
      <w:pPr>
        <w:tabs>
          <w:tab w:val="left" w:pos="0"/>
        </w:tabs>
        <w:spacing w:line="360" w:lineRule="auto"/>
        <w:ind w:left="360"/>
        <w:rPr>
          <w:rFonts w:ascii="Times New Roman" w:hAnsi="Times New Roman" w:cs="Times New Roman"/>
          <w:b/>
          <w:sz w:val="28"/>
          <w:szCs w:val="28"/>
          <w:u w:val="single"/>
        </w:rPr>
      </w:pPr>
    </w:p>
    <w:p w:rsidR="00D50974" w:rsidRPr="00270EB1" w:rsidRDefault="00D50974" w:rsidP="00D50974">
      <w:pPr>
        <w:tabs>
          <w:tab w:val="left" w:pos="0"/>
        </w:tabs>
        <w:spacing w:line="360" w:lineRule="auto"/>
        <w:ind w:left="360"/>
        <w:rPr>
          <w:rFonts w:ascii="Times New Roman" w:hAnsi="Times New Roman" w:cs="Times New Roman"/>
          <w:b/>
          <w:sz w:val="28"/>
          <w:szCs w:val="28"/>
          <w:u w:val="single"/>
        </w:rPr>
      </w:pPr>
      <w:r w:rsidRPr="00270EB1">
        <w:rPr>
          <w:rFonts w:ascii="Times New Roman" w:hAnsi="Times New Roman" w:cs="Times New Roman"/>
          <w:b/>
          <w:sz w:val="28"/>
          <w:szCs w:val="28"/>
          <w:u w:val="single"/>
        </w:rPr>
        <w:lastRenderedPageBreak/>
        <w:t>Unit Testing</w:t>
      </w:r>
    </w:p>
    <w:p w:rsidR="00D50974" w:rsidRPr="006543C6" w:rsidRDefault="00D50974" w:rsidP="00D50974">
      <w:pPr>
        <w:tabs>
          <w:tab w:val="left" w:pos="0"/>
          <w:tab w:val="left" w:pos="900"/>
          <w:tab w:val="left" w:pos="1440"/>
        </w:tabs>
        <w:spacing w:line="360" w:lineRule="auto"/>
        <w:ind w:left="360"/>
        <w:rPr>
          <w:rFonts w:ascii="Times New Roman" w:hAnsi="Times New Roman" w:cs="Times New Roman"/>
          <w:sz w:val="28"/>
          <w:szCs w:val="28"/>
        </w:rPr>
      </w:pPr>
      <w:r w:rsidRPr="006543C6">
        <w:rPr>
          <w:rFonts w:ascii="Times New Roman" w:hAnsi="Times New Roman" w:cs="Times New Roman"/>
          <w:b/>
          <w:sz w:val="28"/>
          <w:szCs w:val="28"/>
        </w:rPr>
        <w:t xml:space="preserve">               </w:t>
      </w:r>
      <w:r w:rsidRPr="006543C6">
        <w:rPr>
          <w:rFonts w:ascii="Times New Roman" w:hAnsi="Times New Roman" w:cs="Times New Roman"/>
          <w:sz w:val="28"/>
          <w:szCs w:val="28"/>
        </w:rPr>
        <w:t>Unit testing focuses verification effort on the smallest unit of software design, module.  This testing was carried out during the coding itself.  In this testing step, each module is found to be working satisfactorily as per the expected output from the module.</w:t>
      </w:r>
    </w:p>
    <w:p w:rsidR="00D50974" w:rsidRPr="00270EB1" w:rsidRDefault="00D50974" w:rsidP="00D50974">
      <w:pPr>
        <w:tabs>
          <w:tab w:val="left" w:pos="0"/>
        </w:tabs>
        <w:spacing w:line="360" w:lineRule="auto"/>
        <w:ind w:left="360"/>
        <w:rPr>
          <w:rFonts w:ascii="Times New Roman" w:hAnsi="Times New Roman" w:cs="Times New Roman"/>
          <w:b/>
          <w:sz w:val="28"/>
          <w:szCs w:val="28"/>
          <w:u w:val="single"/>
        </w:rPr>
      </w:pPr>
      <w:r w:rsidRPr="00270EB1">
        <w:rPr>
          <w:rFonts w:ascii="Times New Roman" w:hAnsi="Times New Roman" w:cs="Times New Roman"/>
          <w:b/>
          <w:sz w:val="28"/>
          <w:szCs w:val="28"/>
          <w:u w:val="single"/>
        </w:rPr>
        <w:t>System Testing</w:t>
      </w:r>
    </w:p>
    <w:p w:rsidR="00D50974" w:rsidRPr="006543C6" w:rsidRDefault="00D50974" w:rsidP="00D50974">
      <w:pPr>
        <w:tabs>
          <w:tab w:val="left" w:pos="0"/>
          <w:tab w:val="left" w:pos="900"/>
          <w:tab w:val="left" w:pos="1440"/>
        </w:tabs>
        <w:spacing w:line="360" w:lineRule="auto"/>
        <w:ind w:left="360"/>
        <w:rPr>
          <w:rFonts w:ascii="Times New Roman" w:hAnsi="Times New Roman" w:cs="Times New Roman"/>
          <w:sz w:val="28"/>
          <w:szCs w:val="28"/>
        </w:rPr>
      </w:pPr>
      <w:r w:rsidRPr="006543C6">
        <w:rPr>
          <w:rFonts w:ascii="Times New Roman" w:hAnsi="Times New Roman" w:cs="Times New Roman"/>
          <w:b/>
          <w:sz w:val="28"/>
          <w:szCs w:val="28"/>
        </w:rPr>
        <w:t xml:space="preserve">               </w:t>
      </w:r>
      <w:r w:rsidRPr="006543C6">
        <w:rPr>
          <w:rFonts w:ascii="Times New Roman" w:hAnsi="Times New Roman" w:cs="Times New Roman"/>
          <w:sz w:val="28"/>
          <w:szCs w:val="28"/>
        </w:rPr>
        <w:t xml:space="preserve">The next level of testing is system testing where the system analyst tests all of </w:t>
      </w:r>
      <w:proofErr w:type="gramStart"/>
      <w:r w:rsidRPr="006543C6">
        <w:rPr>
          <w:rFonts w:ascii="Times New Roman" w:hAnsi="Times New Roman" w:cs="Times New Roman"/>
          <w:sz w:val="28"/>
          <w:szCs w:val="28"/>
        </w:rPr>
        <w:t xml:space="preserve">the </w:t>
      </w:r>
      <w:r>
        <w:rPr>
          <w:rFonts w:ascii="Times New Roman" w:hAnsi="Times New Roman" w:cs="Times New Roman"/>
          <w:sz w:val="28"/>
          <w:szCs w:val="28"/>
        </w:rPr>
        <w:t xml:space="preserve"> </w:t>
      </w:r>
      <w:r w:rsidRPr="006543C6">
        <w:rPr>
          <w:rFonts w:ascii="Times New Roman" w:hAnsi="Times New Roman" w:cs="Times New Roman"/>
          <w:sz w:val="28"/>
          <w:szCs w:val="28"/>
        </w:rPr>
        <w:t>components</w:t>
      </w:r>
      <w:proofErr w:type="gramEnd"/>
      <w:r w:rsidRPr="006543C6">
        <w:rPr>
          <w:rFonts w:ascii="Times New Roman" w:hAnsi="Times New Roman" w:cs="Times New Roman"/>
          <w:sz w:val="28"/>
          <w:szCs w:val="28"/>
        </w:rPr>
        <w:t xml:space="preserve"> to see that they interact correctly when combined as a system.  A series of testing are performed for the newly developed system before the system is ready for user acceptance testing.</w:t>
      </w:r>
    </w:p>
    <w:p w:rsidR="00D50974" w:rsidRPr="00270EB1" w:rsidRDefault="00D50974" w:rsidP="00D50974">
      <w:pPr>
        <w:tabs>
          <w:tab w:val="left" w:pos="0"/>
        </w:tabs>
        <w:spacing w:line="360" w:lineRule="auto"/>
        <w:ind w:left="360"/>
        <w:rPr>
          <w:rFonts w:ascii="Times New Roman" w:hAnsi="Times New Roman" w:cs="Times New Roman"/>
          <w:b/>
          <w:sz w:val="28"/>
          <w:szCs w:val="28"/>
          <w:u w:val="single"/>
        </w:rPr>
      </w:pPr>
      <w:r w:rsidRPr="00270EB1">
        <w:rPr>
          <w:rFonts w:ascii="Times New Roman" w:hAnsi="Times New Roman" w:cs="Times New Roman"/>
          <w:b/>
          <w:sz w:val="28"/>
          <w:szCs w:val="28"/>
          <w:u w:val="single"/>
        </w:rPr>
        <w:t>Validation Testing</w:t>
      </w:r>
    </w:p>
    <w:p w:rsidR="00D50974" w:rsidRPr="006543C6" w:rsidRDefault="00D50974" w:rsidP="00D50974">
      <w:pPr>
        <w:pStyle w:val="BodyTextIndent3"/>
        <w:ind w:firstLine="180"/>
        <w:rPr>
          <w:sz w:val="28"/>
          <w:szCs w:val="28"/>
        </w:rPr>
      </w:pPr>
      <w:r w:rsidRPr="006543C6">
        <w:rPr>
          <w:sz w:val="28"/>
          <w:szCs w:val="28"/>
        </w:rPr>
        <w:t xml:space="preserve">            Validation succeeds when the software functions in a manner that is reasonably expected by the customer.  Software validation is achieved through a series of black box test that demonstrate conformity with the requirements.  Deviations or errors at this step are corrected.</w:t>
      </w:r>
    </w:p>
    <w:p w:rsidR="00D50974" w:rsidRPr="00270EB1" w:rsidRDefault="00D50974" w:rsidP="00D50974">
      <w:pPr>
        <w:tabs>
          <w:tab w:val="left" w:pos="0"/>
        </w:tabs>
        <w:spacing w:line="360" w:lineRule="auto"/>
        <w:ind w:left="360"/>
        <w:rPr>
          <w:rFonts w:ascii="Times New Roman" w:hAnsi="Times New Roman" w:cs="Times New Roman"/>
          <w:b/>
          <w:sz w:val="28"/>
          <w:szCs w:val="28"/>
          <w:u w:val="single"/>
        </w:rPr>
      </w:pPr>
      <w:r w:rsidRPr="00270EB1">
        <w:rPr>
          <w:rFonts w:ascii="Times New Roman" w:hAnsi="Times New Roman" w:cs="Times New Roman"/>
          <w:b/>
          <w:sz w:val="28"/>
          <w:szCs w:val="28"/>
          <w:u w:val="single"/>
        </w:rPr>
        <w:t>Output Testing</w:t>
      </w:r>
    </w:p>
    <w:p w:rsidR="00D50974" w:rsidRPr="006543C6" w:rsidRDefault="00D50974" w:rsidP="00D50974">
      <w:pPr>
        <w:pStyle w:val="BodyTextIndent3"/>
        <w:tabs>
          <w:tab w:val="left" w:pos="1440"/>
        </w:tabs>
        <w:ind w:firstLine="180"/>
        <w:rPr>
          <w:sz w:val="28"/>
          <w:szCs w:val="28"/>
        </w:rPr>
      </w:pPr>
      <w:r w:rsidRPr="006543C6">
        <w:rPr>
          <w:sz w:val="28"/>
          <w:szCs w:val="28"/>
        </w:rPr>
        <w:t xml:space="preserve">             The output generated by the system under consideration is in the format required by the user and the information in the reports is accurate.  It is possible to generate timely reports without any errors.</w:t>
      </w:r>
    </w:p>
    <w:p w:rsidR="00D50974" w:rsidRPr="00270EB1" w:rsidRDefault="00D50974" w:rsidP="00D50974">
      <w:pPr>
        <w:tabs>
          <w:tab w:val="left" w:pos="0"/>
        </w:tabs>
        <w:spacing w:line="360" w:lineRule="auto"/>
        <w:ind w:left="360"/>
        <w:rPr>
          <w:rFonts w:ascii="Times New Roman" w:hAnsi="Times New Roman" w:cs="Times New Roman"/>
          <w:b/>
          <w:sz w:val="28"/>
          <w:szCs w:val="28"/>
          <w:u w:val="single"/>
        </w:rPr>
      </w:pPr>
      <w:r w:rsidRPr="00270EB1">
        <w:rPr>
          <w:rFonts w:ascii="Times New Roman" w:hAnsi="Times New Roman" w:cs="Times New Roman"/>
          <w:b/>
          <w:sz w:val="28"/>
          <w:szCs w:val="28"/>
          <w:u w:val="single"/>
        </w:rPr>
        <w:t>User Acceptance Testing</w:t>
      </w:r>
    </w:p>
    <w:p w:rsidR="00D50974" w:rsidRDefault="00D50974" w:rsidP="00D50974">
      <w:pPr>
        <w:tabs>
          <w:tab w:val="left" w:pos="0"/>
          <w:tab w:val="left" w:pos="1440"/>
        </w:tabs>
        <w:spacing w:line="360" w:lineRule="auto"/>
        <w:ind w:left="360" w:firstLine="41"/>
        <w:rPr>
          <w:rFonts w:ascii="Times New Roman" w:hAnsi="Times New Roman" w:cs="Times New Roman"/>
          <w:b/>
          <w:sz w:val="28"/>
          <w:szCs w:val="28"/>
          <w:u w:val="single"/>
        </w:rPr>
      </w:pPr>
      <w:r w:rsidRPr="006543C6">
        <w:rPr>
          <w:rFonts w:ascii="Times New Roman" w:hAnsi="Times New Roman" w:cs="Times New Roman"/>
          <w:sz w:val="28"/>
          <w:szCs w:val="28"/>
        </w:rPr>
        <w:t xml:space="preserve">           User acceptance of a system is a key factor for the success of any system.   The system under consideration was tested for user acceptance by constantly keeping in touch with prospective system users at the time of developing and making changes wherever required.  </w:t>
      </w:r>
    </w:p>
    <w:p w:rsidR="00D50974" w:rsidRDefault="00D50974" w:rsidP="00D50974">
      <w:pPr>
        <w:rPr>
          <w:rFonts w:ascii="Times New Roman" w:hAnsi="Times New Roman" w:cs="Times New Roman"/>
          <w:b/>
          <w:sz w:val="28"/>
          <w:szCs w:val="28"/>
          <w:u w:val="single"/>
        </w:rPr>
      </w:pPr>
    </w:p>
    <w:p w:rsidR="00D50974" w:rsidRDefault="00D50974" w:rsidP="00D50974">
      <w:pPr>
        <w:rPr>
          <w:rFonts w:ascii="Times New Roman" w:hAnsi="Times New Roman" w:cs="Times New Roman"/>
          <w:b/>
          <w:sz w:val="28"/>
          <w:szCs w:val="28"/>
          <w:u w:val="single"/>
        </w:rPr>
      </w:pPr>
    </w:p>
    <w:p w:rsidR="00D50974" w:rsidRDefault="00D50974" w:rsidP="00D50974">
      <w:pPr>
        <w:rPr>
          <w:rFonts w:ascii="Times New Roman" w:hAnsi="Times New Roman" w:cs="Times New Roman"/>
          <w:b/>
          <w:sz w:val="28"/>
          <w:szCs w:val="28"/>
          <w:u w:val="single"/>
        </w:rPr>
      </w:pPr>
    </w:p>
    <w:p w:rsidR="00D50974" w:rsidRPr="006543C6" w:rsidRDefault="00D50974" w:rsidP="00D50974">
      <w:pPr>
        <w:rPr>
          <w:rFonts w:ascii="Times New Roman" w:hAnsi="Times New Roman" w:cs="Times New Roman"/>
          <w:b/>
          <w:sz w:val="28"/>
          <w:szCs w:val="28"/>
          <w:u w:val="single"/>
        </w:rPr>
      </w:pPr>
      <w:r w:rsidRPr="006543C6">
        <w:rPr>
          <w:rFonts w:ascii="Times New Roman" w:hAnsi="Times New Roman" w:cs="Times New Roman"/>
          <w:b/>
          <w:sz w:val="28"/>
          <w:szCs w:val="28"/>
          <w:u w:val="single"/>
        </w:rPr>
        <w:t>White-Box Testing:</w:t>
      </w:r>
    </w:p>
    <w:p w:rsidR="00D50974" w:rsidRPr="006543C6" w:rsidRDefault="00D50974" w:rsidP="00D50974">
      <w:pPr>
        <w:spacing w:line="360" w:lineRule="auto"/>
        <w:rPr>
          <w:rFonts w:ascii="Times New Roman" w:hAnsi="Times New Roman" w:cs="Times New Roman"/>
          <w:sz w:val="28"/>
          <w:szCs w:val="28"/>
        </w:rPr>
      </w:pPr>
      <w:r w:rsidRPr="006543C6">
        <w:rPr>
          <w:rFonts w:ascii="Times New Roman" w:hAnsi="Times New Roman" w:cs="Times New Roman"/>
          <w:sz w:val="28"/>
          <w:szCs w:val="28"/>
        </w:rPr>
        <w:tab/>
        <w:t xml:space="preserve">White-box </w:t>
      </w:r>
      <w:proofErr w:type="gramStart"/>
      <w:r w:rsidRPr="006543C6">
        <w:rPr>
          <w:rFonts w:ascii="Times New Roman" w:hAnsi="Times New Roman" w:cs="Times New Roman"/>
          <w:sz w:val="28"/>
          <w:szCs w:val="28"/>
        </w:rPr>
        <w:t>testing</w:t>
      </w:r>
      <w:r>
        <w:rPr>
          <w:rFonts w:ascii="Times New Roman" w:hAnsi="Times New Roman" w:cs="Times New Roman"/>
          <w:sz w:val="28"/>
          <w:szCs w:val="28"/>
        </w:rPr>
        <w:t xml:space="preserve"> </w:t>
      </w:r>
      <w:r w:rsidRPr="006543C6">
        <w:rPr>
          <w:rFonts w:ascii="Times New Roman" w:hAnsi="Times New Roman" w:cs="Times New Roman"/>
          <w:sz w:val="28"/>
          <w:szCs w:val="28"/>
        </w:rPr>
        <w:t>,</w:t>
      </w:r>
      <w:proofErr w:type="gramEnd"/>
      <w:r w:rsidRPr="006543C6">
        <w:rPr>
          <w:rFonts w:ascii="Times New Roman" w:hAnsi="Times New Roman" w:cs="Times New Roman"/>
          <w:sz w:val="28"/>
          <w:szCs w:val="28"/>
        </w:rPr>
        <w:t xml:space="preserve"> sometimes called </w:t>
      </w:r>
      <w:r w:rsidRPr="006543C6">
        <w:rPr>
          <w:rFonts w:ascii="Times New Roman" w:hAnsi="Times New Roman" w:cs="Times New Roman"/>
          <w:i/>
          <w:sz w:val="28"/>
          <w:szCs w:val="28"/>
        </w:rPr>
        <w:t>glass box testing</w:t>
      </w:r>
      <w:r w:rsidRPr="006543C6">
        <w:rPr>
          <w:rFonts w:ascii="Times New Roman" w:hAnsi="Times New Roman" w:cs="Times New Roman"/>
          <w:sz w:val="28"/>
          <w:szCs w:val="28"/>
        </w:rPr>
        <w:t xml:space="preserve"> or </w:t>
      </w:r>
      <w:r w:rsidRPr="006543C6">
        <w:rPr>
          <w:rFonts w:ascii="Times New Roman" w:hAnsi="Times New Roman" w:cs="Times New Roman"/>
          <w:i/>
          <w:sz w:val="28"/>
          <w:szCs w:val="28"/>
        </w:rPr>
        <w:t>code testing</w:t>
      </w:r>
      <w:r w:rsidRPr="006543C6">
        <w:rPr>
          <w:rFonts w:ascii="Times New Roman" w:hAnsi="Times New Roman" w:cs="Times New Roman"/>
          <w:sz w:val="28"/>
          <w:szCs w:val="28"/>
        </w:rPr>
        <w:t>, is a test case design method that uses the control structure of the procedural design to derive test cases.</w:t>
      </w:r>
    </w:p>
    <w:p w:rsidR="00D50974" w:rsidRPr="006543C6" w:rsidRDefault="00D50974" w:rsidP="00D50974">
      <w:pPr>
        <w:spacing w:line="360" w:lineRule="auto"/>
        <w:rPr>
          <w:rFonts w:ascii="Times New Roman" w:hAnsi="Times New Roman" w:cs="Times New Roman"/>
          <w:sz w:val="28"/>
          <w:szCs w:val="28"/>
        </w:rPr>
      </w:pPr>
      <w:r w:rsidRPr="006543C6">
        <w:rPr>
          <w:rFonts w:ascii="Times New Roman" w:hAnsi="Times New Roman" w:cs="Times New Roman"/>
          <w:sz w:val="28"/>
          <w:szCs w:val="28"/>
        </w:rPr>
        <w:tab/>
        <w:t xml:space="preserve">Using white box testing methods, the software engineer can derive test cases that </w:t>
      </w:r>
    </w:p>
    <w:p w:rsidR="00D50974" w:rsidRPr="006543C6" w:rsidRDefault="00D50974" w:rsidP="00D50974">
      <w:pPr>
        <w:pStyle w:val="ListParagraph"/>
        <w:numPr>
          <w:ilvl w:val="0"/>
          <w:numId w:val="31"/>
        </w:numPr>
        <w:spacing w:after="0" w:line="360" w:lineRule="auto"/>
        <w:rPr>
          <w:sz w:val="28"/>
          <w:szCs w:val="28"/>
        </w:rPr>
      </w:pPr>
      <w:r w:rsidRPr="006543C6">
        <w:rPr>
          <w:sz w:val="28"/>
          <w:szCs w:val="28"/>
        </w:rPr>
        <w:t>Guarantee that all independent paths within a module have been exercised at least once</w:t>
      </w:r>
    </w:p>
    <w:p w:rsidR="00D50974" w:rsidRPr="006543C6" w:rsidRDefault="00D50974" w:rsidP="00D50974">
      <w:pPr>
        <w:pStyle w:val="ListParagraph"/>
        <w:numPr>
          <w:ilvl w:val="0"/>
          <w:numId w:val="31"/>
        </w:numPr>
        <w:spacing w:after="0" w:line="360" w:lineRule="auto"/>
        <w:rPr>
          <w:sz w:val="28"/>
          <w:szCs w:val="28"/>
        </w:rPr>
      </w:pPr>
      <w:r w:rsidRPr="006543C6">
        <w:rPr>
          <w:sz w:val="28"/>
          <w:szCs w:val="28"/>
        </w:rPr>
        <w:t>Exercise all logical decisions on their true or false sides</w:t>
      </w:r>
    </w:p>
    <w:p w:rsidR="00D50974" w:rsidRPr="006543C6" w:rsidRDefault="00D50974" w:rsidP="00D50974">
      <w:pPr>
        <w:pStyle w:val="ListParagraph"/>
        <w:numPr>
          <w:ilvl w:val="0"/>
          <w:numId w:val="31"/>
        </w:numPr>
        <w:spacing w:after="0" w:line="360" w:lineRule="auto"/>
        <w:rPr>
          <w:sz w:val="28"/>
          <w:szCs w:val="28"/>
        </w:rPr>
      </w:pPr>
      <w:r w:rsidRPr="006543C6">
        <w:rPr>
          <w:sz w:val="28"/>
          <w:szCs w:val="28"/>
        </w:rPr>
        <w:t>Execute all loops at their true boundaries and within their operational bounds</w:t>
      </w:r>
    </w:p>
    <w:p w:rsidR="00D50974" w:rsidRPr="006543C6" w:rsidRDefault="00D50974" w:rsidP="00D50974">
      <w:pPr>
        <w:pStyle w:val="ListParagraph"/>
        <w:numPr>
          <w:ilvl w:val="0"/>
          <w:numId w:val="31"/>
        </w:numPr>
        <w:spacing w:after="0" w:line="360" w:lineRule="auto"/>
        <w:rPr>
          <w:sz w:val="28"/>
          <w:szCs w:val="28"/>
        </w:rPr>
      </w:pPr>
      <w:r w:rsidRPr="006543C6">
        <w:rPr>
          <w:sz w:val="28"/>
          <w:szCs w:val="28"/>
        </w:rPr>
        <w:t>Exercise internal data structures to ensure their validity</w:t>
      </w:r>
    </w:p>
    <w:p w:rsidR="00D50974" w:rsidRPr="006543C6" w:rsidRDefault="00D50974" w:rsidP="00D50974">
      <w:pPr>
        <w:spacing w:line="360" w:lineRule="auto"/>
        <w:rPr>
          <w:rFonts w:ascii="Times New Roman" w:hAnsi="Times New Roman" w:cs="Times New Roman"/>
          <w:sz w:val="28"/>
          <w:szCs w:val="28"/>
        </w:rPr>
      </w:pPr>
      <w:r w:rsidRPr="006543C6">
        <w:rPr>
          <w:rFonts w:ascii="Times New Roman" w:hAnsi="Times New Roman" w:cs="Times New Roman"/>
          <w:sz w:val="28"/>
          <w:szCs w:val="28"/>
        </w:rPr>
        <w:t>Even though white box testing seems to be an ideal method for testing, it does not guarantee failures from faulty dat. Secondly it is difficult to conduct such extensive and exhaustive testing in large organizations.</w:t>
      </w:r>
    </w:p>
    <w:p w:rsidR="00606BC3" w:rsidRDefault="00606BC3" w:rsidP="00D50974">
      <w:pPr>
        <w:spacing w:line="360" w:lineRule="auto"/>
        <w:rPr>
          <w:rFonts w:ascii="Times New Roman" w:hAnsi="Times New Roman" w:cs="Times New Roman"/>
          <w:b/>
          <w:sz w:val="28"/>
          <w:szCs w:val="28"/>
          <w:u w:val="single"/>
        </w:rPr>
      </w:pPr>
    </w:p>
    <w:p w:rsidR="00D50974" w:rsidRPr="006543C6" w:rsidRDefault="00D50974" w:rsidP="00D50974">
      <w:pPr>
        <w:spacing w:line="360" w:lineRule="auto"/>
        <w:rPr>
          <w:rFonts w:ascii="Times New Roman" w:hAnsi="Times New Roman" w:cs="Times New Roman"/>
          <w:sz w:val="28"/>
          <w:szCs w:val="28"/>
        </w:rPr>
      </w:pPr>
      <w:r w:rsidRPr="006543C6">
        <w:rPr>
          <w:rFonts w:ascii="Times New Roman" w:hAnsi="Times New Roman" w:cs="Times New Roman"/>
          <w:b/>
          <w:sz w:val="28"/>
          <w:szCs w:val="28"/>
          <w:u w:val="single"/>
        </w:rPr>
        <w:t>Black-box testing:</w:t>
      </w:r>
    </w:p>
    <w:p w:rsidR="001F2E59" w:rsidRDefault="00D50974" w:rsidP="001F2E59">
      <w:pPr>
        <w:spacing w:line="360" w:lineRule="auto"/>
        <w:ind w:firstLine="720"/>
        <w:rPr>
          <w:rFonts w:ascii="Times New Roman" w:hAnsi="Times New Roman" w:cs="Times New Roman"/>
          <w:sz w:val="28"/>
          <w:szCs w:val="28"/>
        </w:rPr>
      </w:pPr>
      <w:r w:rsidRPr="006543C6">
        <w:rPr>
          <w:rFonts w:ascii="Times New Roman" w:hAnsi="Times New Roman" w:cs="Times New Roman"/>
          <w:sz w:val="28"/>
          <w:szCs w:val="28"/>
        </w:rPr>
        <w:t xml:space="preserve">In this method the analyst examines the specifications to see what the program must do under various conditions. Test cases are then developed for a condition or a combination of conditions and submitted for processing. By examining the results the analyst can determine if the specified requirements are </w:t>
      </w:r>
      <w:r w:rsidR="001F2E59">
        <w:rPr>
          <w:rFonts w:ascii="Times New Roman" w:hAnsi="Times New Roman" w:cs="Times New Roman"/>
          <w:sz w:val="28"/>
          <w:szCs w:val="28"/>
        </w:rPr>
        <w:t>satisfy</w:t>
      </w:r>
      <w:r w:rsidR="00110A55">
        <w:rPr>
          <w:rFonts w:ascii="Times New Roman" w:hAnsi="Times New Roman" w:cs="Times New Roman"/>
          <w:sz w:val="28"/>
          <w:szCs w:val="28"/>
        </w:rPr>
        <w:t>.</w:t>
      </w:r>
    </w:p>
    <w:p w:rsidR="004F378E" w:rsidRDefault="004F378E" w:rsidP="001F2E59">
      <w:pPr>
        <w:spacing w:line="360" w:lineRule="auto"/>
        <w:ind w:firstLine="720"/>
        <w:rPr>
          <w:rFonts w:ascii="Times New Roman" w:hAnsi="Times New Roman" w:cs="Times New Roman"/>
          <w:sz w:val="28"/>
          <w:szCs w:val="28"/>
        </w:rPr>
      </w:pPr>
    </w:p>
    <w:p w:rsidR="004F378E" w:rsidRDefault="004F378E" w:rsidP="004F378E">
      <w:pPr>
        <w:spacing w:line="360" w:lineRule="auto"/>
        <w:ind w:firstLine="720"/>
        <w:jc w:val="center"/>
        <w:rPr>
          <w:rFonts w:ascii="Times New Roman" w:hAnsi="Times New Roman" w:cs="Times New Roman"/>
          <w:b/>
          <w:sz w:val="28"/>
          <w:szCs w:val="28"/>
          <w:u w:val="single"/>
        </w:rPr>
      </w:pPr>
      <w:r w:rsidRPr="004F378E">
        <w:rPr>
          <w:rFonts w:ascii="Times New Roman" w:hAnsi="Times New Roman" w:cs="Times New Roman"/>
          <w:b/>
          <w:sz w:val="28"/>
          <w:szCs w:val="28"/>
          <w:u w:val="single"/>
        </w:rPr>
        <w:t>TEST CASES:</w:t>
      </w:r>
    </w:p>
    <w:p w:rsidR="004F378E" w:rsidRPr="004F378E" w:rsidRDefault="004F378E" w:rsidP="004F378E">
      <w:pPr>
        <w:spacing w:line="360" w:lineRule="auto"/>
        <w:ind w:firstLine="720"/>
        <w:jc w:val="center"/>
        <w:rPr>
          <w:rFonts w:ascii="Times New Roman" w:hAnsi="Times New Roman" w:cs="Times New Roman"/>
          <w:b/>
          <w:sz w:val="28"/>
          <w:szCs w:val="28"/>
          <w:u w:val="single"/>
        </w:rPr>
      </w:pPr>
    </w:p>
    <w:tbl>
      <w:tblPr>
        <w:tblStyle w:val="TableGrid"/>
        <w:tblW w:w="9980" w:type="dxa"/>
        <w:tblLook w:val="04A0" w:firstRow="1" w:lastRow="0" w:firstColumn="1" w:lastColumn="0" w:noHBand="0" w:noVBand="1"/>
      </w:tblPr>
      <w:tblGrid>
        <w:gridCol w:w="1996"/>
        <w:gridCol w:w="1996"/>
        <w:gridCol w:w="1996"/>
        <w:gridCol w:w="1996"/>
        <w:gridCol w:w="1996"/>
      </w:tblGrid>
      <w:tr w:rsidR="004F378E" w:rsidTr="00BD41D6">
        <w:trPr>
          <w:trHeight w:val="770"/>
        </w:trPr>
        <w:tc>
          <w:tcPr>
            <w:tcW w:w="1996" w:type="dxa"/>
          </w:tcPr>
          <w:p w:rsidR="004F378E" w:rsidRPr="00110A55" w:rsidRDefault="004F378E" w:rsidP="00BD41D6">
            <w:pPr>
              <w:autoSpaceDE w:val="0"/>
              <w:autoSpaceDN w:val="0"/>
              <w:adjustRightInd w:val="0"/>
              <w:jc w:val="center"/>
              <w:rPr>
                <w:rFonts w:ascii="Times New Roman" w:hAnsi="Times New Roman" w:cs="Times New Roman"/>
                <w:b/>
                <w:sz w:val="28"/>
                <w:szCs w:val="28"/>
              </w:rPr>
            </w:pPr>
            <w:r w:rsidRPr="00110A55">
              <w:rPr>
                <w:rFonts w:ascii="Times New Roman" w:hAnsi="Times New Roman" w:cs="Times New Roman"/>
                <w:b/>
                <w:sz w:val="28"/>
                <w:szCs w:val="28"/>
              </w:rPr>
              <w:t>Test Case ID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b/>
                <w:sz w:val="28"/>
                <w:szCs w:val="28"/>
              </w:rPr>
            </w:pPr>
            <w:r w:rsidRPr="00110A55">
              <w:rPr>
                <w:rFonts w:ascii="Times New Roman" w:hAnsi="Times New Roman" w:cs="Times New Roman"/>
                <w:b/>
                <w:sz w:val="28"/>
                <w:szCs w:val="28"/>
              </w:rPr>
              <w:t>Test Steps</w:t>
            </w:r>
          </w:p>
        </w:tc>
        <w:tc>
          <w:tcPr>
            <w:tcW w:w="1996" w:type="dxa"/>
          </w:tcPr>
          <w:p w:rsidR="004F378E" w:rsidRPr="00110A55" w:rsidRDefault="004F378E" w:rsidP="00BD41D6">
            <w:pPr>
              <w:autoSpaceDE w:val="0"/>
              <w:autoSpaceDN w:val="0"/>
              <w:adjustRightInd w:val="0"/>
              <w:jc w:val="center"/>
              <w:rPr>
                <w:rFonts w:ascii="Times New Roman" w:hAnsi="Times New Roman" w:cs="Times New Roman"/>
                <w:b/>
                <w:sz w:val="28"/>
                <w:szCs w:val="28"/>
              </w:rPr>
            </w:pPr>
            <w:r w:rsidRPr="00110A55">
              <w:rPr>
                <w:rFonts w:ascii="Times New Roman" w:hAnsi="Times New Roman" w:cs="Times New Roman"/>
                <w:b/>
                <w:sz w:val="28"/>
                <w:szCs w:val="28"/>
              </w:rPr>
              <w:t>Test Data</w:t>
            </w:r>
          </w:p>
        </w:tc>
        <w:tc>
          <w:tcPr>
            <w:tcW w:w="1996" w:type="dxa"/>
          </w:tcPr>
          <w:p w:rsidR="004F378E" w:rsidRPr="00110A55" w:rsidRDefault="004F378E" w:rsidP="00BD41D6">
            <w:pPr>
              <w:autoSpaceDE w:val="0"/>
              <w:autoSpaceDN w:val="0"/>
              <w:adjustRightInd w:val="0"/>
              <w:jc w:val="center"/>
              <w:rPr>
                <w:rFonts w:ascii="Times New Roman" w:hAnsi="Times New Roman" w:cs="Times New Roman"/>
                <w:b/>
                <w:sz w:val="28"/>
                <w:szCs w:val="28"/>
              </w:rPr>
            </w:pPr>
            <w:r w:rsidRPr="00110A55">
              <w:rPr>
                <w:rFonts w:ascii="Times New Roman" w:hAnsi="Times New Roman" w:cs="Times New Roman"/>
                <w:b/>
                <w:sz w:val="28"/>
                <w:szCs w:val="28"/>
              </w:rPr>
              <w:t>Expected Result</w:t>
            </w:r>
          </w:p>
        </w:tc>
        <w:tc>
          <w:tcPr>
            <w:tcW w:w="1996" w:type="dxa"/>
          </w:tcPr>
          <w:p w:rsidR="004F378E" w:rsidRPr="00110A55" w:rsidRDefault="004F378E" w:rsidP="00BD41D6">
            <w:pPr>
              <w:autoSpaceDE w:val="0"/>
              <w:autoSpaceDN w:val="0"/>
              <w:adjustRightInd w:val="0"/>
              <w:jc w:val="center"/>
              <w:rPr>
                <w:rFonts w:ascii="Times New Roman" w:hAnsi="Times New Roman" w:cs="Times New Roman"/>
                <w:b/>
                <w:sz w:val="28"/>
                <w:szCs w:val="28"/>
              </w:rPr>
            </w:pPr>
            <w:r w:rsidRPr="00110A55">
              <w:rPr>
                <w:rFonts w:ascii="Times New Roman" w:hAnsi="Times New Roman" w:cs="Times New Roman"/>
                <w:b/>
                <w:sz w:val="28"/>
                <w:szCs w:val="28"/>
              </w:rPr>
              <w:t>Actual Result</w:t>
            </w:r>
          </w:p>
        </w:tc>
      </w:tr>
      <w:tr w:rsidR="004F378E" w:rsidTr="00BD41D6">
        <w:trPr>
          <w:trHeight w:val="1540"/>
        </w:trPr>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01</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Enter Login ID &amp; Password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Enter Correct Login ID &amp; Password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It Should Accept &amp; Open Next Form</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It Accept &amp; Open Next Form</w:t>
            </w:r>
          </w:p>
        </w:tc>
      </w:tr>
      <w:tr w:rsidR="004F378E" w:rsidTr="00BD41D6">
        <w:trPr>
          <w:trHeight w:val="1916"/>
        </w:trPr>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02</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Enter Login ID &amp; Password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Enter Incorrect Login ID &amp; Password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It Should Display An Error Message Box</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It Display An Error Message Box</w:t>
            </w:r>
          </w:p>
        </w:tc>
      </w:tr>
      <w:tr w:rsidR="004F378E" w:rsidTr="00BD41D6">
        <w:trPr>
          <w:trHeight w:val="1522"/>
        </w:trPr>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03</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Enter Value For Name Field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 xml:space="preserve">Enter </w:t>
            </w:r>
            <w:r>
              <w:rPr>
                <w:rFonts w:ascii="Times New Roman" w:hAnsi="Times New Roman" w:cs="Times New Roman"/>
                <w:sz w:val="28"/>
                <w:szCs w:val="28"/>
              </w:rPr>
              <w:t>correct value</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 xml:space="preserve">It should accept and Login </w:t>
            </w:r>
          </w:p>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Successful</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Login Successful</w:t>
            </w:r>
          </w:p>
        </w:tc>
      </w:tr>
      <w:tr w:rsidR="004F378E" w:rsidTr="00BD41D6">
        <w:trPr>
          <w:trHeight w:val="1522"/>
        </w:trPr>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04</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Enter Value For Name Field</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 xml:space="preserve">Enter </w:t>
            </w:r>
            <w:r>
              <w:rPr>
                <w:rFonts w:ascii="Times New Roman" w:hAnsi="Times New Roman" w:cs="Times New Roman"/>
                <w:sz w:val="28"/>
                <w:szCs w:val="28"/>
              </w:rPr>
              <w:t>incorrect value</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 xml:space="preserve">It Should Display An Error Message </w:t>
            </w:r>
          </w:p>
        </w:tc>
        <w:tc>
          <w:tcPr>
            <w:tcW w:w="1996" w:type="dxa"/>
          </w:tcPr>
          <w:p w:rsidR="004F378E" w:rsidRPr="00110A55" w:rsidRDefault="004F378E" w:rsidP="00BD41D6">
            <w:pPr>
              <w:autoSpaceDE w:val="0"/>
              <w:autoSpaceDN w:val="0"/>
              <w:adjustRightInd w:val="0"/>
              <w:jc w:val="center"/>
              <w:rPr>
                <w:rFonts w:ascii="Times New Roman" w:hAnsi="Times New Roman" w:cs="Times New Roman"/>
                <w:sz w:val="28"/>
                <w:szCs w:val="28"/>
              </w:rPr>
            </w:pPr>
            <w:r w:rsidRPr="00110A55">
              <w:rPr>
                <w:rFonts w:ascii="Times New Roman" w:hAnsi="Times New Roman" w:cs="Times New Roman"/>
                <w:sz w:val="28"/>
                <w:szCs w:val="28"/>
              </w:rPr>
              <w:t xml:space="preserve">It Display An Error Message </w:t>
            </w:r>
          </w:p>
        </w:tc>
      </w:tr>
      <w:tr w:rsidR="004F378E" w:rsidTr="00BD41D6">
        <w:trPr>
          <w:trHeight w:val="1540"/>
        </w:trPr>
        <w:tc>
          <w:tcPr>
            <w:tcW w:w="1996" w:type="dxa"/>
          </w:tcPr>
          <w:p w:rsidR="004F378E" w:rsidRPr="004F378E" w:rsidRDefault="004F378E" w:rsidP="00BD41D6">
            <w:pPr>
              <w:autoSpaceDE w:val="0"/>
              <w:autoSpaceDN w:val="0"/>
              <w:adjustRightInd w:val="0"/>
              <w:jc w:val="center"/>
              <w:rPr>
                <w:rFonts w:ascii="Times New Roman" w:hAnsi="Times New Roman" w:cs="Times New Roman"/>
                <w:sz w:val="28"/>
                <w:szCs w:val="28"/>
              </w:rPr>
            </w:pPr>
            <w:r w:rsidRPr="004F378E">
              <w:rPr>
                <w:rFonts w:ascii="Times New Roman" w:hAnsi="Times New Roman" w:cs="Times New Roman"/>
                <w:sz w:val="28"/>
                <w:szCs w:val="28"/>
              </w:rPr>
              <w:t>05</w:t>
            </w:r>
          </w:p>
        </w:tc>
        <w:tc>
          <w:tcPr>
            <w:tcW w:w="1996" w:type="dxa"/>
          </w:tcPr>
          <w:p w:rsidR="004F378E" w:rsidRPr="004F378E" w:rsidRDefault="004F378E" w:rsidP="00BD41D6">
            <w:pPr>
              <w:autoSpaceDE w:val="0"/>
              <w:autoSpaceDN w:val="0"/>
              <w:adjustRightInd w:val="0"/>
              <w:jc w:val="center"/>
              <w:rPr>
                <w:rFonts w:ascii="Times New Roman" w:hAnsi="Times New Roman" w:cs="Times New Roman"/>
                <w:sz w:val="28"/>
                <w:szCs w:val="28"/>
              </w:rPr>
            </w:pPr>
            <w:r w:rsidRPr="004F378E">
              <w:rPr>
                <w:rFonts w:ascii="Times New Roman" w:hAnsi="Times New Roman" w:cs="Times New Roman"/>
                <w:sz w:val="28"/>
                <w:szCs w:val="28"/>
              </w:rPr>
              <w:t>Enter value in every field</w:t>
            </w:r>
          </w:p>
        </w:tc>
        <w:tc>
          <w:tcPr>
            <w:tcW w:w="1996" w:type="dxa"/>
          </w:tcPr>
          <w:p w:rsidR="004F378E" w:rsidRPr="004F378E" w:rsidRDefault="004F378E" w:rsidP="00BD41D6">
            <w:pPr>
              <w:autoSpaceDE w:val="0"/>
              <w:autoSpaceDN w:val="0"/>
              <w:adjustRightInd w:val="0"/>
              <w:jc w:val="center"/>
              <w:rPr>
                <w:rFonts w:ascii="Times New Roman" w:hAnsi="Times New Roman" w:cs="Times New Roman"/>
                <w:sz w:val="28"/>
                <w:szCs w:val="28"/>
              </w:rPr>
            </w:pPr>
            <w:r w:rsidRPr="004F378E">
              <w:rPr>
                <w:rFonts w:ascii="Times New Roman" w:hAnsi="Times New Roman" w:cs="Times New Roman"/>
                <w:sz w:val="28"/>
                <w:szCs w:val="28"/>
              </w:rPr>
              <w:t>Enter correct value in every field</w:t>
            </w:r>
          </w:p>
        </w:tc>
        <w:tc>
          <w:tcPr>
            <w:tcW w:w="1996" w:type="dxa"/>
          </w:tcPr>
          <w:p w:rsidR="004F378E" w:rsidRPr="004F378E" w:rsidRDefault="004F378E" w:rsidP="00BD41D6">
            <w:pPr>
              <w:autoSpaceDE w:val="0"/>
              <w:autoSpaceDN w:val="0"/>
              <w:adjustRightInd w:val="0"/>
              <w:jc w:val="center"/>
              <w:rPr>
                <w:rFonts w:ascii="Times New Roman" w:hAnsi="Times New Roman" w:cs="Times New Roman"/>
                <w:sz w:val="28"/>
                <w:szCs w:val="28"/>
              </w:rPr>
            </w:pPr>
            <w:r w:rsidRPr="004F378E">
              <w:rPr>
                <w:rFonts w:ascii="Times New Roman" w:hAnsi="Times New Roman" w:cs="Times New Roman"/>
                <w:sz w:val="28"/>
                <w:szCs w:val="28"/>
              </w:rPr>
              <w:t>It Should Accept and proceed</w:t>
            </w:r>
          </w:p>
        </w:tc>
        <w:tc>
          <w:tcPr>
            <w:tcW w:w="1996" w:type="dxa"/>
          </w:tcPr>
          <w:p w:rsidR="004F378E" w:rsidRPr="004F378E" w:rsidRDefault="004F378E" w:rsidP="00BD41D6">
            <w:pPr>
              <w:autoSpaceDE w:val="0"/>
              <w:autoSpaceDN w:val="0"/>
              <w:adjustRightInd w:val="0"/>
              <w:jc w:val="center"/>
              <w:rPr>
                <w:rFonts w:ascii="Times New Roman" w:hAnsi="Times New Roman" w:cs="Times New Roman"/>
                <w:sz w:val="28"/>
                <w:szCs w:val="28"/>
              </w:rPr>
            </w:pPr>
            <w:r w:rsidRPr="004F378E">
              <w:rPr>
                <w:rFonts w:ascii="Times New Roman" w:hAnsi="Times New Roman" w:cs="Times New Roman"/>
                <w:sz w:val="28"/>
                <w:szCs w:val="28"/>
              </w:rPr>
              <w:t>It Accept and Proceed.</w:t>
            </w:r>
          </w:p>
          <w:p w:rsidR="004F378E" w:rsidRPr="004F378E" w:rsidRDefault="004F378E" w:rsidP="00BD41D6">
            <w:pPr>
              <w:autoSpaceDE w:val="0"/>
              <w:autoSpaceDN w:val="0"/>
              <w:adjustRightInd w:val="0"/>
              <w:jc w:val="center"/>
              <w:rPr>
                <w:rFonts w:ascii="Times New Roman" w:hAnsi="Times New Roman" w:cs="Times New Roman"/>
                <w:sz w:val="28"/>
                <w:szCs w:val="28"/>
              </w:rPr>
            </w:pPr>
          </w:p>
        </w:tc>
      </w:tr>
      <w:tr w:rsidR="004F378E" w:rsidTr="00BD41D6">
        <w:trPr>
          <w:trHeight w:val="322"/>
        </w:trPr>
        <w:tc>
          <w:tcPr>
            <w:tcW w:w="1996" w:type="dxa"/>
          </w:tcPr>
          <w:p w:rsidR="004F378E" w:rsidRPr="000F4F6E" w:rsidRDefault="004F378E" w:rsidP="00BD41D6">
            <w:pPr>
              <w:jc w:val="center"/>
              <w:rPr>
                <w:rFonts w:ascii="Times New Roman" w:hAnsi="Times New Roman" w:cs="Times New Roman"/>
                <w:sz w:val="28"/>
                <w:szCs w:val="28"/>
              </w:rPr>
            </w:pPr>
            <w:r w:rsidRPr="000F4F6E">
              <w:rPr>
                <w:rFonts w:ascii="Times New Roman" w:hAnsi="Times New Roman" w:cs="Times New Roman"/>
                <w:sz w:val="28"/>
                <w:szCs w:val="28"/>
              </w:rPr>
              <w:t>06</w:t>
            </w:r>
          </w:p>
        </w:tc>
        <w:tc>
          <w:tcPr>
            <w:tcW w:w="1996" w:type="dxa"/>
          </w:tcPr>
          <w:p w:rsidR="004F378E" w:rsidRDefault="004F378E" w:rsidP="00BD41D6">
            <w:r w:rsidRPr="004F378E">
              <w:rPr>
                <w:rFonts w:ascii="Times New Roman" w:hAnsi="Times New Roman" w:cs="Times New Roman"/>
                <w:sz w:val="28"/>
                <w:szCs w:val="28"/>
              </w:rPr>
              <w:t>Enter value in every field</w:t>
            </w:r>
          </w:p>
        </w:tc>
        <w:tc>
          <w:tcPr>
            <w:tcW w:w="1996" w:type="dxa"/>
          </w:tcPr>
          <w:p w:rsidR="004F378E" w:rsidRPr="000F4F6E" w:rsidRDefault="004F378E" w:rsidP="00BD41D6">
            <w:pPr>
              <w:rPr>
                <w:rFonts w:ascii="Times New Roman" w:hAnsi="Times New Roman" w:cs="Times New Roman"/>
                <w:sz w:val="28"/>
                <w:szCs w:val="28"/>
              </w:rPr>
            </w:pPr>
            <w:r w:rsidRPr="000F4F6E">
              <w:rPr>
                <w:rFonts w:ascii="Times New Roman" w:hAnsi="Times New Roman" w:cs="Times New Roman"/>
                <w:sz w:val="28"/>
                <w:szCs w:val="28"/>
              </w:rPr>
              <w:t>Enter incorrect value in every field</w:t>
            </w:r>
          </w:p>
        </w:tc>
        <w:tc>
          <w:tcPr>
            <w:tcW w:w="1996" w:type="dxa"/>
          </w:tcPr>
          <w:p w:rsidR="004F378E" w:rsidRDefault="004F378E" w:rsidP="00BD41D6">
            <w:r w:rsidRPr="00110A55">
              <w:rPr>
                <w:rFonts w:ascii="Times New Roman" w:hAnsi="Times New Roman" w:cs="Times New Roman"/>
                <w:sz w:val="28"/>
                <w:szCs w:val="28"/>
              </w:rPr>
              <w:t>Display An Error Message Box</w:t>
            </w:r>
          </w:p>
        </w:tc>
        <w:tc>
          <w:tcPr>
            <w:tcW w:w="1996" w:type="dxa"/>
          </w:tcPr>
          <w:p w:rsidR="004F378E" w:rsidRDefault="004F378E" w:rsidP="00BD41D6">
            <w:r w:rsidRPr="00110A55">
              <w:rPr>
                <w:rFonts w:ascii="Times New Roman" w:hAnsi="Times New Roman" w:cs="Times New Roman"/>
                <w:sz w:val="28"/>
                <w:szCs w:val="28"/>
              </w:rPr>
              <w:t>It Display An Error Message Box</w:t>
            </w:r>
          </w:p>
        </w:tc>
      </w:tr>
    </w:tbl>
    <w:p w:rsidR="00110A55" w:rsidRDefault="00110A55" w:rsidP="001F2E59">
      <w:pPr>
        <w:spacing w:line="360" w:lineRule="auto"/>
        <w:ind w:firstLine="720"/>
        <w:rPr>
          <w:rFonts w:ascii="Times New Roman" w:hAnsi="Times New Roman" w:cs="Times New Roman"/>
          <w:sz w:val="28"/>
          <w:szCs w:val="28"/>
        </w:rPr>
      </w:pPr>
    </w:p>
    <w:p w:rsidR="00110A55" w:rsidRDefault="00110A55" w:rsidP="001F2E59">
      <w:pPr>
        <w:spacing w:line="360" w:lineRule="auto"/>
        <w:ind w:firstLine="720"/>
        <w:jc w:val="center"/>
        <w:rPr>
          <w:rFonts w:ascii="Times New Roman" w:hAnsi="Times New Roman" w:cs="Times New Roman"/>
          <w:b/>
          <w:color w:val="222222"/>
          <w:sz w:val="32"/>
          <w:szCs w:val="32"/>
          <w:u w:val="single"/>
        </w:rPr>
      </w:pPr>
    </w:p>
    <w:p w:rsidR="006A64AD" w:rsidRDefault="006A64AD" w:rsidP="0026598B">
      <w:pPr>
        <w:rPr>
          <w:rFonts w:ascii="Times New Roman" w:hAnsi="Times New Roman" w:cs="Times New Roman"/>
          <w:b/>
          <w:sz w:val="32"/>
          <w:szCs w:val="32"/>
          <w:u w:val="single"/>
        </w:rPr>
      </w:pPr>
    </w:p>
    <w:p w:rsidR="0026598B" w:rsidRPr="00490F45" w:rsidRDefault="0026598B" w:rsidP="0026598B">
      <w:pPr>
        <w:rPr>
          <w:rFonts w:ascii="Times New Roman" w:hAnsi="Times New Roman" w:cs="Times New Roman"/>
          <w:b/>
          <w:sz w:val="28"/>
          <w:szCs w:val="28"/>
          <w:u w:val="single"/>
        </w:rPr>
      </w:pPr>
      <w:r w:rsidRPr="00490F45">
        <w:rPr>
          <w:rFonts w:ascii="Times New Roman" w:hAnsi="Times New Roman" w:cs="Times New Roman"/>
          <w:b/>
          <w:sz w:val="32"/>
          <w:szCs w:val="32"/>
          <w:u w:val="single"/>
        </w:rPr>
        <w:t>CONCLUSION</w:t>
      </w:r>
      <w:r w:rsidRPr="00490F45">
        <w:rPr>
          <w:rFonts w:ascii="Times New Roman" w:hAnsi="Times New Roman" w:cs="Times New Roman"/>
          <w:b/>
          <w:sz w:val="28"/>
          <w:szCs w:val="28"/>
          <w:u w:val="single"/>
        </w:rPr>
        <w:t>:</w:t>
      </w:r>
    </w:p>
    <w:p w:rsidR="0026598B" w:rsidRPr="00490F45" w:rsidRDefault="0026598B" w:rsidP="0026598B">
      <w:pPr>
        <w:pStyle w:val="BodyText"/>
        <w:spacing w:line="288" w:lineRule="auto"/>
        <w:rPr>
          <w:rFonts w:ascii="Times New Roman" w:hAnsi="Times New Roman" w:cs="Times New Roman"/>
          <w:sz w:val="28"/>
          <w:szCs w:val="28"/>
        </w:rPr>
      </w:pPr>
      <w:r w:rsidRPr="00490F45">
        <w:rPr>
          <w:rFonts w:ascii="Times New Roman" w:hAnsi="Times New Roman" w:cs="Times New Roman"/>
          <w:sz w:val="28"/>
          <w:szCs w:val="28"/>
        </w:rPr>
        <w:t xml:space="preserve">         The “Online TeamChat Application” has been developed to satisfy the need for user and entertainment purpose. The entire system is menu driven and highly interactive.</w:t>
      </w:r>
    </w:p>
    <w:p w:rsidR="0026598B" w:rsidRPr="00490F45" w:rsidRDefault="0026598B" w:rsidP="0026598B">
      <w:pPr>
        <w:pStyle w:val="BodyText"/>
        <w:tabs>
          <w:tab w:val="left" w:pos="1440"/>
        </w:tabs>
        <w:spacing w:line="288" w:lineRule="auto"/>
        <w:rPr>
          <w:rFonts w:ascii="Times New Roman" w:hAnsi="Times New Roman" w:cs="Times New Roman"/>
          <w:sz w:val="28"/>
          <w:szCs w:val="28"/>
        </w:rPr>
      </w:pPr>
      <w:r w:rsidRPr="00490F45">
        <w:rPr>
          <w:rFonts w:ascii="Times New Roman" w:hAnsi="Times New Roman" w:cs="Times New Roman"/>
          <w:sz w:val="28"/>
          <w:szCs w:val="28"/>
        </w:rPr>
        <w:t xml:space="preserve">         The system provides maximum flexibility to the user. All validity checks are taken care by the system during data entry. The timely and well-designed reports helped the management to make critical decisions in time. The actual user of the system is very much pleased by its efficient performance and the user of the package have extremely reduces duplication of words.</w:t>
      </w:r>
    </w:p>
    <w:p w:rsidR="0026598B" w:rsidRPr="00490F45" w:rsidRDefault="0026598B" w:rsidP="0026598B">
      <w:pPr>
        <w:pStyle w:val="BodyText"/>
        <w:tabs>
          <w:tab w:val="left" w:pos="1440"/>
        </w:tabs>
        <w:spacing w:line="288" w:lineRule="auto"/>
        <w:rPr>
          <w:rFonts w:ascii="Times New Roman" w:hAnsi="Times New Roman" w:cs="Times New Roman"/>
          <w:sz w:val="28"/>
          <w:szCs w:val="28"/>
        </w:rPr>
      </w:pPr>
      <w:r w:rsidRPr="00490F45">
        <w:rPr>
          <w:rFonts w:ascii="Times New Roman" w:hAnsi="Times New Roman" w:cs="Times New Roman"/>
          <w:sz w:val="28"/>
          <w:szCs w:val="28"/>
        </w:rPr>
        <w:t xml:space="preserve">        Since the requirements may increase in future, the system can be easily modified accordingly, as the system has been modularized. The future expansion can be done in a concise manner in order to improve the efficiency of the system.</w:t>
      </w:r>
    </w:p>
    <w:p w:rsidR="003A4BF5" w:rsidRPr="00490F45" w:rsidRDefault="003A4BF5" w:rsidP="0026598B">
      <w:pPr>
        <w:tabs>
          <w:tab w:val="left" w:pos="2520"/>
        </w:tabs>
        <w:spacing w:line="360" w:lineRule="auto"/>
        <w:rPr>
          <w:rFonts w:ascii="Times New Roman" w:hAnsi="Times New Roman" w:cs="Times New Roman"/>
          <w:sz w:val="24"/>
          <w:szCs w:val="24"/>
        </w:rPr>
      </w:pPr>
    </w:p>
    <w:p w:rsidR="002A772F" w:rsidRPr="00490F45" w:rsidRDefault="002A772F" w:rsidP="002A772F">
      <w:pP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2A772F" w:rsidRPr="00490F45" w:rsidRDefault="002A772F"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AC4A8F" w:rsidRPr="00490F45" w:rsidRDefault="00AC4A8F" w:rsidP="000859BD">
      <w:pPr>
        <w:tabs>
          <w:tab w:val="left" w:pos="2355"/>
        </w:tabs>
        <w:jc w:val="center"/>
        <w:rPr>
          <w:rFonts w:ascii="Times New Roman" w:hAnsi="Times New Roman" w:cs="Times New Roman"/>
          <w:b/>
          <w:sz w:val="40"/>
          <w:szCs w:val="40"/>
          <w:u w:val="single"/>
        </w:rPr>
      </w:pPr>
    </w:p>
    <w:p w:rsidR="00AC4A8F" w:rsidRPr="00490F45" w:rsidRDefault="00AC4A8F" w:rsidP="000859BD">
      <w:pPr>
        <w:tabs>
          <w:tab w:val="left" w:pos="2355"/>
        </w:tabs>
        <w:jc w:val="center"/>
        <w:rPr>
          <w:rFonts w:ascii="Times New Roman" w:hAnsi="Times New Roman" w:cs="Times New Roman"/>
          <w:b/>
          <w:sz w:val="40"/>
          <w:szCs w:val="40"/>
          <w:u w:val="single"/>
        </w:rPr>
      </w:pPr>
    </w:p>
    <w:p w:rsidR="00AC4A8F" w:rsidRPr="00490F45" w:rsidRDefault="00AC4A8F" w:rsidP="000859BD">
      <w:pPr>
        <w:tabs>
          <w:tab w:val="left" w:pos="2355"/>
        </w:tabs>
        <w:jc w:val="center"/>
        <w:rPr>
          <w:rFonts w:ascii="Times New Roman" w:hAnsi="Times New Roman" w:cs="Times New Roman"/>
          <w:b/>
          <w:sz w:val="40"/>
          <w:szCs w:val="40"/>
          <w:u w:val="single"/>
        </w:rPr>
      </w:pPr>
    </w:p>
    <w:p w:rsidR="00AC4A8F" w:rsidRPr="00490F45" w:rsidRDefault="00AC4A8F" w:rsidP="000859BD">
      <w:pPr>
        <w:tabs>
          <w:tab w:val="left" w:pos="2355"/>
        </w:tabs>
        <w:jc w:val="center"/>
        <w:rPr>
          <w:rFonts w:ascii="Times New Roman" w:hAnsi="Times New Roman" w:cs="Times New Roman"/>
          <w:b/>
          <w:sz w:val="40"/>
          <w:szCs w:val="40"/>
          <w:u w:val="single"/>
        </w:rPr>
      </w:pPr>
    </w:p>
    <w:p w:rsidR="00AC4A8F" w:rsidRPr="00490F45" w:rsidRDefault="00AC4A8F" w:rsidP="000859BD">
      <w:pPr>
        <w:tabs>
          <w:tab w:val="left" w:pos="2355"/>
        </w:tabs>
        <w:jc w:val="center"/>
        <w:rPr>
          <w:rFonts w:ascii="Times New Roman" w:hAnsi="Times New Roman" w:cs="Times New Roman"/>
          <w:b/>
          <w:sz w:val="40"/>
          <w:szCs w:val="40"/>
          <w:u w:val="single"/>
        </w:rPr>
      </w:pPr>
    </w:p>
    <w:p w:rsidR="00AC4A8F" w:rsidRPr="00490F45" w:rsidRDefault="00AC4A8F" w:rsidP="000859BD">
      <w:pPr>
        <w:tabs>
          <w:tab w:val="left" w:pos="2355"/>
        </w:tabs>
        <w:jc w:val="center"/>
        <w:rPr>
          <w:rFonts w:ascii="Times New Roman" w:hAnsi="Times New Roman" w:cs="Times New Roman"/>
          <w:b/>
          <w:sz w:val="40"/>
          <w:szCs w:val="40"/>
          <w:u w:val="single"/>
        </w:rPr>
      </w:pPr>
    </w:p>
    <w:p w:rsidR="002F1CBC" w:rsidRDefault="002F1CBC" w:rsidP="000859BD">
      <w:pPr>
        <w:tabs>
          <w:tab w:val="left" w:pos="2355"/>
        </w:tabs>
        <w:jc w:val="center"/>
        <w:rPr>
          <w:rFonts w:ascii="Times New Roman" w:hAnsi="Times New Roman" w:cs="Times New Roman"/>
          <w:b/>
          <w:sz w:val="40"/>
          <w:szCs w:val="40"/>
          <w:u w:val="single"/>
        </w:rPr>
      </w:pPr>
    </w:p>
    <w:p w:rsidR="000859BD" w:rsidRPr="00490F45" w:rsidRDefault="000859BD" w:rsidP="000859BD">
      <w:pPr>
        <w:tabs>
          <w:tab w:val="left" w:pos="2355"/>
        </w:tabs>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8 Data Entry Form</w:t>
      </w: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0859BD" w:rsidRPr="00490F45" w:rsidRDefault="000859BD"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roofErr w:type="gramStart"/>
      <w:r w:rsidRPr="00490F45">
        <w:rPr>
          <w:rFonts w:ascii="Times New Roman" w:hAnsi="Times New Roman" w:cs="Times New Roman"/>
          <w:b/>
          <w:sz w:val="36"/>
          <w:szCs w:val="36"/>
          <w:u w:val="single"/>
        </w:rPr>
        <w:lastRenderedPageBreak/>
        <w:t>1.Login</w:t>
      </w:r>
      <w:proofErr w:type="gramEnd"/>
      <w:r w:rsidRPr="00490F45">
        <w:rPr>
          <w:rFonts w:ascii="Times New Roman" w:hAnsi="Times New Roman" w:cs="Times New Roman"/>
          <w:b/>
          <w:sz w:val="36"/>
          <w:szCs w:val="36"/>
          <w:u w:val="single"/>
        </w:rPr>
        <w:t xml:space="preserve"> Form:</w:t>
      </w:r>
    </w:p>
    <w:p w:rsidR="00F5598E" w:rsidRPr="00490F45" w:rsidRDefault="000A4626" w:rsidP="002A772F">
      <w:pPr>
        <w:rPr>
          <w:rFonts w:ascii="Times New Roman" w:hAnsi="Times New Roman" w:cs="Times New Roman"/>
          <w:b/>
          <w:sz w:val="36"/>
          <w:szCs w:val="36"/>
          <w:u w:val="single"/>
        </w:rPr>
      </w:pPr>
      <w:r w:rsidRPr="000A4626">
        <w:rPr>
          <w:rFonts w:ascii="Times New Roman" w:hAnsi="Times New Roman" w:cs="Times New Roman"/>
          <w:b/>
          <w:noProof/>
          <w:sz w:val="36"/>
          <w:szCs w:val="36"/>
          <w:u w:val="single"/>
          <w:lang w:bidi="ar-SA"/>
        </w:rPr>
        <w:drawing>
          <wp:inline distT="0" distB="0" distL="0" distR="0">
            <wp:extent cx="5944870" cy="3169263"/>
            <wp:effectExtent l="19050" t="0" r="0" b="0"/>
            <wp:docPr id="4" name="Picture 4" descr="C:\Users\home\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login.PNG"/>
                    <pic:cNvPicPr>
                      <a:picLocks noChangeAspect="1" noChangeArrowheads="1"/>
                    </pic:cNvPicPr>
                  </pic:nvPicPr>
                  <pic:blipFill>
                    <a:blip r:embed="rId18"/>
                    <a:srcRect/>
                    <a:stretch>
                      <a:fillRect/>
                    </a:stretch>
                  </pic:blipFill>
                  <pic:spPr bwMode="auto">
                    <a:xfrm>
                      <a:off x="0" y="0"/>
                      <a:ext cx="5944870" cy="3169263"/>
                    </a:xfrm>
                    <a:prstGeom prst="rect">
                      <a:avLst/>
                    </a:prstGeom>
                    <a:noFill/>
                    <a:ln w="9525">
                      <a:noFill/>
                      <a:miter lim="800000"/>
                      <a:headEnd/>
                      <a:tailEnd/>
                    </a:ln>
                  </pic:spPr>
                </pic:pic>
              </a:graphicData>
            </a:graphic>
          </wp:inline>
        </w:drawing>
      </w:r>
    </w:p>
    <w:p w:rsidR="00E52C8C" w:rsidRPr="00490F45" w:rsidRDefault="00E52C8C" w:rsidP="002A772F">
      <w:pPr>
        <w:rPr>
          <w:rFonts w:ascii="Times New Roman" w:hAnsi="Times New Roman" w:cs="Times New Roman"/>
          <w:b/>
          <w:sz w:val="36"/>
          <w:szCs w:val="36"/>
          <w:u w:val="single"/>
        </w:rPr>
      </w:pPr>
      <w:proofErr w:type="gramStart"/>
      <w:r w:rsidRPr="00490F45">
        <w:rPr>
          <w:rFonts w:ascii="Times New Roman" w:hAnsi="Times New Roman" w:cs="Times New Roman"/>
          <w:b/>
          <w:sz w:val="36"/>
          <w:szCs w:val="36"/>
          <w:u w:val="single"/>
        </w:rPr>
        <w:t>2.Join</w:t>
      </w:r>
      <w:proofErr w:type="gramEnd"/>
      <w:r w:rsidRPr="00490F45">
        <w:rPr>
          <w:rFonts w:ascii="Times New Roman" w:hAnsi="Times New Roman" w:cs="Times New Roman"/>
          <w:b/>
          <w:sz w:val="36"/>
          <w:szCs w:val="36"/>
          <w:u w:val="single"/>
        </w:rPr>
        <w:t xml:space="preserve"> Form:</w:t>
      </w:r>
    </w:p>
    <w:p w:rsidR="00E52C8C" w:rsidRPr="00490F45" w:rsidRDefault="000A4626" w:rsidP="002A772F">
      <w:pPr>
        <w:rPr>
          <w:rFonts w:ascii="Times New Roman" w:hAnsi="Times New Roman" w:cs="Times New Roman"/>
          <w:b/>
          <w:sz w:val="36"/>
          <w:szCs w:val="36"/>
          <w:u w:val="single"/>
        </w:rPr>
      </w:pPr>
      <w:r w:rsidRPr="000A4626">
        <w:rPr>
          <w:rFonts w:ascii="Times New Roman" w:hAnsi="Times New Roman" w:cs="Times New Roman"/>
          <w:b/>
          <w:noProof/>
          <w:sz w:val="36"/>
          <w:szCs w:val="36"/>
          <w:u w:val="single"/>
          <w:lang w:bidi="ar-SA"/>
        </w:rPr>
        <w:drawing>
          <wp:inline distT="0" distB="0" distL="0" distR="0">
            <wp:extent cx="5944870" cy="3174197"/>
            <wp:effectExtent l="19050" t="0" r="0" b="0"/>
            <wp:docPr id="5" name="Picture 3" descr="C:\Users\home\Desktop\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join.PNG"/>
                    <pic:cNvPicPr>
                      <a:picLocks noChangeAspect="1" noChangeArrowheads="1"/>
                    </pic:cNvPicPr>
                  </pic:nvPicPr>
                  <pic:blipFill>
                    <a:blip r:embed="rId19"/>
                    <a:srcRect/>
                    <a:stretch>
                      <a:fillRect/>
                    </a:stretch>
                  </pic:blipFill>
                  <pic:spPr bwMode="auto">
                    <a:xfrm>
                      <a:off x="0" y="0"/>
                      <a:ext cx="5944870" cy="3174197"/>
                    </a:xfrm>
                    <a:prstGeom prst="rect">
                      <a:avLst/>
                    </a:prstGeom>
                    <a:noFill/>
                    <a:ln w="9525">
                      <a:noFill/>
                      <a:miter lim="800000"/>
                      <a:headEnd/>
                      <a:tailEnd/>
                    </a:ln>
                  </pic:spPr>
                </pic:pic>
              </a:graphicData>
            </a:graphic>
          </wp:inline>
        </w:drawing>
      </w:r>
    </w:p>
    <w:p w:rsidR="00E52C8C" w:rsidRPr="00490F45" w:rsidRDefault="00E52C8C" w:rsidP="002A772F">
      <w:pPr>
        <w:rPr>
          <w:rFonts w:ascii="Times New Roman" w:hAnsi="Times New Roman" w:cs="Times New Roman"/>
          <w:b/>
          <w:sz w:val="36"/>
          <w:szCs w:val="36"/>
          <w:u w:val="single"/>
        </w:rPr>
      </w:pPr>
    </w:p>
    <w:p w:rsidR="000A4626" w:rsidRDefault="000A4626" w:rsidP="002A772F">
      <w:pPr>
        <w:rPr>
          <w:rFonts w:ascii="Times New Roman" w:hAnsi="Times New Roman" w:cs="Times New Roman"/>
          <w:b/>
          <w:sz w:val="36"/>
          <w:szCs w:val="36"/>
          <w:u w:val="single"/>
        </w:rPr>
      </w:pPr>
    </w:p>
    <w:p w:rsidR="00E52C8C" w:rsidRDefault="000A4626" w:rsidP="002A772F">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3. Account:</w:t>
      </w:r>
    </w:p>
    <w:p w:rsidR="000A4626" w:rsidRDefault="000A4626" w:rsidP="002A772F">
      <w:pPr>
        <w:rPr>
          <w:rFonts w:ascii="Times New Roman" w:hAnsi="Times New Roman" w:cs="Times New Roman"/>
          <w:b/>
          <w:sz w:val="36"/>
          <w:szCs w:val="36"/>
          <w:u w:val="single"/>
        </w:rPr>
      </w:pPr>
      <w:r w:rsidRPr="000A4626">
        <w:rPr>
          <w:rFonts w:ascii="Times New Roman" w:hAnsi="Times New Roman" w:cs="Times New Roman"/>
          <w:b/>
          <w:noProof/>
          <w:sz w:val="36"/>
          <w:szCs w:val="36"/>
          <w:u w:val="single"/>
          <w:lang w:bidi="ar-SA"/>
        </w:rPr>
        <w:drawing>
          <wp:inline distT="0" distB="0" distL="0" distR="0">
            <wp:extent cx="5944870" cy="3179132"/>
            <wp:effectExtent l="19050" t="0" r="0" b="0"/>
            <wp:docPr id="1" name="Picture 2" descr="C:\Users\home\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account.PNG"/>
                    <pic:cNvPicPr>
                      <a:picLocks noChangeAspect="1" noChangeArrowheads="1"/>
                    </pic:cNvPicPr>
                  </pic:nvPicPr>
                  <pic:blipFill>
                    <a:blip r:embed="rId20"/>
                    <a:srcRect/>
                    <a:stretch>
                      <a:fillRect/>
                    </a:stretch>
                  </pic:blipFill>
                  <pic:spPr bwMode="auto">
                    <a:xfrm>
                      <a:off x="0" y="0"/>
                      <a:ext cx="5944870" cy="3179132"/>
                    </a:xfrm>
                    <a:prstGeom prst="rect">
                      <a:avLst/>
                    </a:prstGeom>
                    <a:noFill/>
                    <a:ln w="9525">
                      <a:noFill/>
                      <a:miter lim="800000"/>
                      <a:headEnd/>
                      <a:tailEnd/>
                    </a:ln>
                  </pic:spPr>
                </pic:pic>
              </a:graphicData>
            </a:graphic>
          </wp:inline>
        </w:drawing>
      </w:r>
    </w:p>
    <w:p w:rsidR="00E52C8C" w:rsidRDefault="00E52C8C" w:rsidP="002A772F">
      <w:pPr>
        <w:rPr>
          <w:rFonts w:ascii="Times New Roman" w:hAnsi="Times New Roman" w:cs="Times New Roman"/>
          <w:b/>
          <w:sz w:val="36"/>
          <w:szCs w:val="36"/>
          <w:u w:val="single"/>
        </w:rPr>
      </w:pPr>
    </w:p>
    <w:p w:rsidR="000A4626" w:rsidRDefault="000A4626" w:rsidP="000A4626">
      <w:pPr>
        <w:rPr>
          <w:rFonts w:ascii="Times New Roman" w:hAnsi="Times New Roman" w:cs="Times New Roman"/>
          <w:b/>
          <w:sz w:val="36"/>
          <w:szCs w:val="36"/>
          <w:u w:val="single"/>
        </w:rPr>
      </w:pPr>
      <w:proofErr w:type="gramStart"/>
      <w:r>
        <w:rPr>
          <w:rFonts w:ascii="Times New Roman" w:hAnsi="Times New Roman" w:cs="Times New Roman"/>
          <w:b/>
          <w:sz w:val="36"/>
          <w:szCs w:val="36"/>
          <w:u w:val="single"/>
        </w:rPr>
        <w:t>5.</w:t>
      </w:r>
      <w:r w:rsidRPr="000A4626">
        <w:rPr>
          <w:rFonts w:ascii="Times New Roman" w:hAnsi="Times New Roman" w:cs="Times New Roman"/>
          <w:b/>
          <w:sz w:val="36"/>
          <w:szCs w:val="36"/>
          <w:u w:val="single"/>
        </w:rPr>
        <w:t>Password</w:t>
      </w:r>
      <w:proofErr w:type="gramEnd"/>
      <w:r w:rsidRPr="000A4626">
        <w:rPr>
          <w:rFonts w:ascii="Times New Roman" w:hAnsi="Times New Roman" w:cs="Times New Roman"/>
          <w:b/>
          <w:sz w:val="36"/>
          <w:szCs w:val="36"/>
          <w:u w:val="single"/>
        </w:rPr>
        <w:t xml:space="preserve"> Recovery:</w:t>
      </w:r>
    </w:p>
    <w:p w:rsidR="000A4626" w:rsidRPr="000A4626" w:rsidRDefault="000A4626" w:rsidP="000A4626">
      <w:pPr>
        <w:rPr>
          <w:rFonts w:ascii="Times New Roman" w:hAnsi="Times New Roman" w:cs="Times New Roman"/>
          <w:b/>
          <w:sz w:val="36"/>
          <w:szCs w:val="36"/>
          <w:u w:val="single"/>
        </w:rPr>
      </w:pPr>
      <w:r w:rsidRPr="000A4626">
        <w:rPr>
          <w:rFonts w:ascii="Times New Roman" w:hAnsi="Times New Roman" w:cs="Times New Roman"/>
          <w:b/>
          <w:noProof/>
          <w:sz w:val="36"/>
          <w:szCs w:val="36"/>
          <w:u w:val="single"/>
          <w:lang w:bidi="ar-SA"/>
        </w:rPr>
        <w:drawing>
          <wp:inline distT="0" distB="0" distL="0" distR="0">
            <wp:extent cx="5944870" cy="3169262"/>
            <wp:effectExtent l="19050" t="0" r="0" b="0"/>
            <wp:docPr id="7" name="Picture 1" descr="C:\Users\home\Desktop\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password recovery.PNG"/>
                    <pic:cNvPicPr>
                      <a:picLocks noChangeAspect="1" noChangeArrowheads="1"/>
                    </pic:cNvPicPr>
                  </pic:nvPicPr>
                  <pic:blipFill>
                    <a:blip r:embed="rId21"/>
                    <a:srcRect/>
                    <a:stretch>
                      <a:fillRect/>
                    </a:stretch>
                  </pic:blipFill>
                  <pic:spPr bwMode="auto">
                    <a:xfrm>
                      <a:off x="0" y="0"/>
                      <a:ext cx="5944870" cy="3169262"/>
                    </a:xfrm>
                    <a:prstGeom prst="rect">
                      <a:avLst/>
                    </a:prstGeom>
                    <a:noFill/>
                    <a:ln w="9525">
                      <a:noFill/>
                      <a:miter lim="800000"/>
                      <a:headEnd/>
                      <a:tailEnd/>
                    </a:ln>
                  </pic:spPr>
                </pic:pic>
              </a:graphicData>
            </a:graphic>
          </wp:inline>
        </w:drawing>
      </w:r>
    </w:p>
    <w:p w:rsidR="000A4626" w:rsidRPr="000A4626" w:rsidRDefault="000A4626" w:rsidP="000A4626">
      <w:pPr>
        <w:pStyle w:val="ListParagraph"/>
        <w:rPr>
          <w:rFonts w:ascii="Times New Roman" w:hAnsi="Times New Roman" w:cs="Times New Roman"/>
          <w:b/>
          <w:sz w:val="36"/>
          <w:szCs w:val="36"/>
          <w:u w:val="single"/>
        </w:rPr>
      </w:pPr>
    </w:p>
    <w:p w:rsidR="000A4626" w:rsidRPr="00490F45" w:rsidRDefault="000A4626" w:rsidP="002A772F">
      <w:pPr>
        <w:rPr>
          <w:rFonts w:ascii="Times New Roman" w:hAnsi="Times New Roman" w:cs="Times New Roman"/>
          <w:b/>
          <w:sz w:val="36"/>
          <w:szCs w:val="36"/>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p>
    <w:p w:rsidR="00467901" w:rsidRPr="00490F45" w:rsidRDefault="00467901" w:rsidP="00467901">
      <w:pPr>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9 Coding Conventions</w:t>
      </w:r>
    </w:p>
    <w:p w:rsidR="00F91C0B" w:rsidRPr="00490F45" w:rsidRDefault="00F91C0B" w:rsidP="00F91C0B">
      <w:pPr>
        <w:spacing w:before="96" w:after="120" w:line="360" w:lineRule="atLeast"/>
        <w:rPr>
          <w:rFonts w:ascii="Times New Roman" w:eastAsia="Kozuka Gothic Pro R" w:hAnsi="Times New Roman" w:cs="Times New Roman"/>
          <w:bCs/>
          <w:sz w:val="28"/>
          <w:szCs w:val="28"/>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411A32" w:rsidRPr="00490F45" w:rsidRDefault="00411A32" w:rsidP="00F91C0B">
      <w:pPr>
        <w:spacing w:before="96" w:after="120" w:line="360" w:lineRule="atLeast"/>
        <w:rPr>
          <w:rFonts w:ascii="Times New Roman" w:eastAsia="Kozuka Gothic Pro R" w:hAnsi="Times New Roman" w:cs="Times New Roman"/>
          <w:b/>
          <w:bCs/>
          <w:sz w:val="28"/>
          <w:szCs w:val="28"/>
          <w:u w:val="single"/>
        </w:rPr>
      </w:pPr>
    </w:p>
    <w:p w:rsidR="00F91C0B" w:rsidRPr="00490F45" w:rsidRDefault="00F91C0B" w:rsidP="00F91C0B">
      <w:pPr>
        <w:spacing w:before="96" w:after="120" w:line="360" w:lineRule="atLeast"/>
        <w:rPr>
          <w:rFonts w:ascii="Times New Roman" w:eastAsia="Kozuka Gothic Pro R" w:hAnsi="Times New Roman" w:cs="Times New Roman"/>
          <w:b/>
          <w:bCs/>
          <w:sz w:val="28"/>
          <w:szCs w:val="28"/>
          <w:u w:val="single"/>
        </w:rPr>
      </w:pPr>
      <w:r w:rsidRPr="00490F45">
        <w:rPr>
          <w:rFonts w:ascii="Times New Roman" w:eastAsia="Kozuka Gothic Pro R" w:hAnsi="Times New Roman" w:cs="Times New Roman"/>
          <w:b/>
          <w:bCs/>
          <w:sz w:val="28"/>
          <w:szCs w:val="28"/>
          <w:u w:val="single"/>
        </w:rPr>
        <w:lastRenderedPageBreak/>
        <w:t>2 TIER DESIGN PATTERN:</w:t>
      </w:r>
    </w:p>
    <w:p w:rsidR="00F91C0B" w:rsidRPr="00490F45" w:rsidRDefault="00F91C0B" w:rsidP="00F91C0B">
      <w:pPr>
        <w:spacing w:before="96" w:after="120" w:line="360" w:lineRule="atLeast"/>
        <w:rPr>
          <w:rFonts w:ascii="Times New Roman" w:hAnsi="Times New Roman" w:cs="Times New Roman"/>
          <w:sz w:val="24"/>
          <w:szCs w:val="24"/>
        </w:rPr>
      </w:pPr>
    </w:p>
    <w:p w:rsidR="00F91C0B" w:rsidRPr="00490F45" w:rsidRDefault="00F91C0B" w:rsidP="00F91C0B">
      <w:pPr>
        <w:spacing w:before="96" w:after="120" w:line="240" w:lineRule="auto"/>
        <w:rPr>
          <w:rFonts w:ascii="Times New Roman" w:eastAsia="Kozuka Gothic Pr6N EL" w:hAnsi="Times New Roman" w:cs="Times New Roman"/>
          <w:sz w:val="28"/>
          <w:szCs w:val="28"/>
        </w:rPr>
      </w:pPr>
      <w:r w:rsidRPr="00490F45">
        <w:rPr>
          <w:rFonts w:ascii="Times New Roman" w:eastAsia="Kozuka Gothic Pr6N EL" w:hAnsi="Times New Roman" w:cs="Times New Roman"/>
          <w:sz w:val="28"/>
          <w:szCs w:val="28"/>
        </w:rPr>
        <w:t>A </w:t>
      </w:r>
      <w:r w:rsidRPr="00490F45">
        <w:rPr>
          <w:rFonts w:ascii="Times New Roman" w:eastAsia="Kozuka Gothic Pr6N EL" w:hAnsi="Times New Roman" w:cs="Times New Roman"/>
          <w:b/>
          <w:bCs/>
          <w:sz w:val="28"/>
          <w:szCs w:val="28"/>
        </w:rPr>
        <w:t>Tier 2 Network</w:t>
      </w:r>
      <w:r w:rsidRPr="00490F45">
        <w:rPr>
          <w:rFonts w:ascii="Times New Roman" w:eastAsia="Kozuka Gothic Pr6N EL" w:hAnsi="Times New Roman" w:cs="Times New Roman"/>
          <w:sz w:val="28"/>
          <w:szCs w:val="28"/>
        </w:rPr>
        <w:t> is an </w:t>
      </w:r>
      <w:hyperlink r:id="rId22" w:tooltip="Internet service provider" w:history="1">
        <w:r w:rsidRPr="00490F45">
          <w:rPr>
            <w:rStyle w:val="Hyperlink"/>
            <w:rFonts w:ascii="Times New Roman" w:eastAsia="Kozuka Gothic Pr6N EL" w:hAnsi="Times New Roman" w:cs="Times New Roman"/>
            <w:color w:val="0B0080"/>
            <w:sz w:val="28"/>
            <w:szCs w:val="28"/>
          </w:rPr>
          <w:t>Internet service provider</w:t>
        </w:r>
      </w:hyperlink>
      <w:r w:rsidRPr="00490F45">
        <w:rPr>
          <w:rFonts w:ascii="Times New Roman" w:eastAsia="Kozuka Gothic Pr6N EL" w:hAnsi="Times New Roman" w:cs="Times New Roman"/>
          <w:sz w:val="28"/>
          <w:szCs w:val="28"/>
        </w:rPr>
        <w:t> who engages in the practice of </w:t>
      </w:r>
      <w:hyperlink r:id="rId23" w:tooltip="Peering" w:history="1">
        <w:r w:rsidRPr="00490F45">
          <w:rPr>
            <w:rStyle w:val="Hyperlink"/>
            <w:rFonts w:ascii="Times New Roman" w:eastAsia="Kozuka Gothic Pr6N EL" w:hAnsi="Times New Roman" w:cs="Times New Roman"/>
            <w:color w:val="0B0080"/>
            <w:sz w:val="28"/>
            <w:szCs w:val="28"/>
          </w:rPr>
          <w:t>peering</w:t>
        </w:r>
      </w:hyperlink>
      <w:r w:rsidRPr="00490F45">
        <w:rPr>
          <w:rFonts w:ascii="Times New Roman" w:eastAsia="Kozuka Gothic Pr6N EL" w:hAnsi="Times New Roman" w:cs="Times New Roman"/>
          <w:sz w:val="28"/>
          <w:szCs w:val="28"/>
        </w:rPr>
        <w:t> with other networks, but who still purchases </w:t>
      </w:r>
      <w:hyperlink r:id="rId24" w:tooltip="IP transit" w:history="1">
        <w:r w:rsidRPr="00490F45">
          <w:rPr>
            <w:rStyle w:val="Hyperlink"/>
            <w:rFonts w:ascii="Times New Roman" w:eastAsia="Kozuka Gothic Pr6N EL" w:hAnsi="Times New Roman" w:cs="Times New Roman"/>
            <w:color w:val="0B0080"/>
            <w:sz w:val="28"/>
            <w:szCs w:val="28"/>
          </w:rPr>
          <w:t>IP transit</w:t>
        </w:r>
      </w:hyperlink>
      <w:r w:rsidRPr="00490F45">
        <w:rPr>
          <w:rFonts w:ascii="Times New Roman" w:eastAsia="Kozuka Gothic Pr6N EL" w:hAnsi="Times New Roman" w:cs="Times New Roman"/>
          <w:sz w:val="28"/>
          <w:szCs w:val="28"/>
        </w:rPr>
        <w:t> to reach some portion of the Internet.</w:t>
      </w:r>
    </w:p>
    <w:p w:rsidR="00F91C0B" w:rsidRPr="00490F45" w:rsidRDefault="00F91C0B" w:rsidP="00F91C0B">
      <w:pPr>
        <w:spacing w:before="96" w:after="120" w:line="240" w:lineRule="auto"/>
        <w:rPr>
          <w:rFonts w:ascii="Times New Roman" w:hAnsi="Times New Roman" w:cs="Times New Roman"/>
          <w:sz w:val="28"/>
          <w:szCs w:val="28"/>
        </w:rPr>
      </w:pPr>
      <w:r w:rsidRPr="00490F45">
        <w:rPr>
          <w:rFonts w:ascii="Times New Roman" w:eastAsia="Kozuka Gothic Pr6N EL" w:hAnsi="Times New Roman" w:cs="Times New Roman"/>
          <w:sz w:val="28"/>
          <w:szCs w:val="28"/>
        </w:rPr>
        <w:t>Tier 2 providers are the most common providers on the </w:t>
      </w:r>
      <w:hyperlink r:id="rId25" w:tooltip="Internet" w:history="1">
        <w:r w:rsidRPr="00490F45">
          <w:rPr>
            <w:rStyle w:val="Hyperlink"/>
            <w:rFonts w:ascii="Times New Roman" w:eastAsia="Kozuka Gothic Pr6N EL" w:hAnsi="Times New Roman" w:cs="Times New Roman"/>
            <w:color w:val="0B0080"/>
            <w:sz w:val="28"/>
            <w:szCs w:val="28"/>
          </w:rPr>
          <w:t>Internet</w:t>
        </w:r>
      </w:hyperlink>
      <w:r w:rsidRPr="00490F45">
        <w:rPr>
          <w:rFonts w:ascii="Times New Roman" w:eastAsia="Kozuka Gothic Pr6N EL" w:hAnsi="Times New Roman" w:cs="Times New Roman"/>
          <w:sz w:val="28"/>
          <w:szCs w:val="28"/>
        </w:rPr>
        <w:t> as it is much easier to purchase </w:t>
      </w:r>
      <w:hyperlink r:id="rId26" w:tooltip="IP Transit (Internet)" w:history="1">
        <w:r w:rsidRPr="00490F45">
          <w:rPr>
            <w:rStyle w:val="Hyperlink"/>
            <w:rFonts w:ascii="Times New Roman" w:eastAsia="Kozuka Gothic Pr6N EL" w:hAnsi="Times New Roman" w:cs="Times New Roman"/>
            <w:color w:val="0B0080"/>
            <w:sz w:val="28"/>
            <w:szCs w:val="28"/>
          </w:rPr>
          <w:t>transit</w:t>
        </w:r>
      </w:hyperlink>
      <w:r w:rsidRPr="00490F45">
        <w:rPr>
          <w:rFonts w:ascii="Times New Roman" w:eastAsia="Kozuka Gothic Pr6N EL" w:hAnsi="Times New Roman" w:cs="Times New Roman"/>
          <w:sz w:val="28"/>
          <w:szCs w:val="28"/>
        </w:rPr>
        <w:t> from a </w:t>
      </w:r>
      <w:hyperlink r:id="rId27" w:tooltip="Tier 1 network" w:history="1">
        <w:r w:rsidRPr="00490F45">
          <w:rPr>
            <w:rStyle w:val="Hyperlink"/>
            <w:rFonts w:ascii="Times New Roman" w:eastAsia="Kozuka Gothic Pr6N EL" w:hAnsi="Times New Roman" w:cs="Times New Roman"/>
            <w:color w:val="0B0080"/>
            <w:sz w:val="28"/>
            <w:szCs w:val="28"/>
          </w:rPr>
          <w:t>Tier 1 network</w:t>
        </w:r>
      </w:hyperlink>
      <w:r w:rsidRPr="00490F45">
        <w:rPr>
          <w:rFonts w:ascii="Times New Roman" w:eastAsia="Kozuka Gothic Pr6N EL" w:hAnsi="Times New Roman" w:cs="Times New Roman"/>
          <w:sz w:val="28"/>
          <w:szCs w:val="28"/>
        </w:rPr>
        <w:t> than it is to peer with them and then attempt to push into becoming a Tier 1 carrier</w:t>
      </w:r>
      <w:r w:rsidRPr="00490F45">
        <w:rPr>
          <w:rFonts w:ascii="Times New Roman" w:hAnsi="Times New Roman" w:cs="Times New Roman"/>
          <w:sz w:val="28"/>
          <w:szCs w:val="28"/>
        </w:rPr>
        <w:t>.</w:t>
      </w:r>
    </w:p>
    <w:p w:rsidR="00F91C0B" w:rsidRPr="00490F45" w:rsidRDefault="00F91C0B" w:rsidP="00F91C0B">
      <w:pPr>
        <w:shd w:val="clear" w:color="auto" w:fill="F9F9F9"/>
        <w:spacing w:after="120"/>
        <w:jc w:val="center"/>
        <w:rPr>
          <w:rFonts w:ascii="Times New Roman" w:hAnsi="Times New Roman" w:cs="Times New Roman"/>
          <w:sz w:val="18"/>
          <w:szCs w:val="18"/>
        </w:rPr>
      </w:pPr>
      <w:r w:rsidRPr="00490F45">
        <w:rPr>
          <w:rFonts w:ascii="Times New Roman" w:hAnsi="Times New Roman" w:cs="Times New Roman"/>
          <w:noProof/>
          <w:color w:val="0B0080"/>
          <w:sz w:val="18"/>
          <w:szCs w:val="18"/>
          <w:lang w:bidi="ar-SA"/>
        </w:rPr>
        <w:drawing>
          <wp:inline distT="0" distB="0" distL="0" distR="0">
            <wp:extent cx="6273165" cy="3668395"/>
            <wp:effectExtent l="0" t="0" r="0" b="8255"/>
            <wp:docPr id="12" name="Picture 572" descr="Internet Connectivity Distribution &amp; Core.sv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ernet Connectivity Distribution &amp; Core.sv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3165" cy="3668395"/>
                    </a:xfrm>
                    <a:prstGeom prst="rect">
                      <a:avLst/>
                    </a:prstGeom>
                    <a:noFill/>
                    <a:ln>
                      <a:noFill/>
                    </a:ln>
                  </pic:spPr>
                </pic:pic>
              </a:graphicData>
            </a:graphic>
          </wp:inline>
        </w:drawing>
      </w:r>
    </w:p>
    <w:p w:rsidR="00F91C0B" w:rsidRPr="00490F45" w:rsidRDefault="00F91C0B" w:rsidP="00F91C0B">
      <w:pPr>
        <w:rPr>
          <w:rFonts w:ascii="Times New Roman" w:hAnsi="Times New Roman" w:cs="Times New Roman"/>
          <w:sz w:val="20"/>
        </w:rPr>
      </w:pPr>
    </w:p>
    <w:p w:rsidR="00F91C0B" w:rsidRPr="00490F45" w:rsidRDefault="00F91C0B" w:rsidP="00F91C0B">
      <w:pPr>
        <w:rPr>
          <w:rFonts w:ascii="Times New Roman" w:eastAsia="Kozuka Gothic Pro R" w:hAnsi="Times New Roman" w:cs="Times New Roman"/>
          <w:b/>
          <w:sz w:val="32"/>
          <w:szCs w:val="32"/>
        </w:rPr>
      </w:pPr>
      <w:r w:rsidRPr="00490F45">
        <w:rPr>
          <w:rFonts w:ascii="Times New Roman" w:eastAsia="Kozuka Gothic Pro R" w:hAnsi="Times New Roman" w:cs="Times New Roman"/>
          <w:b/>
          <w:sz w:val="32"/>
          <w:szCs w:val="32"/>
          <w:u w:val="single"/>
        </w:rPr>
        <w:t>Advantage of 2 Tiers</w:t>
      </w:r>
      <w:r w:rsidRPr="00490F45">
        <w:rPr>
          <w:rFonts w:ascii="Times New Roman" w:eastAsia="Kozuka Gothic Pro R" w:hAnsi="Times New Roman" w:cs="Times New Roman"/>
          <w:b/>
          <w:sz w:val="32"/>
          <w:szCs w:val="32"/>
        </w:rPr>
        <w:t>:</w:t>
      </w:r>
    </w:p>
    <w:p w:rsidR="00F91C0B" w:rsidRPr="00490F45" w:rsidRDefault="00F91C0B" w:rsidP="00F91C0B">
      <w:pPr>
        <w:numPr>
          <w:ilvl w:val="0"/>
          <w:numId w:val="13"/>
        </w:numPr>
        <w:spacing w:before="100" w:beforeAutospacing="1" w:after="100" w:afterAutospacing="1" w:line="240" w:lineRule="auto"/>
        <w:rPr>
          <w:rFonts w:ascii="Times New Roman" w:eastAsia="Kozuka Gothic Pr6N EL" w:hAnsi="Times New Roman" w:cs="Times New Roman"/>
          <w:color w:val="000000"/>
          <w:sz w:val="28"/>
          <w:szCs w:val="28"/>
        </w:rPr>
      </w:pPr>
      <w:r w:rsidRPr="00490F45">
        <w:rPr>
          <w:rFonts w:ascii="Times New Roman" w:eastAsia="Kozuka Gothic Pr6N EL" w:hAnsi="Times New Roman" w:cs="Times New Roman"/>
          <w:color w:val="000000"/>
          <w:sz w:val="28"/>
          <w:szCs w:val="28"/>
        </w:rPr>
        <w:t>Fast application development time</w:t>
      </w:r>
    </w:p>
    <w:p w:rsidR="00F91C0B" w:rsidRPr="00490F45" w:rsidRDefault="00F91C0B" w:rsidP="00F91C0B">
      <w:pPr>
        <w:numPr>
          <w:ilvl w:val="0"/>
          <w:numId w:val="13"/>
        </w:numPr>
        <w:spacing w:before="100" w:beforeAutospacing="1" w:after="100" w:afterAutospacing="1" w:line="240" w:lineRule="auto"/>
        <w:rPr>
          <w:rFonts w:ascii="Times New Roman" w:eastAsia="Kozuka Gothic Pr6N EL" w:hAnsi="Times New Roman" w:cs="Times New Roman"/>
          <w:color w:val="000000"/>
          <w:sz w:val="28"/>
          <w:szCs w:val="28"/>
        </w:rPr>
      </w:pPr>
      <w:r w:rsidRPr="00490F45">
        <w:rPr>
          <w:rFonts w:ascii="Times New Roman" w:eastAsia="Kozuka Gothic Pr6N EL" w:hAnsi="Times New Roman" w:cs="Times New Roman"/>
          <w:color w:val="000000"/>
          <w:sz w:val="28"/>
          <w:szCs w:val="28"/>
        </w:rPr>
        <w:t>Available tools are robust and lend themselves to fast prototyping to insure user needs a met accurately and completely.</w:t>
      </w:r>
    </w:p>
    <w:p w:rsidR="00F91C0B" w:rsidRPr="00490F45" w:rsidRDefault="00F91C0B" w:rsidP="00F91C0B">
      <w:pPr>
        <w:numPr>
          <w:ilvl w:val="0"/>
          <w:numId w:val="13"/>
        </w:numPr>
        <w:spacing w:before="100" w:beforeAutospacing="1" w:after="100" w:afterAutospacing="1" w:line="240" w:lineRule="auto"/>
        <w:rPr>
          <w:rFonts w:ascii="Times New Roman" w:eastAsia="Kozuka Gothic Pr6N EL" w:hAnsi="Times New Roman" w:cs="Times New Roman"/>
          <w:color w:val="000000"/>
          <w:sz w:val="28"/>
          <w:szCs w:val="28"/>
        </w:rPr>
      </w:pPr>
      <w:r w:rsidRPr="00490F45">
        <w:rPr>
          <w:rFonts w:ascii="Times New Roman" w:eastAsia="Kozuka Gothic Pr6N EL" w:hAnsi="Times New Roman" w:cs="Times New Roman"/>
          <w:color w:val="000000"/>
          <w:sz w:val="28"/>
          <w:szCs w:val="28"/>
        </w:rPr>
        <w:t>Conducive to environments with homogeneous clients, homogeneous applications, and static business rules.</w:t>
      </w:r>
    </w:p>
    <w:p w:rsidR="00F91C0B" w:rsidRPr="00490F45" w:rsidRDefault="00F91C0B" w:rsidP="00F91C0B">
      <w:pPr>
        <w:numPr>
          <w:ilvl w:val="0"/>
          <w:numId w:val="13"/>
        </w:numPr>
        <w:spacing w:before="100" w:beforeAutospacing="1" w:after="100" w:afterAutospacing="1" w:line="240" w:lineRule="auto"/>
        <w:rPr>
          <w:rFonts w:ascii="Times New Roman" w:eastAsia="Kozuka Gothic Pr6N EL" w:hAnsi="Times New Roman" w:cs="Times New Roman"/>
          <w:color w:val="000000"/>
          <w:sz w:val="28"/>
          <w:szCs w:val="28"/>
        </w:rPr>
      </w:pPr>
      <w:r w:rsidRPr="00490F45">
        <w:rPr>
          <w:rFonts w:ascii="Times New Roman" w:eastAsia="Kozuka Gothic Pr6N EL" w:hAnsi="Times New Roman" w:cs="Times New Roman"/>
          <w:color w:val="000000"/>
          <w:sz w:val="28"/>
          <w:szCs w:val="28"/>
        </w:rPr>
        <w:t>You can an application’s entire code by looking in just your forms.</w:t>
      </w: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F806F7" w:rsidRPr="00490F45" w:rsidRDefault="00F806F7" w:rsidP="00F806F7">
      <w:pPr>
        <w:jc w:val="center"/>
        <w:rPr>
          <w:rFonts w:ascii="Times New Roman" w:hAnsi="Times New Roman" w:cs="Times New Roman"/>
          <w:b/>
          <w:sz w:val="40"/>
          <w:szCs w:val="40"/>
          <w:u w:val="single"/>
        </w:rPr>
      </w:pPr>
    </w:p>
    <w:p w:rsidR="006D7A46" w:rsidRDefault="006D7A46" w:rsidP="006D7A46">
      <w:pPr>
        <w:rPr>
          <w:rFonts w:ascii="Times New Roman" w:hAnsi="Times New Roman" w:cs="Times New Roman"/>
          <w:b/>
          <w:sz w:val="40"/>
          <w:szCs w:val="40"/>
          <w:u w:val="single"/>
        </w:rPr>
      </w:pPr>
    </w:p>
    <w:p w:rsidR="00F806F7" w:rsidRPr="00490F45" w:rsidRDefault="00F806F7" w:rsidP="006D7A46">
      <w:pPr>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10 Source Code</w:t>
      </w: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E52C8C" w:rsidRPr="00490F45" w:rsidRDefault="00E52C8C" w:rsidP="002A772F">
      <w:pPr>
        <w:rPr>
          <w:rFonts w:ascii="Times New Roman" w:hAnsi="Times New Roman" w:cs="Times New Roman"/>
          <w:b/>
          <w:sz w:val="36"/>
          <w:szCs w:val="36"/>
          <w:u w:val="single"/>
        </w:rPr>
      </w:pPr>
    </w:p>
    <w:p w:rsidR="008910D2" w:rsidRPr="00490F45" w:rsidRDefault="008910D2" w:rsidP="002A772F">
      <w:pPr>
        <w:rPr>
          <w:rFonts w:ascii="Times New Roman" w:hAnsi="Times New Roman" w:cs="Times New Roman"/>
          <w:b/>
          <w:sz w:val="36"/>
          <w:szCs w:val="36"/>
          <w:u w:val="single"/>
        </w:rPr>
      </w:pPr>
    </w:p>
    <w:p w:rsidR="008910D2" w:rsidRPr="00490F45" w:rsidRDefault="008910D2" w:rsidP="002A772F">
      <w:pPr>
        <w:rPr>
          <w:rFonts w:ascii="Times New Roman" w:hAnsi="Times New Roman" w:cs="Times New Roman"/>
          <w:b/>
          <w:sz w:val="36"/>
          <w:szCs w:val="36"/>
          <w:u w:val="single"/>
        </w:rPr>
      </w:pPr>
    </w:p>
    <w:p w:rsidR="008910D2" w:rsidRPr="00490F45" w:rsidRDefault="008910D2" w:rsidP="002A772F">
      <w:pPr>
        <w:rPr>
          <w:rFonts w:ascii="Times New Roman" w:hAnsi="Times New Roman" w:cs="Times New Roman"/>
          <w:b/>
          <w:sz w:val="36"/>
          <w:szCs w:val="36"/>
          <w:u w:val="single"/>
        </w:rPr>
      </w:pPr>
    </w:p>
    <w:p w:rsidR="00411A32" w:rsidRPr="00490F45" w:rsidRDefault="00411A32" w:rsidP="008910D2">
      <w:pPr>
        <w:tabs>
          <w:tab w:val="center" w:pos="5400"/>
        </w:tabs>
        <w:spacing w:line="240" w:lineRule="auto"/>
        <w:rPr>
          <w:rFonts w:ascii="Times New Roman" w:eastAsia="Kozuka Gothic Pr6N B" w:hAnsi="Times New Roman" w:cs="Times New Roman"/>
          <w:bCs/>
          <w:sz w:val="32"/>
          <w:szCs w:val="32"/>
        </w:rPr>
      </w:pPr>
    </w:p>
    <w:p w:rsidR="00411A32" w:rsidRPr="00490F45" w:rsidRDefault="00411A32" w:rsidP="008910D2">
      <w:pPr>
        <w:tabs>
          <w:tab w:val="center" w:pos="5400"/>
        </w:tabs>
        <w:spacing w:line="240" w:lineRule="auto"/>
        <w:rPr>
          <w:rFonts w:ascii="Times New Roman" w:eastAsia="Kozuka Gothic Pr6N B" w:hAnsi="Times New Roman" w:cs="Times New Roman"/>
          <w:bCs/>
          <w:sz w:val="32"/>
          <w:szCs w:val="32"/>
        </w:rPr>
      </w:pPr>
    </w:p>
    <w:p w:rsidR="00411A32" w:rsidRPr="00490F45" w:rsidRDefault="00411A32" w:rsidP="008910D2">
      <w:pPr>
        <w:tabs>
          <w:tab w:val="center" w:pos="5400"/>
        </w:tabs>
        <w:spacing w:line="240" w:lineRule="auto"/>
        <w:rPr>
          <w:rFonts w:ascii="Times New Roman" w:eastAsia="Kozuka Gothic Pr6N B" w:hAnsi="Times New Roman" w:cs="Times New Roman"/>
          <w:bCs/>
          <w:sz w:val="32"/>
          <w:szCs w:val="32"/>
        </w:rPr>
      </w:pPr>
    </w:p>
    <w:p w:rsidR="00411A32" w:rsidRPr="00490F45" w:rsidRDefault="00411A32" w:rsidP="008910D2">
      <w:pPr>
        <w:tabs>
          <w:tab w:val="center" w:pos="5400"/>
        </w:tabs>
        <w:spacing w:line="240" w:lineRule="auto"/>
        <w:rPr>
          <w:rFonts w:ascii="Times New Roman" w:eastAsia="Kozuka Gothic Pr6N B" w:hAnsi="Times New Roman" w:cs="Times New Roman"/>
          <w:bCs/>
          <w:sz w:val="32"/>
          <w:szCs w:val="32"/>
        </w:rPr>
      </w:pPr>
    </w:p>
    <w:p w:rsidR="00411A32" w:rsidRPr="00490F45" w:rsidRDefault="00411A3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Login.aspx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="~/Account/WithoutLogin.Master"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="Login.aspx.cs"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="teamChatProject.Account.Login"</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="text/css"&gt;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.btn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script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="javascript"</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="text/javascript"&gt;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script</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="dvContainer"&gt;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="dvImage"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left; </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500px;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img</w:t>
      </w:r>
      <w:r w:rsidRPr="00490F45">
        <w:rPr>
          <w:rFonts w:ascii="Times New Roman" w:hAnsi="Times New Roman" w:cs="Times New Roman"/>
          <w:color w:val="FF0000"/>
          <w:sz w:val="28"/>
          <w:szCs w:val="28"/>
        </w:rPr>
        <w:t>alt</w:t>
      </w:r>
      <w:r w:rsidRPr="00490F45">
        <w:rPr>
          <w:rFonts w:ascii="Times New Roman" w:hAnsi="Times New Roman" w:cs="Times New Roman"/>
          <w:color w:val="0000FF"/>
          <w:sz w:val="28"/>
          <w:szCs w:val="28"/>
        </w:rPr>
        <w:t>="imgTeam"</w:t>
      </w:r>
      <w:r w:rsidRPr="00490F45">
        <w:rPr>
          <w:rFonts w:ascii="Times New Roman" w:hAnsi="Times New Roman" w:cs="Times New Roman"/>
          <w:color w:val="FF0000"/>
          <w:sz w:val="28"/>
          <w:szCs w:val="28"/>
        </w:rPr>
        <w:t>src</w:t>
      </w:r>
      <w:r w:rsidRPr="00490F45">
        <w:rPr>
          <w:rFonts w:ascii="Times New Roman" w:hAnsi="Times New Roman" w:cs="Times New Roman"/>
          <w:color w:val="0000FF"/>
          <w:sz w:val="28"/>
          <w:szCs w:val="28"/>
        </w:rPr>
        <w:t>="</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/Images/team large.png"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margin-top</w:t>
      </w:r>
      <w:r w:rsidRPr="00490F45">
        <w:rPr>
          <w:rFonts w:ascii="Times New Roman" w:hAnsi="Times New Roman" w:cs="Times New Roman"/>
          <w:color w:val="0000FF"/>
          <w:sz w:val="28"/>
          <w:szCs w:val="28"/>
        </w:rPr>
        <w:t xml:space="preserve">: 100px;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50px"/&gt;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x-large;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#08659F;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93px;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create.connect.chat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="dvLoginArea"</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right;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margin-top</w:t>
      </w:r>
      <w:r w:rsidRPr="00490F45">
        <w:rPr>
          <w:rFonts w:ascii="Times New Roman" w:hAnsi="Times New Roman" w:cs="Times New Roman"/>
          <w:color w:val="0000FF"/>
          <w:sz w:val="28"/>
          <w:szCs w:val="28"/>
        </w:rPr>
        <w:t xml:space="preserve">: 200px; </w:t>
      </w:r>
      <w:r w:rsidRPr="00490F45">
        <w:rPr>
          <w:rFonts w:ascii="Times New Roman" w:hAnsi="Times New Roman" w:cs="Times New Roman"/>
          <w:color w:val="FF0000"/>
          <w:sz w:val="28"/>
          <w:szCs w:val="28"/>
        </w:rPr>
        <w:t>margin-right</w:t>
      </w:r>
      <w:r w:rsidRPr="00490F45">
        <w:rPr>
          <w:rFonts w:ascii="Times New Roman" w:hAnsi="Times New Roman" w:cs="Times New Roman"/>
          <w:color w:val="0000FF"/>
          <w:sz w:val="28"/>
          <w:szCs w:val="28"/>
        </w:rPr>
        <w:t xml:space="preserve">: 200px;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M';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333333;"&gt;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User Name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="txtUserName"</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="#497825"</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lastRenderedPageBreak/>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="RequiredFieldValidator1"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="User Name Required"</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="txtUserName"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="txtPassword"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="#497825"</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="Password"</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="RequiredFieldValidator2"</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="Password Required"</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="txtPassword"</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="btnSignIn"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="#497825"</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="#497825"</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="False"</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onclick</w:t>
      </w:r>
      <w:r w:rsidRPr="00490F45">
        <w:rPr>
          <w:rFonts w:ascii="Times New Roman" w:hAnsi="Times New Roman" w:cs="Times New Roman"/>
          <w:color w:val="0000FF"/>
          <w:sz w:val="28"/>
          <w:szCs w:val="28"/>
        </w:rPr>
        <w:t>="btnSignIn_Click"</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="Sign In"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EL';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#C0C0C0;"&gt;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="PasswordRecovery.aspx"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xml:space="preserve">: 100px; </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#C0C0C0;"&gt;</w:t>
      </w:r>
      <w:r w:rsidRPr="00490F45">
        <w:rPr>
          <w:rFonts w:ascii="Times New Roman" w:hAnsi="Times New Roman" w:cs="Times New Roman"/>
          <w:sz w:val="28"/>
          <w:szCs w:val="28"/>
        </w:rPr>
        <w:t xml:space="preserve">Forget Password? </w:t>
      </w:r>
      <w:proofErr w:type="gramStart"/>
      <w:r w:rsidRPr="00490F45">
        <w:rPr>
          <w:rFonts w:ascii="Times New Roman" w:hAnsi="Times New Roman" w:cs="Times New Roman"/>
          <w:sz w:val="28"/>
          <w:szCs w:val="28"/>
        </w:rPr>
        <w:t>recover</w:t>
      </w:r>
      <w:proofErr w:type="gramEnd"/>
      <w:r w:rsidRPr="00490F45">
        <w:rPr>
          <w:rFonts w:ascii="Times New Roman" w:hAnsi="Times New Roman" w:cs="Times New Roman"/>
          <w:sz w:val="28"/>
          <w:szCs w:val="28"/>
        </w:rPr>
        <w:t xml:space="preserve"> here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="Label5"</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hr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="right"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Pr6N M';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#919191;"&gt;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Brought to you by teamChat</w:t>
      </w: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;&amp;</w:t>
      </w:r>
      <w:proofErr w:type="gramEnd"/>
      <w:r w:rsidRPr="00490F45">
        <w:rPr>
          <w:rFonts w:ascii="Times New Roman" w:hAnsi="Times New Roman" w:cs="Times New Roman"/>
          <w:color w:val="FF0000"/>
          <w:sz w:val="28"/>
          <w:szCs w:val="28"/>
        </w:rPr>
        <w:t>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="Tour.aspx"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Take a Tour</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="Login.aspx"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Login</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="Join.aspx"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 Join Now</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="About.aspx"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About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="imgIcon"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AlternateText</w:t>
      </w:r>
      <w:r w:rsidRPr="00490F45">
        <w:rPr>
          <w:rFonts w:ascii="Times New Roman" w:hAnsi="Times New Roman" w:cs="Times New Roman"/>
          <w:color w:val="0000FF"/>
          <w:sz w:val="28"/>
          <w:szCs w:val="28"/>
        </w:rPr>
        <w:t>="imgIcon"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ImageAlign</w:t>
      </w:r>
      <w:r w:rsidRPr="00490F45">
        <w:rPr>
          <w:rFonts w:ascii="Times New Roman" w:hAnsi="Times New Roman" w:cs="Times New Roman"/>
          <w:color w:val="0000FF"/>
          <w:sz w:val="28"/>
          <w:szCs w:val="28"/>
        </w:rPr>
        <w:t>="Right"</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="~/Images/icon.png"</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="125px"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="125px"/&gt;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r w:rsidRPr="00490F45">
        <w:rPr>
          <w:rFonts w:ascii="Times New Roman" w:hAnsi="Times New Roman" w:cs="Times New Roman"/>
          <w:color w:val="006400"/>
          <w:sz w:val="28"/>
          <w:szCs w:val="28"/>
        </w:rPr>
        <w:t>&lt;!--dvContainer--&gt;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jc w:val="center"/>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Login C#</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teamChatProject.Account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Login</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btnSignIn_Click(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string</w:t>
      </w:r>
      <w:r w:rsidRPr="00490F45">
        <w:rPr>
          <w:rFonts w:ascii="Times New Roman" w:hAnsi="Times New Roman" w:cs="Times New Roman"/>
          <w:sz w:val="28"/>
          <w:szCs w:val="28"/>
        </w:rPr>
        <w:t xml:space="preserve"> chkuser = </w:t>
      </w:r>
      <w:r w:rsidRPr="00490F45">
        <w:rPr>
          <w:rFonts w:ascii="Times New Roman" w:hAnsi="Times New Roman" w:cs="Times New Roman"/>
          <w:color w:val="A31515"/>
          <w:sz w:val="28"/>
          <w:szCs w:val="28"/>
        </w:rPr>
        <w:t xml:space="preserve">"select </w:t>
      </w:r>
      <w:proofErr w:type="gramStart"/>
      <w:r w:rsidRPr="00490F45">
        <w:rPr>
          <w:rFonts w:ascii="Times New Roman" w:hAnsi="Times New Roman" w:cs="Times New Roman"/>
          <w:color w:val="A31515"/>
          <w:sz w:val="28"/>
          <w:szCs w:val="28"/>
        </w:rPr>
        <w:t>count(</w:t>
      </w:r>
      <w:proofErr w:type="gramEnd"/>
      <w:r w:rsidRPr="00490F45">
        <w:rPr>
          <w:rFonts w:ascii="Times New Roman" w:hAnsi="Times New Roman" w:cs="Times New Roman"/>
          <w:color w:val="A31515"/>
          <w:sz w:val="28"/>
          <w:szCs w:val="28"/>
        </w:rPr>
        <w:t>*) from tblAccount where UserName='"</w:t>
      </w:r>
      <w:r w:rsidRPr="00490F45">
        <w:rPr>
          <w:rFonts w:ascii="Times New Roman" w:hAnsi="Times New Roman" w:cs="Times New Roman"/>
          <w:sz w:val="28"/>
          <w:szCs w:val="28"/>
        </w:rPr>
        <w:t xml:space="preserve"> + txtUserName.Text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lastRenderedPageBreak/>
        <w:t>SqlCommand</w:t>
      </w:r>
      <w:r w:rsidRPr="00490F45">
        <w:rPr>
          <w:rFonts w:ascii="Times New Roman" w:hAnsi="Times New Roman" w:cs="Times New Roman"/>
          <w:sz w:val="28"/>
          <w:szCs w:val="28"/>
        </w:rPr>
        <w:t xml:space="preserve"> com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chkuser,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int</w:t>
      </w:r>
      <w:proofErr w:type="gramEnd"/>
      <w:r w:rsidRPr="00490F45">
        <w:rPr>
          <w:rFonts w:ascii="Times New Roman" w:hAnsi="Times New Roman" w:cs="Times New Roman"/>
          <w:sz w:val="28"/>
          <w:szCs w:val="28"/>
        </w:rPr>
        <w:t xml:space="preserve"> temp = </w:t>
      </w:r>
      <w:r w:rsidRPr="00490F45">
        <w:rPr>
          <w:rFonts w:ascii="Times New Roman" w:hAnsi="Times New Roman" w:cs="Times New Roman"/>
          <w:color w:val="2B91AF"/>
          <w:sz w:val="28"/>
          <w:szCs w:val="28"/>
        </w:rPr>
        <w:t>Convert</w:t>
      </w:r>
      <w:r w:rsidRPr="00490F45">
        <w:rPr>
          <w:rFonts w:ascii="Times New Roman" w:hAnsi="Times New Roman" w:cs="Times New Roman"/>
          <w:sz w:val="28"/>
          <w:szCs w:val="28"/>
        </w:rPr>
        <w:t>.ToInt32(com.ExecuteScalar().ToString());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(temp == 1)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(txtUserName.Text == </w:t>
      </w:r>
      <w:r w:rsidRPr="00490F45">
        <w:rPr>
          <w:rFonts w:ascii="Times New Roman" w:hAnsi="Times New Roman" w:cs="Times New Roman"/>
          <w:color w:val="A31515"/>
          <w:sz w:val="28"/>
          <w:szCs w:val="28"/>
        </w:rPr>
        <w:t>"Admin"</w:t>
      </w:r>
      <w:r w:rsidRPr="00490F45">
        <w:rPr>
          <w:rFonts w:ascii="Times New Roman" w:hAnsi="Times New Roman" w:cs="Times New Roman"/>
          <w:sz w:val="28"/>
          <w:szCs w:val="28"/>
        </w:rPr>
        <w:t xml:space="preserve"> || txtUserName.Text == </w:t>
      </w:r>
      <w:r w:rsidRPr="00490F45">
        <w:rPr>
          <w:rFonts w:ascii="Times New Roman" w:hAnsi="Times New Roman" w:cs="Times New Roman"/>
          <w:color w:val="A31515"/>
          <w:sz w:val="28"/>
          <w:szCs w:val="28"/>
        </w:rPr>
        <w:t>"admin"</w:t>
      </w:r>
      <w:r w:rsidRPr="00490F45">
        <w:rPr>
          <w:rFonts w:ascii="Times New Roman" w:hAnsi="Times New Roman" w:cs="Times New Roman"/>
          <w:sz w:val="28"/>
          <w:szCs w:val="28"/>
        </w:rPr>
        <w:t xml:space="preserve"> || txtUserName.Text == </w:t>
      </w:r>
      <w:r w:rsidRPr="00490F45">
        <w:rPr>
          <w:rFonts w:ascii="Times New Roman" w:hAnsi="Times New Roman" w:cs="Times New Roman"/>
          <w:color w:val="A31515"/>
          <w:sz w:val="28"/>
          <w:szCs w:val="28"/>
        </w:rPr>
        <w:t>"ADMIN"</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chkPassQuery1 = </w:t>
      </w:r>
      <w:r w:rsidRPr="00490F45">
        <w:rPr>
          <w:rFonts w:ascii="Times New Roman" w:hAnsi="Times New Roman" w:cs="Times New Roman"/>
          <w:color w:val="A31515"/>
          <w:sz w:val="28"/>
          <w:szCs w:val="28"/>
        </w:rPr>
        <w:t>"select Password from tblAccount where UserName= '"</w:t>
      </w:r>
      <w:r w:rsidRPr="00490F45">
        <w:rPr>
          <w:rFonts w:ascii="Times New Roman" w:hAnsi="Times New Roman" w:cs="Times New Roman"/>
          <w:sz w:val="28"/>
          <w:szCs w:val="28"/>
        </w:rPr>
        <w:t xml:space="preserve"> + txtUserName.Text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Comm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chkPassQuery1,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pass1 = Comm.ExecuteScalar().ToString().Replace(</w:t>
      </w:r>
      <w:r w:rsidRPr="00490F45">
        <w:rPr>
          <w:rFonts w:ascii="Times New Roman" w:hAnsi="Times New Roman" w:cs="Times New Roman"/>
          <w:color w:val="A31515"/>
          <w:sz w:val="28"/>
          <w:szCs w:val="28"/>
        </w:rPr>
        <w:t>" "</w:t>
      </w:r>
      <w:r w:rsidRPr="00490F45">
        <w:rPr>
          <w:rFonts w:ascii="Times New Roman" w:hAnsi="Times New Roman" w:cs="Times New Roman"/>
          <w:sz w:val="28"/>
          <w:szCs w:val="28"/>
        </w:rPr>
        <w:t xml:space="preserve">,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(pass1 == txtPassword.Text)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Session[</w:t>
      </w:r>
      <w:proofErr w:type="gramEnd"/>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 = txtUserName.Text;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Response.Redirect(</w:t>
      </w:r>
      <w:proofErr w:type="gramEnd"/>
      <w:r w:rsidRPr="00490F45">
        <w:rPr>
          <w:rFonts w:ascii="Times New Roman" w:hAnsi="Times New Roman" w:cs="Times New Roman"/>
          <w:color w:val="A31515"/>
          <w:sz w:val="28"/>
          <w:szCs w:val="28"/>
        </w:rPr>
        <w:t>"../Admin.aspx"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chkPassQuery = </w:t>
      </w:r>
      <w:r w:rsidRPr="00490F45">
        <w:rPr>
          <w:rFonts w:ascii="Times New Roman" w:hAnsi="Times New Roman" w:cs="Times New Roman"/>
          <w:color w:val="A31515"/>
          <w:sz w:val="28"/>
          <w:szCs w:val="28"/>
        </w:rPr>
        <w:t>"select Password from tblAccount where UserName= '"</w:t>
      </w:r>
      <w:r w:rsidRPr="00490F45">
        <w:rPr>
          <w:rFonts w:ascii="Times New Roman" w:hAnsi="Times New Roman" w:cs="Times New Roman"/>
          <w:sz w:val="28"/>
          <w:szCs w:val="28"/>
        </w:rPr>
        <w:t xml:space="preserve"> + txtUserName.Text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passComm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chkPassQuery,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pass = passComm.ExecuteScalar().ToString().Replace(</w:t>
      </w:r>
      <w:r w:rsidRPr="00490F45">
        <w:rPr>
          <w:rFonts w:ascii="Times New Roman" w:hAnsi="Times New Roman" w:cs="Times New Roman"/>
          <w:color w:val="A31515"/>
          <w:sz w:val="28"/>
          <w:szCs w:val="28"/>
        </w:rPr>
        <w:t>" "</w:t>
      </w:r>
      <w:r w:rsidRPr="00490F45">
        <w:rPr>
          <w:rFonts w:ascii="Times New Roman" w:hAnsi="Times New Roman" w:cs="Times New Roman"/>
          <w:sz w:val="28"/>
          <w:szCs w:val="28"/>
        </w:rPr>
        <w:t xml:space="preserve">,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(pass == txtPassword.Text)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Session[</w:t>
      </w:r>
      <w:proofErr w:type="gramEnd"/>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 = txtUserName.Text;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Response.Redirect(</w:t>
      </w:r>
      <w:proofErr w:type="gramEnd"/>
      <w:r w:rsidRPr="00490F45">
        <w:rPr>
          <w:rFonts w:ascii="Times New Roman" w:hAnsi="Times New Roman" w:cs="Times New Roman"/>
          <w:color w:val="A31515"/>
          <w:sz w:val="28"/>
          <w:szCs w:val="28"/>
        </w:rPr>
        <w:t>"../Home.aspx"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Response.Write(</w:t>
      </w:r>
      <w:proofErr w:type="gramEnd"/>
      <w:r w:rsidRPr="00490F45">
        <w:rPr>
          <w:rFonts w:ascii="Times New Roman" w:hAnsi="Times New Roman" w:cs="Times New Roman"/>
          <w:color w:val="008000"/>
          <w:sz w:val="28"/>
          <w:szCs w:val="28"/>
        </w:rPr>
        <w:t>"Unmatched Combination of username and 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Label5.Text = </w:t>
      </w:r>
      <w:proofErr w:type="gramStart"/>
      <w:r w:rsidRPr="00490F45">
        <w:rPr>
          <w:rFonts w:ascii="Times New Roman" w:hAnsi="Times New Roman" w:cs="Times New Roman"/>
          <w:color w:val="A31515"/>
          <w:sz w:val="28"/>
          <w:szCs w:val="28"/>
        </w:rPr>
        <w:t>" Incorrect</w:t>
      </w:r>
      <w:proofErr w:type="gramEnd"/>
      <w:r w:rsidRPr="00490F45">
        <w:rPr>
          <w:rFonts w:ascii="Times New Roman" w:hAnsi="Times New Roman" w:cs="Times New Roman"/>
          <w:color w:val="A31515"/>
          <w:sz w:val="28"/>
          <w:szCs w:val="28"/>
        </w:rPr>
        <w:t xml:space="preserve"> password"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lastRenderedPageBreak/>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Response.Write(</w:t>
      </w:r>
      <w:proofErr w:type="gramEnd"/>
      <w:r w:rsidRPr="00490F45">
        <w:rPr>
          <w:rFonts w:ascii="Times New Roman" w:hAnsi="Times New Roman" w:cs="Times New Roman"/>
          <w:color w:val="008000"/>
          <w:sz w:val="28"/>
          <w:szCs w:val="28"/>
        </w:rPr>
        <w:t>"Username is not Registered with teamChat");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Label5.Text = </w:t>
      </w:r>
      <w:proofErr w:type="gramStart"/>
      <w:r w:rsidRPr="00490F45">
        <w:rPr>
          <w:rFonts w:ascii="Times New Roman" w:hAnsi="Times New Roman" w:cs="Times New Roman"/>
          <w:color w:val="A31515"/>
          <w:sz w:val="28"/>
          <w:szCs w:val="28"/>
        </w:rPr>
        <w:t>" Incorrect</w:t>
      </w:r>
      <w:proofErr w:type="gramEnd"/>
      <w:r w:rsidRPr="00490F45">
        <w:rPr>
          <w:rFonts w:ascii="Times New Roman" w:hAnsi="Times New Roman" w:cs="Times New Roman"/>
          <w:color w:val="A31515"/>
          <w:sz w:val="28"/>
          <w:szCs w:val="28"/>
        </w:rPr>
        <w:t xml:space="preserve"> username "</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Join.aspx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="~/Account/WithoutLogin.Master"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="Join.aspx.cs"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="teamChatProject.Account.WebForm1"</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="frmJoin"</w:t>
      </w:r>
      <w:r w:rsidRPr="00490F45">
        <w:rPr>
          <w:rFonts w:ascii="Times New Roman" w:hAnsi="Times New Roman" w:cs="Times New Roman"/>
          <w:color w:val="FF0000"/>
          <w:sz w:val="28"/>
          <w:szCs w:val="28"/>
        </w:rPr>
        <w:t>method</w:t>
      </w:r>
      <w:r w:rsidRPr="00490F45">
        <w:rPr>
          <w:rFonts w:ascii="Times New Roman" w:hAnsi="Times New Roman" w:cs="Times New Roman"/>
          <w:color w:val="0000FF"/>
          <w:sz w:val="28"/>
          <w:szCs w:val="28"/>
        </w:rPr>
        <w:t>="post"</w:t>
      </w:r>
      <w:r w:rsidRPr="00490F45">
        <w:rPr>
          <w:rFonts w:ascii="Times New Roman" w:hAnsi="Times New Roman" w:cs="Times New Roman"/>
          <w:color w:val="FF0000"/>
          <w:sz w:val="28"/>
          <w:szCs w:val="28"/>
        </w:rPr>
        <w:t>action</w:t>
      </w:r>
      <w:r w:rsidRPr="00490F45">
        <w:rPr>
          <w:rFonts w:ascii="Times New Roman" w:hAnsi="Times New Roman" w:cs="Times New Roman"/>
          <w:color w:val="0000FF"/>
          <w:sz w:val="28"/>
          <w:szCs w:val="28"/>
        </w:rPr>
        <w:t>="Login.aspx"&gt;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="dvContainer"&gt;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="dvImage"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left; </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500px;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img</w:t>
      </w:r>
      <w:r w:rsidRPr="00490F45">
        <w:rPr>
          <w:rFonts w:ascii="Times New Roman" w:hAnsi="Times New Roman" w:cs="Times New Roman"/>
          <w:color w:val="FF0000"/>
          <w:sz w:val="28"/>
          <w:szCs w:val="28"/>
        </w:rPr>
        <w:t>alt</w:t>
      </w:r>
      <w:r w:rsidRPr="00490F45">
        <w:rPr>
          <w:rFonts w:ascii="Times New Roman" w:hAnsi="Times New Roman" w:cs="Times New Roman"/>
          <w:color w:val="0000FF"/>
          <w:sz w:val="28"/>
          <w:szCs w:val="28"/>
        </w:rPr>
        <w:t>="imgTeam"</w:t>
      </w:r>
      <w:r w:rsidRPr="00490F45">
        <w:rPr>
          <w:rFonts w:ascii="Times New Roman" w:hAnsi="Times New Roman" w:cs="Times New Roman"/>
          <w:color w:val="FF0000"/>
          <w:sz w:val="28"/>
          <w:szCs w:val="28"/>
        </w:rPr>
        <w:t>src</w:t>
      </w:r>
      <w:r w:rsidRPr="00490F45">
        <w:rPr>
          <w:rFonts w:ascii="Times New Roman" w:hAnsi="Times New Roman" w:cs="Times New Roman"/>
          <w:color w:val="0000FF"/>
          <w:sz w:val="28"/>
          <w:szCs w:val="28"/>
        </w:rPr>
        <w:t>="</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/Images/team large.png"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margin-top</w:t>
      </w:r>
      <w:r w:rsidRPr="00490F45">
        <w:rPr>
          <w:rFonts w:ascii="Times New Roman" w:hAnsi="Times New Roman" w:cs="Times New Roman"/>
          <w:color w:val="0000FF"/>
          <w:sz w:val="28"/>
          <w:szCs w:val="28"/>
        </w:rPr>
        <w:t xml:space="preserve">: 100px;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50px"/&gt;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x-large;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#08659F;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93px;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create.connect.chat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="dvLoginArea"</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right;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margin-top</w:t>
      </w:r>
      <w:r w:rsidRPr="00490F45">
        <w:rPr>
          <w:rFonts w:ascii="Times New Roman" w:hAnsi="Times New Roman" w:cs="Times New Roman"/>
          <w:color w:val="0000FF"/>
          <w:sz w:val="28"/>
          <w:szCs w:val="28"/>
        </w:rPr>
        <w:t xml:space="preserve">: 200px; </w:t>
      </w:r>
      <w:r w:rsidRPr="00490F45">
        <w:rPr>
          <w:rFonts w:ascii="Times New Roman" w:hAnsi="Times New Roman" w:cs="Times New Roman"/>
          <w:color w:val="FF0000"/>
          <w:sz w:val="28"/>
          <w:szCs w:val="28"/>
        </w:rPr>
        <w:t>margin-right</w:t>
      </w:r>
      <w:r w:rsidRPr="00490F45">
        <w:rPr>
          <w:rFonts w:ascii="Times New Roman" w:hAnsi="Times New Roman" w:cs="Times New Roman"/>
          <w:color w:val="0000FF"/>
          <w:sz w:val="28"/>
          <w:szCs w:val="28"/>
        </w:rPr>
        <w:t xml:space="preserve">: 200px;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M';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333333;"&gt;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User Name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="txtUserName"</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="36px"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="White"</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="#FF9933"</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="#333333"&gt;&lt;/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="RequiredFieldValidator1"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="Enter User Name"</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="txtUserName"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="txtPassword"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="#FF9933"</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="Medium"&gt;</w:t>
      </w:r>
      <w:r w:rsidRPr="00490F45">
        <w:rPr>
          <w:rFonts w:ascii="Times New Roman" w:hAnsi="Times New Roman" w:cs="Times New Roman"/>
          <w:sz w:val="28"/>
          <w:szCs w:val="28"/>
        </w:rPr>
        <w:t>Enter Password</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="RequiredFieldValidator2"</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="Enter Password"</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="txtPassword"</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Re-Enter 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="txtRePassword"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="#FF9933"</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CompareValidator</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="CompareValidator1"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="Both Password should be same"</w:t>
      </w:r>
      <w:r w:rsidRPr="00490F45">
        <w:rPr>
          <w:rFonts w:ascii="Times New Roman" w:hAnsi="Times New Roman" w:cs="Times New Roman"/>
          <w:color w:val="FF0000"/>
          <w:sz w:val="28"/>
          <w:szCs w:val="28"/>
        </w:rPr>
        <w:t>ControlToCompare</w:t>
      </w:r>
      <w:r w:rsidRPr="00490F45">
        <w:rPr>
          <w:rFonts w:ascii="Times New Roman" w:hAnsi="Times New Roman" w:cs="Times New Roman"/>
          <w:color w:val="0000FF"/>
          <w:sz w:val="28"/>
          <w:szCs w:val="28"/>
        </w:rPr>
        <w:t>="txtRePassword"</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="txtPassword"</w:t>
      </w:r>
      <w:r w:rsidRPr="00490F45">
        <w:rPr>
          <w:rFonts w:ascii="Times New Roman" w:hAnsi="Times New Roman" w:cs="Times New Roman"/>
          <w:color w:val="FF0000"/>
          <w:sz w:val="28"/>
          <w:szCs w:val="28"/>
        </w:rPr>
        <w:t>SetFocusOnError</w:t>
      </w:r>
      <w:r w:rsidRPr="00490F45">
        <w:rPr>
          <w:rFonts w:ascii="Times New Roman" w:hAnsi="Times New Roman" w:cs="Times New Roman"/>
          <w:color w:val="0000FF"/>
          <w:sz w:val="28"/>
          <w:szCs w:val="28"/>
        </w:rPr>
        <w:t>="True"&gt;&lt;/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CompareValidator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Email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="txtEmail"</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="#FF9933"</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lastRenderedPageBreak/>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="RequiredFieldValidator3"</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="Enter Email"</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="txtEmail"</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RegularExpressionValidator</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="regexEmailValid"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ValidationExpression</w:t>
      </w:r>
      <w:r w:rsidRPr="00490F45">
        <w:rPr>
          <w:rFonts w:ascii="Times New Roman" w:hAnsi="Times New Roman" w:cs="Times New Roman"/>
          <w:color w:val="0000FF"/>
          <w:sz w:val="28"/>
          <w:szCs w:val="28"/>
        </w:rPr>
        <w:t>="\w+([-+.]\w+</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@\w+([-.]\w+)*\.\w</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[-.]\w+)*"</w:t>
      </w: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="txtEmail"</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="Invalid Email Format"&gt;&lt;/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RegularExpressionValidator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amp;nbsp;&amp;nbsp;&amp;nbsp;&amp;nbsp;&amp;nbsp;&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="btnSignUp"</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onclick</w:t>
      </w:r>
      <w:r w:rsidRPr="00490F45">
        <w:rPr>
          <w:rFonts w:ascii="Times New Roman" w:hAnsi="Times New Roman" w:cs="Times New Roman"/>
          <w:color w:val="0000FF"/>
          <w:sz w:val="28"/>
          <w:szCs w:val="28"/>
        </w:rPr>
        <w:t>="btnSignUp_Click"</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="Sign Up"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="203px"</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="#2C93C2"</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="Label1"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="#FF6600"</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="2px"</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x-large;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Orange;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93px;"&gt;&lt;/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="right"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Pr6N M';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#919191;"&gt;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Brought to you by teamChat</w:t>
      </w: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;&amp;</w:t>
      </w:r>
      <w:proofErr w:type="gramEnd"/>
      <w:r w:rsidRPr="00490F45">
        <w:rPr>
          <w:rFonts w:ascii="Times New Roman" w:hAnsi="Times New Roman" w:cs="Times New Roman"/>
          <w:color w:val="FF0000"/>
          <w:sz w:val="28"/>
          <w:szCs w:val="28"/>
        </w:rPr>
        <w:t>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="Tour.aspx"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Take a Tour</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="Login.aspx"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Login</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="Join.aspx"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 Join Now</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="About.aspx"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About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="imgIcon"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AlternateText</w:t>
      </w:r>
      <w:r w:rsidRPr="00490F45">
        <w:rPr>
          <w:rFonts w:ascii="Times New Roman" w:hAnsi="Times New Roman" w:cs="Times New Roman"/>
          <w:color w:val="0000FF"/>
          <w:sz w:val="28"/>
          <w:szCs w:val="28"/>
        </w:rPr>
        <w:t>="imgIcon"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ImageAlign</w:t>
      </w:r>
      <w:r w:rsidRPr="00490F45">
        <w:rPr>
          <w:rFonts w:ascii="Times New Roman" w:hAnsi="Times New Roman" w:cs="Times New Roman"/>
          <w:color w:val="0000FF"/>
          <w:sz w:val="28"/>
          <w:szCs w:val="28"/>
        </w:rPr>
        <w:t>="Right"</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="~/Images/icon.png"</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="125px"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="125px"/&gt;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r w:rsidRPr="00490F45">
        <w:rPr>
          <w:rFonts w:ascii="Times New Roman" w:hAnsi="Times New Roman" w:cs="Times New Roman"/>
          <w:color w:val="006400"/>
          <w:sz w:val="28"/>
          <w:szCs w:val="28"/>
        </w:rPr>
        <w:t>&lt;!--dvContainer--&gt;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Join 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System.ComponentModel;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teamChatProject.Account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WebForm1</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if (IsPostBack)</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SqlConnection conn = new </w:t>
      </w:r>
      <w:proofErr w:type="gramStart"/>
      <w:r w:rsidRPr="00490F45">
        <w:rPr>
          <w:rFonts w:ascii="Times New Roman" w:hAnsi="Times New Roman" w:cs="Times New Roman"/>
          <w:color w:val="008000"/>
          <w:sz w:val="28"/>
          <w:szCs w:val="28"/>
        </w:rPr>
        <w:t>SqlConnection(</w:t>
      </w:r>
      <w:proofErr w:type="gramEnd"/>
      <w:r w:rsidRPr="00490F45">
        <w:rPr>
          <w:rFonts w:ascii="Times New Roman" w:hAnsi="Times New Roman" w:cs="Times New Roman"/>
          <w:color w:val="008000"/>
          <w:sz w:val="28"/>
          <w:szCs w:val="28"/>
        </w:rPr>
        <w:t>ConfigurationManager.ConnectionStrings["ConnectionString"].ConnectionString);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8000"/>
          <w:sz w:val="28"/>
          <w:szCs w:val="28"/>
        </w:rPr>
        <w:t>conn.Open(</w:t>
      </w:r>
      <w:proofErr w:type="gramEnd"/>
      <w:r w:rsidRPr="00490F45">
        <w:rPr>
          <w:rFonts w:ascii="Times New Roman" w:hAnsi="Times New Roman" w:cs="Times New Roman"/>
          <w:color w:val="008000"/>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string chkuser = "SELECT </w:t>
      </w:r>
      <w:proofErr w:type="gramStart"/>
      <w:r w:rsidRPr="00490F45">
        <w:rPr>
          <w:rFonts w:ascii="Times New Roman" w:hAnsi="Times New Roman" w:cs="Times New Roman"/>
          <w:color w:val="008000"/>
          <w:sz w:val="28"/>
          <w:szCs w:val="28"/>
        </w:rPr>
        <w:t>count(</w:t>
      </w:r>
      <w:proofErr w:type="gramEnd"/>
      <w:r w:rsidRPr="00490F45">
        <w:rPr>
          <w:rFonts w:ascii="Times New Roman" w:hAnsi="Times New Roman" w:cs="Times New Roman"/>
          <w:color w:val="008000"/>
          <w:sz w:val="28"/>
          <w:szCs w:val="28"/>
        </w:rPr>
        <w:t>*) from tblAccount WHERE UserName='" + txtUserName.Text +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SqlCommand com = new </w:t>
      </w:r>
      <w:proofErr w:type="gramStart"/>
      <w:r w:rsidRPr="00490F45">
        <w:rPr>
          <w:rFonts w:ascii="Times New Roman" w:hAnsi="Times New Roman" w:cs="Times New Roman"/>
          <w:color w:val="008000"/>
          <w:sz w:val="28"/>
          <w:szCs w:val="28"/>
        </w:rPr>
        <w:t>SqlCommand(</w:t>
      </w:r>
      <w:proofErr w:type="gramEnd"/>
      <w:r w:rsidRPr="00490F45">
        <w:rPr>
          <w:rFonts w:ascii="Times New Roman" w:hAnsi="Times New Roman" w:cs="Times New Roman"/>
          <w:color w:val="008000"/>
          <w:sz w:val="28"/>
          <w:szCs w:val="28"/>
        </w:rPr>
        <w:t>chkuser,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8000"/>
          <w:sz w:val="28"/>
          <w:szCs w:val="28"/>
        </w:rPr>
        <w:t>int</w:t>
      </w:r>
      <w:proofErr w:type="gramEnd"/>
      <w:r w:rsidRPr="00490F45">
        <w:rPr>
          <w:rFonts w:ascii="Times New Roman" w:hAnsi="Times New Roman" w:cs="Times New Roman"/>
          <w:color w:val="008000"/>
          <w:sz w:val="28"/>
          <w:szCs w:val="28"/>
        </w:rPr>
        <w:t xml:space="preserve"> temp = Convert.ToInt32(com.ExecuteScalar().ToString());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8000"/>
          <w:sz w:val="28"/>
          <w:szCs w:val="28"/>
        </w:rPr>
        <w:t>conn.Close(</w:t>
      </w:r>
      <w:proofErr w:type="gramEnd"/>
      <w:r w:rsidRPr="00490F45">
        <w:rPr>
          <w:rFonts w:ascii="Times New Roman" w:hAnsi="Times New Roman" w:cs="Times New Roman"/>
          <w:color w:val="008000"/>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8000"/>
          <w:sz w:val="28"/>
          <w:szCs w:val="28"/>
        </w:rPr>
        <w:t>if</w:t>
      </w:r>
      <w:proofErr w:type="gramEnd"/>
      <w:r w:rsidRPr="00490F45">
        <w:rPr>
          <w:rFonts w:ascii="Times New Roman" w:hAnsi="Times New Roman" w:cs="Times New Roman"/>
          <w:color w:val="008000"/>
          <w:sz w:val="28"/>
          <w:szCs w:val="28"/>
        </w:rPr>
        <w:t xml:space="preserve"> (temp == 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8000"/>
          <w:sz w:val="28"/>
          <w:szCs w:val="28"/>
        </w:rPr>
        <w:t>Response.Write(</w:t>
      </w:r>
      <w:proofErr w:type="gramEnd"/>
      <w:r w:rsidRPr="00490F45">
        <w:rPr>
          <w:rFonts w:ascii="Times New Roman" w:hAnsi="Times New Roman" w:cs="Times New Roman"/>
          <w:color w:val="008000"/>
          <w:sz w:val="28"/>
          <w:szCs w:val="28"/>
        </w:rPr>
        <w:t>"Sorry User name already taken");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btnSignUp_Click(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try</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Guid</w:t>
      </w:r>
      <w:r w:rsidRPr="00490F45">
        <w:rPr>
          <w:rFonts w:ascii="Times New Roman" w:hAnsi="Times New Roman" w:cs="Times New Roman"/>
          <w:sz w:val="28"/>
          <w:szCs w:val="28"/>
        </w:rPr>
        <w:t xml:space="preserve"> newGUID = </w:t>
      </w:r>
      <w:proofErr w:type="gramStart"/>
      <w:r w:rsidRPr="00490F45">
        <w:rPr>
          <w:rFonts w:ascii="Times New Roman" w:hAnsi="Times New Roman" w:cs="Times New Roman"/>
          <w:color w:val="2B91AF"/>
          <w:sz w:val="28"/>
          <w:szCs w:val="28"/>
        </w:rPr>
        <w:t>Guid</w:t>
      </w:r>
      <w:r w:rsidRPr="00490F45">
        <w:rPr>
          <w:rFonts w:ascii="Times New Roman" w:hAnsi="Times New Roman" w:cs="Times New Roman"/>
          <w:sz w:val="28"/>
          <w:szCs w:val="28"/>
        </w:rPr>
        <w:t>.NewGuid(</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string</w:t>
      </w:r>
      <w:r w:rsidRPr="00490F45">
        <w:rPr>
          <w:rFonts w:ascii="Times New Roman" w:hAnsi="Times New Roman" w:cs="Times New Roman"/>
          <w:sz w:val="28"/>
          <w:szCs w:val="28"/>
        </w:rPr>
        <w:t xml:space="preserve"> chkuser = </w:t>
      </w:r>
      <w:r w:rsidRPr="00490F45">
        <w:rPr>
          <w:rFonts w:ascii="Times New Roman" w:hAnsi="Times New Roman" w:cs="Times New Roman"/>
          <w:color w:val="A31515"/>
          <w:sz w:val="28"/>
          <w:szCs w:val="28"/>
        </w:rPr>
        <w:t xml:space="preserve">"SELECT </w:t>
      </w:r>
      <w:proofErr w:type="gramStart"/>
      <w:r w:rsidRPr="00490F45">
        <w:rPr>
          <w:rFonts w:ascii="Times New Roman" w:hAnsi="Times New Roman" w:cs="Times New Roman"/>
          <w:color w:val="A31515"/>
          <w:sz w:val="28"/>
          <w:szCs w:val="28"/>
        </w:rPr>
        <w:t>count(</w:t>
      </w:r>
      <w:proofErr w:type="gramEnd"/>
      <w:r w:rsidRPr="00490F45">
        <w:rPr>
          <w:rFonts w:ascii="Times New Roman" w:hAnsi="Times New Roman" w:cs="Times New Roman"/>
          <w:color w:val="A31515"/>
          <w:sz w:val="28"/>
          <w:szCs w:val="28"/>
        </w:rPr>
        <w:t>*) from tblAccount WHERE UserName='"</w:t>
      </w:r>
      <w:r w:rsidRPr="00490F45">
        <w:rPr>
          <w:rFonts w:ascii="Times New Roman" w:hAnsi="Times New Roman" w:cs="Times New Roman"/>
          <w:sz w:val="28"/>
          <w:szCs w:val="28"/>
        </w:rPr>
        <w:t xml:space="preserve"> + txtUserName.Text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chkuser,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int</w:t>
      </w:r>
      <w:proofErr w:type="gramEnd"/>
      <w:r w:rsidRPr="00490F45">
        <w:rPr>
          <w:rFonts w:ascii="Times New Roman" w:hAnsi="Times New Roman" w:cs="Times New Roman"/>
          <w:sz w:val="28"/>
          <w:szCs w:val="28"/>
        </w:rPr>
        <w:t xml:space="preserve"> temp = </w:t>
      </w:r>
      <w:r w:rsidRPr="00490F45">
        <w:rPr>
          <w:rFonts w:ascii="Times New Roman" w:hAnsi="Times New Roman" w:cs="Times New Roman"/>
          <w:color w:val="2B91AF"/>
          <w:sz w:val="28"/>
          <w:szCs w:val="28"/>
        </w:rPr>
        <w:t>Convert</w:t>
      </w:r>
      <w:r w:rsidRPr="00490F45">
        <w:rPr>
          <w:rFonts w:ascii="Times New Roman" w:hAnsi="Times New Roman" w:cs="Times New Roman"/>
          <w:sz w:val="28"/>
          <w:szCs w:val="28"/>
        </w:rPr>
        <w:t>.ToInt32(com.ExecuteScalar().ToString());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conn.Close(</w:t>
      </w:r>
      <w:proofErr w:type="gramEnd"/>
      <w:r w:rsidRPr="00490F45">
        <w:rPr>
          <w:rFonts w:ascii="Times New Roman" w:hAnsi="Times New Roman" w:cs="Times New Roman"/>
          <w:color w:val="008000"/>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(temp == 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w:t>
      </w:r>
      <w:proofErr w:type="gramStart"/>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"Sorry User name already taken"</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lastRenderedPageBreak/>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string</w:t>
      </w:r>
      <w:r w:rsidRPr="00490F45">
        <w:rPr>
          <w:rFonts w:ascii="Times New Roman" w:hAnsi="Times New Roman" w:cs="Times New Roman"/>
          <w:sz w:val="28"/>
          <w:szCs w:val="28"/>
        </w:rPr>
        <w:t xml:space="preserve"> insertQuery = </w:t>
      </w:r>
      <w:r w:rsidRPr="00490F45">
        <w:rPr>
          <w:rFonts w:ascii="Times New Roman" w:hAnsi="Times New Roman" w:cs="Times New Roman"/>
          <w:color w:val="A31515"/>
          <w:sz w:val="28"/>
          <w:szCs w:val="28"/>
        </w:rPr>
        <w:t>"insert into tblAccount(ID,UserName,Email,Password) values (@ID ,@UserName ,@email ,@password)"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com1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insertQuery,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com1.Parameters.AddWithValue(</w:t>
      </w:r>
      <w:proofErr w:type="gramEnd"/>
      <w:r w:rsidRPr="00490F45">
        <w:rPr>
          <w:rFonts w:ascii="Times New Roman" w:hAnsi="Times New Roman" w:cs="Times New Roman"/>
          <w:color w:val="A31515"/>
          <w:sz w:val="28"/>
          <w:szCs w:val="28"/>
        </w:rPr>
        <w:t>"@ID"</w:t>
      </w:r>
      <w:r w:rsidRPr="00490F45">
        <w:rPr>
          <w:rFonts w:ascii="Times New Roman" w:hAnsi="Times New Roman" w:cs="Times New Roman"/>
          <w:sz w:val="28"/>
          <w:szCs w:val="28"/>
        </w:rPr>
        <w:t>, newGUID.ToString());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com1.Parameters.AddWithValue(</w:t>
      </w:r>
      <w:proofErr w:type="gramEnd"/>
      <w:r w:rsidRPr="00490F45">
        <w:rPr>
          <w:rFonts w:ascii="Times New Roman" w:hAnsi="Times New Roman" w:cs="Times New Roman"/>
          <w:color w:val="A31515"/>
          <w:sz w:val="28"/>
          <w:szCs w:val="28"/>
        </w:rPr>
        <w:t>"@UserName"</w:t>
      </w:r>
      <w:r w:rsidRPr="00490F45">
        <w:rPr>
          <w:rFonts w:ascii="Times New Roman" w:hAnsi="Times New Roman" w:cs="Times New Roman"/>
          <w:sz w:val="28"/>
          <w:szCs w:val="28"/>
        </w:rPr>
        <w:t>, txtUserName.Text);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com1.Parameters.AddWithValue(</w:t>
      </w:r>
      <w:proofErr w:type="gramEnd"/>
      <w:r w:rsidRPr="00490F45">
        <w:rPr>
          <w:rFonts w:ascii="Times New Roman" w:hAnsi="Times New Roman" w:cs="Times New Roman"/>
          <w:color w:val="A31515"/>
          <w:sz w:val="28"/>
          <w:szCs w:val="28"/>
        </w:rPr>
        <w:t>"@Email"</w:t>
      </w:r>
      <w:r w:rsidRPr="00490F45">
        <w:rPr>
          <w:rFonts w:ascii="Times New Roman" w:hAnsi="Times New Roman" w:cs="Times New Roman"/>
          <w:sz w:val="28"/>
          <w:szCs w:val="28"/>
        </w:rPr>
        <w:t>, txtEmail.Text);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com1.Parameters.AddWithValue(</w:t>
      </w:r>
      <w:proofErr w:type="gramEnd"/>
      <w:r w:rsidRPr="00490F45">
        <w:rPr>
          <w:rFonts w:ascii="Times New Roman" w:hAnsi="Times New Roman" w:cs="Times New Roman"/>
          <w:color w:val="A31515"/>
          <w:sz w:val="28"/>
          <w:szCs w:val="28"/>
        </w:rPr>
        <w:t>"@Password"</w:t>
      </w:r>
      <w:r w:rsidRPr="00490F45">
        <w:rPr>
          <w:rFonts w:ascii="Times New Roman" w:hAnsi="Times New Roman" w:cs="Times New Roman"/>
          <w:sz w:val="28"/>
          <w:szCs w:val="28"/>
        </w:rPr>
        <w:t>, txtPassword.Text);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com1.ExecuteNonQuery(</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roofErr w:type="gramStart"/>
      <w:r w:rsidRPr="00490F45">
        <w:rPr>
          <w:rFonts w:ascii="Times New Roman" w:hAnsi="Times New Roman" w:cs="Times New Roman"/>
          <w:color w:val="008000"/>
          <w:sz w:val="28"/>
          <w:szCs w:val="28"/>
        </w:rPr>
        <w:t>Response.Write(</w:t>
      </w:r>
      <w:proofErr w:type="gramEnd"/>
      <w:r w:rsidRPr="00490F45">
        <w:rPr>
          <w:rFonts w:ascii="Times New Roman" w:hAnsi="Times New Roman" w:cs="Times New Roman"/>
          <w:color w:val="008000"/>
          <w:sz w:val="28"/>
          <w:szCs w:val="28"/>
        </w:rPr>
        <w:t>"Registration Suceeded, Please move to login 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 = </w:t>
      </w:r>
      <w:r w:rsidRPr="00490F45">
        <w:rPr>
          <w:rFonts w:ascii="Times New Roman" w:hAnsi="Times New Roman" w:cs="Times New Roman"/>
          <w:color w:val="A31515"/>
          <w:sz w:val="28"/>
          <w:szCs w:val="28"/>
        </w:rPr>
        <w:t>"Registration Done, Goto Login window"</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catch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2B91AF"/>
          <w:sz w:val="28"/>
          <w:szCs w:val="28"/>
        </w:rPr>
        <w:t>Exception</w:t>
      </w:r>
      <w:r w:rsidRPr="00490F45">
        <w:rPr>
          <w:rFonts w:ascii="Times New Roman" w:hAnsi="Times New Roman" w:cs="Times New Roman"/>
          <w:sz w:val="28"/>
          <w:szCs w:val="28"/>
        </w:rPr>
        <w:t xml:space="preserve"> ex)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Response.Write(</w:t>
      </w:r>
      <w:proofErr w:type="gramEnd"/>
      <w:r w:rsidRPr="00490F45">
        <w:rPr>
          <w:rFonts w:ascii="Times New Roman" w:hAnsi="Times New Roman" w:cs="Times New Roman"/>
          <w:color w:val="A31515"/>
          <w:sz w:val="28"/>
          <w:szCs w:val="28"/>
        </w:rPr>
        <w:t>"Error :"</w:t>
      </w:r>
      <w:r w:rsidRPr="00490F45">
        <w:rPr>
          <w:rFonts w:ascii="Times New Roman" w:hAnsi="Times New Roman" w:cs="Times New Roman"/>
          <w:sz w:val="28"/>
          <w:szCs w:val="28"/>
        </w:rPr>
        <w:t xml:space="preserve"> + ex.ToString());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w:t>
      </w:r>
      <w:proofErr w:type="gramStart"/>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"User Name not Available"</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About.aspx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="~/Account/WithoutLogin.Master"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="About.aspx.cs"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="teamChatProject.About"</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="dvContainer"&gt;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bold;"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About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teamChat</w:t>
      </w:r>
      <w:proofErr w:type="gramEnd"/>
      <w:r w:rsidRPr="00490F45">
        <w:rPr>
          <w:rFonts w:ascii="Times New Roman" w:hAnsi="Times New Roman" w:cs="Times New Roman"/>
          <w:sz w:val="28"/>
          <w:szCs w:val="28"/>
        </w:rPr>
        <w:t xml:space="preserve"> Application</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sz w:val="28"/>
          <w:szCs w:val="28"/>
        </w:rPr>
        <w:t>teamChat is an online web application, made for group chatting perpose.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sz w:val="28"/>
          <w:szCs w:val="28"/>
        </w:rPr>
        <w:t>The application uses the following technoligies</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sz w:val="28"/>
          <w:szCs w:val="28"/>
        </w:rPr>
        <w:t>ASP.NET (FOR DYNAMIC PAGES) | C# (FOR CODE BEHIND FILE)</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sz w:val="28"/>
          <w:szCs w:val="28"/>
        </w:rPr>
        <w:t>AJAX (FOR PARTIAL UPDATE OF PAGES) | MS-SQL (FOR DATABASE)</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bold;"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Credits</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Teju, Vinita, Anita and Priyanaka Mam (for encouragement and guidance</w:t>
      </w:r>
      <w:proofErr w:type="gramStart"/>
      <w:r w:rsidRPr="00490F45">
        <w:rPr>
          <w:rFonts w:ascii="Times New Roman" w:hAnsi="Times New Roman" w:cs="Times New Roman"/>
          <w:sz w:val="28"/>
          <w:szCs w:val="28"/>
        </w:rPr>
        <w:t>)</w:t>
      </w:r>
      <w:r w:rsidRPr="00490F45">
        <w:rPr>
          <w:rFonts w:ascii="Times New Roman" w:hAnsi="Times New Roman" w:cs="Times New Roman"/>
          <w:color w:val="0000FF"/>
          <w:sz w:val="28"/>
          <w:szCs w:val="28"/>
        </w:rPr>
        <w:t>&lt;</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sz w:val="28"/>
          <w:szCs w:val="28"/>
        </w:rPr>
        <w:t>Deepika Garg( for design and project concepts)</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color w:val="FF0000"/>
          <w:sz w:val="28"/>
          <w:szCs w:val="28"/>
        </w:rPr>
        <w:t>&amp;nbsp;&amp;nbsp;</w:t>
      </w:r>
      <w:r w:rsidRPr="00490F45">
        <w:rPr>
          <w:rFonts w:ascii="Times New Roman" w:hAnsi="Times New Roman" w:cs="Times New Roman"/>
          <w:sz w:val="28"/>
          <w:szCs w:val="28"/>
        </w:rPr>
        <w:t>Rabindra Bhandari (for code behind files)</w:t>
      </w:r>
      <w:r w:rsidRPr="00490F45">
        <w:rPr>
          <w:rFonts w:ascii="Times New Roman" w:hAnsi="Times New Roman" w:cs="Times New Roman"/>
          <w:color w:val="FF0000"/>
          <w:sz w:val="28"/>
          <w:szCs w:val="28"/>
        </w:rPr>
        <w:t>&amp;nbsp;&amp;nbsp;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w:t>
      </w:r>
      <w:r w:rsidRPr="00490F45">
        <w:rPr>
          <w:rFonts w:ascii="Times New Roman" w:hAnsi="Times New Roman" w:cs="Times New Roman"/>
          <w:sz w:val="28"/>
          <w:szCs w:val="28"/>
        </w:rPr>
        <w:t xml:space="preserve">ViaksDubey,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Savita Panigrahi and Kishan Sahani (for documentation)</w:t>
      </w: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="right"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Pr6N M';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#919191;"&gt;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Designed and Devoloped by Vaibhav Waghmare</w:t>
      </w: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;&amp;</w:t>
      </w:r>
      <w:proofErr w:type="gramEnd"/>
      <w:r w:rsidRPr="00490F45">
        <w:rPr>
          <w:rFonts w:ascii="Times New Roman" w:hAnsi="Times New Roman" w:cs="Times New Roman"/>
          <w:color w:val="FF0000"/>
          <w:sz w:val="28"/>
          <w:szCs w:val="28"/>
        </w:rPr>
        <w:t>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="Tour.aspx"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Take a Tour</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="Login.aspx"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Login</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="Join.aspx"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 Join Now</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="About.aspx"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About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="imgIcon"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AlternateText</w:t>
      </w:r>
      <w:r w:rsidRPr="00490F45">
        <w:rPr>
          <w:rFonts w:ascii="Times New Roman" w:hAnsi="Times New Roman" w:cs="Times New Roman"/>
          <w:color w:val="0000FF"/>
          <w:sz w:val="28"/>
          <w:szCs w:val="28"/>
        </w:rPr>
        <w:t>="imgIcon"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ImageAlign</w:t>
      </w:r>
      <w:r w:rsidRPr="00490F45">
        <w:rPr>
          <w:rFonts w:ascii="Times New Roman" w:hAnsi="Times New Roman" w:cs="Times New Roman"/>
          <w:color w:val="0000FF"/>
          <w:sz w:val="28"/>
          <w:szCs w:val="28"/>
        </w:rPr>
        <w:t>="Right"</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="~/Images/icon.png"</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="125px"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="125px"/&gt;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411A32" w:rsidRPr="00490F45" w:rsidRDefault="00411A3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Tour.aspx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="~/Account/WithoutLogin.Master"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="Tour.aspx.cs"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="teamChatProject.WebForm1"</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="dvContainer"&gt;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bold;"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teamChat</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sz w:val="28"/>
          <w:szCs w:val="28"/>
        </w:rPr>
        <w:t>teamChat is an online web application, made for group chatting perpose.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bold;"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How to use teamChat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="Image2"</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="20px"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="~/Images/box_green_bullet.fw.png"</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w:t>
      </w:r>
      <w:r w:rsidRPr="00490F45">
        <w:rPr>
          <w:rFonts w:ascii="Times New Roman" w:hAnsi="Times New Roman" w:cs="Times New Roman"/>
          <w:sz w:val="28"/>
          <w:szCs w:val="28"/>
        </w:rPr>
        <w:t>Click</w:t>
      </w:r>
      <w:proofErr w:type="gramEnd"/>
      <w:r w:rsidRPr="00490F45">
        <w:rPr>
          <w:rFonts w:ascii="Times New Roman" w:hAnsi="Times New Roman" w:cs="Times New Roman"/>
          <w:sz w:val="28"/>
          <w:szCs w:val="28"/>
        </w:rPr>
        <w:t xml:space="preserve"> on the Join link on the Login Page, Register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yourself</w:t>
      </w:r>
      <w:proofErr w:type="gramEnd"/>
      <w:r w:rsidRPr="00490F45">
        <w:rPr>
          <w:rFonts w:ascii="Times New Roman" w:hAnsi="Times New Roman" w:cs="Times New Roman"/>
          <w:sz w:val="28"/>
          <w:szCs w:val="28"/>
        </w:rPr>
        <w:t xml:space="preserve"> to obtain a username and password</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color w:val="FF0000"/>
          <w:sz w:val="28"/>
          <w:szCs w:val="28"/>
        </w:rPr>
        <w:t>&amp;nbsp;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="Image3"</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="20px"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="~/Images/box_green_bullet.fw.png"</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w:t>
      </w:r>
      <w:r w:rsidRPr="00490F45">
        <w:rPr>
          <w:rFonts w:ascii="Times New Roman" w:hAnsi="Times New Roman" w:cs="Times New Roman"/>
          <w:sz w:val="28"/>
          <w:szCs w:val="28"/>
        </w:rPr>
        <w:t>Go</w:t>
      </w:r>
      <w:proofErr w:type="gramEnd"/>
      <w:r w:rsidRPr="00490F45">
        <w:rPr>
          <w:rFonts w:ascii="Times New Roman" w:hAnsi="Times New Roman" w:cs="Times New Roman"/>
          <w:sz w:val="28"/>
          <w:szCs w:val="28"/>
        </w:rPr>
        <w:t xml:space="preserve"> to login page and enter the right credentials click on Sign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In</w:t>
      </w: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amp;nbsp;&amp;nbsp;&amp;nbsp;&amp;nbsp;&amp;nbsp;&amp;nbsp;&amp;nb</w:t>
      </w:r>
      <w:r w:rsidRPr="00490F45">
        <w:rPr>
          <w:rFonts w:ascii="Times New Roman" w:hAnsi="Times New Roman" w:cs="Times New Roman"/>
          <w:color w:val="FF0000"/>
          <w:sz w:val="28"/>
          <w:szCs w:val="28"/>
        </w:rPr>
        <w:lastRenderedPageBreak/>
        <w:t>sp;&amp;nbsp;&amp;nbsp;&amp;nbsp;&amp;nbsp;&amp;nbsp;&amp;nbsp;&amp;nbsp;&amp;nbsp;&amp;nbsp;&amp;nbsp;&amp;nbsp;&amp;nbsp;&amp;nbsp;&amp;nbsp;&amp;nbsp;&amp;nbsp;&amp;nbsp;&amp;nbsp;&amp;nbsp;&amp;nbsp;&amp;nbsp;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r w:rsidRPr="00490F45">
        <w:rPr>
          <w:rFonts w:ascii="Times New Roman" w:hAnsi="Times New Roman" w:cs="Times New Roman"/>
          <w:color w:val="FF0000"/>
          <w:sz w:val="28"/>
          <w:szCs w:val="28"/>
        </w:rPr>
        <w:t>&amp;nbsp;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="Image4"</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="20px"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="~/Images/box_green_bullet.fw.png"</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w:t>
      </w:r>
      <w:r w:rsidRPr="00490F45">
        <w:rPr>
          <w:rFonts w:ascii="Times New Roman" w:hAnsi="Times New Roman" w:cs="Times New Roman"/>
          <w:sz w:val="28"/>
          <w:szCs w:val="28"/>
        </w:rPr>
        <w:t>After</w:t>
      </w:r>
      <w:proofErr w:type="gramEnd"/>
      <w:r w:rsidRPr="00490F45">
        <w:rPr>
          <w:rFonts w:ascii="Times New Roman" w:hAnsi="Times New Roman" w:cs="Times New Roman"/>
          <w:sz w:val="28"/>
          <w:szCs w:val="28"/>
        </w:rPr>
        <w:t xml:space="preserve"> successfull login Home page will open. Join or create a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team</w:t>
      </w:r>
      <w:proofErr w:type="gramEnd"/>
      <w:r w:rsidRPr="00490F45">
        <w:rPr>
          <w:rFonts w:ascii="Times New Roman" w:hAnsi="Times New Roman" w:cs="Times New Roman"/>
          <w:sz w:val="28"/>
          <w:szCs w:val="28"/>
        </w:rPr>
        <w:t xml:space="preserve"> to chat amongs the users.</w:t>
      </w:r>
      <w:r w:rsidRPr="00490F45">
        <w:rPr>
          <w:rFonts w:ascii="Times New Roman" w:hAnsi="Times New Roman" w:cs="Times New Roman"/>
          <w:color w:val="FF0000"/>
          <w:sz w:val="28"/>
          <w:szCs w:val="28"/>
        </w:rPr>
        <w:t>&amp;nbsp;&amp;nbsp;&amp;nbsp;&amp;nbsp;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R';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#1E1E1E"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align</w:t>
      </w:r>
      <w:proofErr w:type="gramEnd"/>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="Image5"</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="20px"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="~/Images/box_green_bullet.fw.png"</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w:t>
      </w:r>
      <w:r w:rsidRPr="00490F45">
        <w:rPr>
          <w:rFonts w:ascii="Times New Roman" w:hAnsi="Times New Roman" w:cs="Times New Roman"/>
          <w:sz w:val="28"/>
          <w:szCs w:val="28"/>
        </w:rPr>
        <w:t>You</w:t>
      </w:r>
      <w:proofErr w:type="gramEnd"/>
      <w:r w:rsidRPr="00490F45">
        <w:rPr>
          <w:rFonts w:ascii="Times New Roman" w:hAnsi="Times New Roman" w:cs="Times New Roman"/>
          <w:sz w:val="28"/>
          <w:szCs w:val="28"/>
        </w:rPr>
        <w:t xml:space="preserve"> can navigate to links for Account, Dashboard and Profile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Page.</w:t>
      </w: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="right"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Pr6N M';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#919191;"&gt;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Brought to you by teamChat</w:t>
      </w: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;&amp;</w:t>
      </w:r>
      <w:proofErr w:type="gramEnd"/>
      <w:r w:rsidRPr="00490F45">
        <w:rPr>
          <w:rFonts w:ascii="Times New Roman" w:hAnsi="Times New Roman" w:cs="Times New Roman"/>
          <w:color w:val="FF0000"/>
          <w:sz w:val="28"/>
          <w:szCs w:val="28"/>
        </w:rPr>
        <w:t>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="Tour.aspx"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Take a Tour</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="Login.aspx"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Login</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="Join.aspx"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 Join Now</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="About.aspx"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About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="imgIcon"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AlternateText</w:t>
      </w:r>
      <w:r w:rsidRPr="00490F45">
        <w:rPr>
          <w:rFonts w:ascii="Times New Roman" w:hAnsi="Times New Roman" w:cs="Times New Roman"/>
          <w:color w:val="0000FF"/>
          <w:sz w:val="28"/>
          <w:szCs w:val="28"/>
        </w:rPr>
        <w:t>="imgIcon"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ImageAlign</w:t>
      </w:r>
      <w:r w:rsidRPr="00490F45">
        <w:rPr>
          <w:rFonts w:ascii="Times New Roman" w:hAnsi="Times New Roman" w:cs="Times New Roman"/>
          <w:color w:val="0000FF"/>
          <w:sz w:val="28"/>
          <w:szCs w:val="28"/>
        </w:rPr>
        <w:t>="Right"</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="~/Images/icon.png"</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="125px"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="125px"/&gt;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Password.aspx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="~/Account/WithoutLogin.Master"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="PasswordRecovery.aspx.cs"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="teamChatProject.AccountControls.PasswordRecovery"</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FF0000"/>
          <w:sz w:val="28"/>
          <w:szCs w:val="28"/>
        </w:rPr>
        <w:t>method</w:t>
      </w:r>
      <w:r w:rsidRPr="00490F45">
        <w:rPr>
          <w:rFonts w:ascii="Times New Roman" w:hAnsi="Times New Roman" w:cs="Times New Roman"/>
          <w:color w:val="0000FF"/>
          <w:sz w:val="28"/>
          <w:szCs w:val="28"/>
        </w:rPr>
        <w:t>="post"</w:t>
      </w:r>
      <w:r w:rsidRPr="00490F45">
        <w:rPr>
          <w:rFonts w:ascii="Times New Roman" w:hAnsi="Times New Roman" w:cs="Times New Roman"/>
          <w:color w:val="FF0000"/>
          <w:sz w:val="28"/>
          <w:szCs w:val="28"/>
        </w:rPr>
        <w:t>action</w:t>
      </w:r>
      <w:r w:rsidRPr="00490F45">
        <w:rPr>
          <w:rFonts w:ascii="Times New Roman" w:hAnsi="Times New Roman" w:cs="Times New Roman"/>
          <w:color w:val="0000FF"/>
          <w:sz w:val="28"/>
          <w:szCs w:val="28"/>
        </w:rPr>
        <w:t>="Login.aspx"&gt;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="center"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B';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medium; "&gt;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Summit Email Address, Application server will send your password on your Mailing address.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M';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333333;"&gt;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Email Address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="txtUserEmail"</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="White"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="#0099FF"</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="#0099FF"</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="300px"&gt;&lt;/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CustomValidator</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="CustomValidator1"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="Please provide a valid email address"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ControlToValidate</w:t>
      </w:r>
      <w:r w:rsidRPr="00490F45">
        <w:rPr>
          <w:rFonts w:ascii="Times New Roman" w:hAnsi="Times New Roman" w:cs="Times New Roman"/>
          <w:color w:val="0000FF"/>
          <w:sz w:val="28"/>
          <w:szCs w:val="28"/>
        </w:rPr>
        <w:t>="txtUserEmail"</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w:t>
      </w:r>
      <w:r w:rsidRPr="00490F45">
        <w:rPr>
          <w:rFonts w:ascii="Times New Roman" w:hAnsi="Times New Roman" w:cs="Times New Roman"/>
          <w:color w:val="FF0000"/>
          <w:sz w:val="28"/>
          <w:szCs w:val="28"/>
        </w:rPr>
        <w:t>ValidationExpression</w:t>
      </w:r>
      <w:r w:rsidRPr="00490F45">
        <w:rPr>
          <w:rFonts w:ascii="Times New Roman" w:hAnsi="Times New Roman" w:cs="Times New Roman"/>
          <w:color w:val="0000FF"/>
          <w:sz w:val="28"/>
          <w:szCs w:val="28"/>
        </w:rPr>
        <w:t>="\w</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[-+.]\w+</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@\w+([-.]\w+)*\.\w</w:t>
      </w:r>
      <w:proofErr w:type="gramStart"/>
      <w:r w:rsidRPr="00490F45">
        <w:rPr>
          <w:rFonts w:ascii="Times New Roman" w:hAnsi="Times New Roman" w:cs="Times New Roman"/>
          <w:color w:val="0000FF"/>
          <w:sz w:val="28"/>
          <w:szCs w:val="28"/>
        </w:rPr>
        <w:t>+(</w:t>
      </w:r>
      <w:proofErr w:type="gramEnd"/>
      <w:r w:rsidRPr="00490F45">
        <w:rPr>
          <w:rFonts w:ascii="Times New Roman" w:hAnsi="Times New Roman" w:cs="Times New Roman"/>
          <w:color w:val="0000FF"/>
          <w:sz w:val="28"/>
          <w:szCs w:val="28"/>
        </w:rPr>
        <w:t>[-.]\w+)*"&gt;&lt;/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CustomValidator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="RequiredFieldValidator1"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ErrorMessage</w:t>
      </w:r>
      <w:r w:rsidRPr="00490F45">
        <w:rPr>
          <w:rFonts w:ascii="Times New Roman" w:hAnsi="Times New Roman" w:cs="Times New Roman"/>
          <w:color w:val="0000FF"/>
          <w:sz w:val="28"/>
          <w:szCs w:val="28"/>
        </w:rPr>
        <w:t>="Please provide a email address"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lastRenderedPageBreak/>
        <w:t>ControlToValidate</w:t>
      </w:r>
      <w:r w:rsidRPr="00490F45">
        <w:rPr>
          <w:rFonts w:ascii="Times New Roman" w:hAnsi="Times New Roman" w:cs="Times New Roman"/>
          <w:color w:val="0000FF"/>
          <w:sz w:val="28"/>
          <w:szCs w:val="28"/>
        </w:rPr>
        <w:t>="txtUserEmail"</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RequiredFieldValidator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="btnConfirm"</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="#0066CC"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="Confirm"</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onclick</w:t>
      </w:r>
      <w:r w:rsidRPr="00490F45">
        <w:rPr>
          <w:rFonts w:ascii="Times New Roman" w:hAnsi="Times New Roman" w:cs="Times New Roman"/>
          <w:color w:val="0000FF"/>
          <w:sz w:val="28"/>
          <w:szCs w:val="28"/>
        </w:rPr>
        <w:t>="btnConfirm_Click"/&gt;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="#FF9933"&gt;&lt;/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="right"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Pr6N M';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#919191;"&gt;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Brought to you by teamChat</w:t>
      </w: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;&amp;</w:t>
      </w:r>
      <w:proofErr w:type="gramEnd"/>
      <w:r w:rsidRPr="00490F45">
        <w:rPr>
          <w:rFonts w:ascii="Times New Roman" w:hAnsi="Times New Roman" w:cs="Times New Roman"/>
          <w:color w:val="FF0000"/>
          <w:sz w:val="28"/>
          <w:szCs w:val="28"/>
        </w:rPr>
        <w:t>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="Tour.aspx"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Take a Tour</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="Login.aspx"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Login</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="Join.aspx"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 Join Now</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r w:rsidRPr="00490F45">
        <w:rPr>
          <w:rFonts w:ascii="Times New Roman" w:hAnsi="Times New Roman" w:cs="Times New Roman"/>
          <w:color w:val="FF0000"/>
          <w:sz w:val="28"/>
          <w:szCs w:val="28"/>
        </w:rPr>
        <w:t>&amp;nbsp;&amp;nbsp;&amp;nbsp;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FF0000"/>
          <w:sz w:val="28"/>
          <w:szCs w:val="28"/>
        </w:rPr>
        <w:t>href</w:t>
      </w:r>
      <w:r w:rsidRPr="00490F45">
        <w:rPr>
          <w:rFonts w:ascii="Times New Roman" w:hAnsi="Times New Roman" w:cs="Times New Roman"/>
          <w:color w:val="0000FF"/>
          <w:sz w:val="28"/>
          <w:szCs w:val="28"/>
        </w:rPr>
        <w:t>="About.aspx"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none;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w:t>
      </w:r>
      <w:proofErr w:type="gramStart"/>
      <w:r w:rsidRPr="00490F45">
        <w:rPr>
          <w:rFonts w:ascii="Times New Roman" w:hAnsi="Times New Roman" w:cs="Times New Roman"/>
          <w:color w:val="0000FF"/>
          <w:sz w:val="28"/>
          <w:szCs w:val="28"/>
        </w:rPr>
        <w:t>333333;</w:t>
      </w:r>
      <w:proofErr w:type="gramEnd"/>
      <w:r w:rsidRPr="00490F45">
        <w:rPr>
          <w:rFonts w:ascii="Times New Roman" w:hAnsi="Times New Roman" w:cs="Times New Roman"/>
          <w:color w:val="0000FF"/>
          <w:sz w:val="28"/>
          <w:szCs w:val="28"/>
        </w:rPr>
        <w:t>"&gt;</w:t>
      </w:r>
      <w:r w:rsidRPr="00490F45">
        <w:rPr>
          <w:rFonts w:ascii="Times New Roman" w:hAnsi="Times New Roman" w:cs="Times New Roman"/>
          <w:sz w:val="28"/>
          <w:szCs w:val="28"/>
        </w:rPr>
        <w:t>About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="imgIcon"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AlternateText</w:t>
      </w:r>
      <w:r w:rsidRPr="00490F45">
        <w:rPr>
          <w:rFonts w:ascii="Times New Roman" w:hAnsi="Times New Roman" w:cs="Times New Roman"/>
          <w:color w:val="0000FF"/>
          <w:sz w:val="28"/>
          <w:szCs w:val="28"/>
        </w:rPr>
        <w:t>="imgIcon"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ImageAlign</w:t>
      </w:r>
      <w:r w:rsidRPr="00490F45">
        <w:rPr>
          <w:rFonts w:ascii="Times New Roman" w:hAnsi="Times New Roman" w:cs="Times New Roman"/>
          <w:color w:val="0000FF"/>
          <w:sz w:val="28"/>
          <w:szCs w:val="28"/>
        </w:rPr>
        <w:t>="Right"</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="~/Images/icon.png"</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="125px"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="125px"/&gt;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tabs>
          <w:tab w:val="center" w:pos="5400"/>
        </w:tabs>
        <w:spacing w:line="240" w:lineRule="auto"/>
        <w:rPr>
          <w:rFonts w:ascii="Times New Roman" w:eastAsia="Kozuka Gothic Pr6N B" w:hAnsi="Times New Roman" w:cs="Times New Roman"/>
          <w:bCs/>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Password 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System.Net.Mail;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teamChatProject.AccountControls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PasswordRecovery</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str;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btnConfirm_Click(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try</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command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"SELECT Email FROM tblAccount WHERE Email= @Email"</w:t>
      </w:r>
      <w:r w:rsidRPr="00490F45">
        <w:rPr>
          <w:rFonts w:ascii="Times New Roman" w:hAnsi="Times New Roman" w:cs="Times New Roman"/>
          <w:sz w:val="28"/>
          <w:szCs w:val="28"/>
        </w:rPr>
        <w:t>,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command.Parameters.AddWithValue(</w:t>
      </w:r>
      <w:proofErr w:type="gramEnd"/>
      <w:r w:rsidRPr="00490F45">
        <w:rPr>
          <w:rFonts w:ascii="Times New Roman" w:hAnsi="Times New Roman" w:cs="Times New Roman"/>
          <w:color w:val="A31515"/>
          <w:sz w:val="28"/>
          <w:szCs w:val="28"/>
        </w:rPr>
        <w:t>"@Email"</w:t>
      </w:r>
      <w:r w:rsidRPr="00490F45">
        <w:rPr>
          <w:rFonts w:ascii="Times New Roman" w:hAnsi="Times New Roman" w:cs="Times New Roman"/>
          <w:sz w:val="28"/>
          <w:szCs w:val="28"/>
        </w:rPr>
        <w:t>, txtUserEmail.Text);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lastRenderedPageBreak/>
        <w:t>SqlDataReader</w:t>
      </w:r>
      <w:r w:rsidRPr="00490F45">
        <w:rPr>
          <w:rFonts w:ascii="Times New Roman" w:hAnsi="Times New Roman" w:cs="Times New Roman"/>
          <w:sz w:val="28"/>
          <w:szCs w:val="28"/>
        </w:rPr>
        <w:t xml:space="preserve"> reader = </w:t>
      </w:r>
      <w:proofErr w:type="gramStart"/>
      <w:r w:rsidRPr="00490F45">
        <w:rPr>
          <w:rFonts w:ascii="Times New Roman" w:hAnsi="Times New Roman" w:cs="Times New Roman"/>
          <w:sz w:val="28"/>
          <w:szCs w:val="28"/>
        </w:rPr>
        <w:t>command.ExecuteReader(</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(reader.HasRows)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reader.Read(</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str</w:t>
      </w:r>
      <w:proofErr w:type="gramEnd"/>
      <w:r w:rsidRPr="00490F45">
        <w:rPr>
          <w:rFonts w:ascii="Times New Roman" w:hAnsi="Times New Roman" w:cs="Times New Roman"/>
          <w:sz w:val="28"/>
          <w:szCs w:val="28"/>
        </w:rPr>
        <w:t xml:space="preserve"> = reader.GetString(0);</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 = </w:t>
      </w:r>
      <w:r w:rsidRPr="00490F45">
        <w:rPr>
          <w:rFonts w:ascii="Times New Roman" w:hAnsi="Times New Roman" w:cs="Times New Roman"/>
          <w:color w:val="A31515"/>
          <w:sz w:val="28"/>
          <w:szCs w:val="28"/>
        </w:rPr>
        <w:t>"Email ID does not Exists"</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(str == txtUserEmail.Text)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MailMessage</w:t>
      </w:r>
      <w:r w:rsidRPr="00490F45">
        <w:rPr>
          <w:rFonts w:ascii="Times New Roman" w:hAnsi="Times New Roman" w:cs="Times New Roman"/>
          <w:sz w:val="28"/>
          <w:szCs w:val="28"/>
        </w:rPr>
        <w:t xml:space="preserve"> mail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MailMessage</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mail.From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sz w:val="28"/>
          <w:szCs w:val="28"/>
        </w:rPr>
        <w:t>System.Net.Mail.</w:t>
      </w:r>
      <w:r w:rsidRPr="00490F45">
        <w:rPr>
          <w:rFonts w:ascii="Times New Roman" w:hAnsi="Times New Roman" w:cs="Times New Roman"/>
          <w:color w:val="2B91AF"/>
          <w:sz w:val="28"/>
          <w:szCs w:val="28"/>
        </w:rPr>
        <w:t>MailAddress</w:t>
      </w:r>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"vwaghmare38@gmail.com"</w:t>
      </w:r>
      <w:r w:rsidRPr="00490F45">
        <w:rPr>
          <w:rFonts w:ascii="Times New Roman" w:hAnsi="Times New Roman" w:cs="Times New Roman"/>
          <w:sz w:val="28"/>
          <w:szCs w:val="28"/>
        </w:rPr>
        <w:t xml:space="preserve">, </w:t>
      </w:r>
      <w:r w:rsidRPr="00490F45">
        <w:rPr>
          <w:rFonts w:ascii="Times New Roman" w:hAnsi="Times New Roman" w:cs="Times New Roman"/>
          <w:color w:val="A31515"/>
          <w:sz w:val="28"/>
          <w:szCs w:val="28"/>
        </w:rPr>
        <w:t>" your New Password"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roofErr w:type="gramStart"/>
      <w:r w:rsidRPr="00490F45">
        <w:rPr>
          <w:rFonts w:ascii="Times New Roman" w:hAnsi="Times New Roman" w:cs="Times New Roman"/>
          <w:color w:val="008000"/>
          <w:sz w:val="28"/>
          <w:szCs w:val="28"/>
        </w:rPr>
        <w:t>The</w:t>
      </w:r>
      <w:proofErr w:type="gramEnd"/>
      <w:r w:rsidRPr="00490F45">
        <w:rPr>
          <w:rFonts w:ascii="Times New Roman" w:hAnsi="Times New Roman" w:cs="Times New Roman"/>
          <w:color w:val="008000"/>
          <w:sz w:val="28"/>
          <w:szCs w:val="28"/>
        </w:rPr>
        <w:t xml:space="preserve"> important part -- configuring the SMTP 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SmtpClient</w:t>
      </w:r>
      <w:r w:rsidRPr="00490F45">
        <w:rPr>
          <w:rFonts w:ascii="Times New Roman" w:hAnsi="Times New Roman" w:cs="Times New Roman"/>
          <w:sz w:val="28"/>
          <w:szCs w:val="28"/>
        </w:rPr>
        <w:t xml:space="preserve"> smtp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SmtpClient</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smtp.Port = 587;   </w:t>
      </w:r>
      <w:r w:rsidRPr="00490F45">
        <w:rPr>
          <w:rFonts w:ascii="Times New Roman" w:hAnsi="Times New Roman" w:cs="Times New Roman"/>
          <w:color w:val="008000"/>
          <w:sz w:val="28"/>
          <w:szCs w:val="28"/>
        </w:rPr>
        <w:t xml:space="preserve">// [1] </w:t>
      </w:r>
      <w:proofErr w:type="gramStart"/>
      <w:r w:rsidRPr="00490F45">
        <w:rPr>
          <w:rFonts w:ascii="Times New Roman" w:hAnsi="Times New Roman" w:cs="Times New Roman"/>
          <w:color w:val="008000"/>
          <w:sz w:val="28"/>
          <w:szCs w:val="28"/>
        </w:rPr>
        <w:t>You</w:t>
      </w:r>
      <w:proofErr w:type="gramEnd"/>
      <w:r w:rsidRPr="00490F45">
        <w:rPr>
          <w:rFonts w:ascii="Times New Roman" w:hAnsi="Times New Roman" w:cs="Times New Roman"/>
          <w:color w:val="008000"/>
          <w:sz w:val="28"/>
          <w:szCs w:val="28"/>
        </w:rPr>
        <w:t xml:space="preserve"> can try with 465 also, I always used 587 and got success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smtp.EnableSsl = </w:t>
      </w:r>
      <w:r w:rsidRPr="00490F45">
        <w:rPr>
          <w:rFonts w:ascii="Times New Roman" w:hAnsi="Times New Roman" w:cs="Times New Roman"/>
          <w:color w:val="0000FF"/>
          <w:sz w:val="28"/>
          <w:szCs w:val="28"/>
        </w:rPr>
        <w:t>true</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smtp.DeliveryMethod = </w:t>
      </w:r>
      <w:r w:rsidRPr="00490F45">
        <w:rPr>
          <w:rFonts w:ascii="Times New Roman" w:hAnsi="Times New Roman" w:cs="Times New Roman"/>
          <w:color w:val="2B91AF"/>
          <w:sz w:val="28"/>
          <w:szCs w:val="28"/>
        </w:rPr>
        <w:t>SmtpDeliveryMethod</w:t>
      </w:r>
      <w:r w:rsidRPr="00490F45">
        <w:rPr>
          <w:rFonts w:ascii="Times New Roman" w:hAnsi="Times New Roman" w:cs="Times New Roman"/>
          <w:sz w:val="28"/>
          <w:szCs w:val="28"/>
        </w:rPr>
        <w:t xml:space="preserve">.Network; </w:t>
      </w:r>
      <w:r w:rsidRPr="00490F45">
        <w:rPr>
          <w:rFonts w:ascii="Times New Roman" w:hAnsi="Times New Roman" w:cs="Times New Roman"/>
          <w:color w:val="008000"/>
          <w:sz w:val="28"/>
          <w:szCs w:val="28"/>
        </w:rPr>
        <w:t>// [2] Added this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smtp.UseDefaultCredentials = </w:t>
      </w:r>
      <w:r w:rsidRPr="00490F45">
        <w:rPr>
          <w:rFonts w:ascii="Times New Roman" w:hAnsi="Times New Roman" w:cs="Times New Roman"/>
          <w:color w:val="0000FF"/>
          <w:sz w:val="28"/>
          <w:szCs w:val="28"/>
        </w:rPr>
        <w:t>false</w:t>
      </w:r>
      <w:r w:rsidRPr="00490F45">
        <w:rPr>
          <w:rFonts w:ascii="Times New Roman" w:hAnsi="Times New Roman" w:cs="Times New Roman"/>
          <w:sz w:val="28"/>
          <w:szCs w:val="28"/>
        </w:rPr>
        <w:t xml:space="preserve">; </w:t>
      </w:r>
      <w:r w:rsidRPr="00490F45">
        <w:rPr>
          <w:rFonts w:ascii="Times New Roman" w:hAnsi="Times New Roman" w:cs="Times New Roman"/>
          <w:color w:val="008000"/>
          <w:sz w:val="28"/>
          <w:szCs w:val="28"/>
        </w:rPr>
        <w:t>// [3] Changed this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smtp.Credentials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sz w:val="28"/>
          <w:szCs w:val="28"/>
        </w:rPr>
        <w:t>System.Net.</w:t>
      </w:r>
      <w:r w:rsidRPr="00490F45">
        <w:rPr>
          <w:rFonts w:ascii="Times New Roman" w:hAnsi="Times New Roman" w:cs="Times New Roman"/>
          <w:color w:val="2B91AF"/>
          <w:sz w:val="28"/>
          <w:szCs w:val="28"/>
        </w:rPr>
        <w:t>NetworkCredential</w:t>
      </w:r>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"vwaghmare38@gmail.com"</w:t>
      </w:r>
      <w:r w:rsidRPr="00490F45">
        <w:rPr>
          <w:rFonts w:ascii="Times New Roman" w:hAnsi="Times New Roman" w:cs="Times New Roman"/>
          <w:sz w:val="28"/>
          <w:szCs w:val="28"/>
        </w:rPr>
        <w:t xml:space="preserve">, </w:t>
      </w:r>
      <w:r w:rsidRPr="00490F45">
        <w:rPr>
          <w:rFonts w:ascii="Times New Roman" w:hAnsi="Times New Roman" w:cs="Times New Roman"/>
          <w:color w:val="A31515"/>
          <w:sz w:val="28"/>
          <w:szCs w:val="28"/>
        </w:rPr>
        <w:t>"vaibhav123"</w:t>
      </w:r>
      <w:r w:rsidRPr="00490F45">
        <w:rPr>
          <w:rFonts w:ascii="Times New Roman" w:hAnsi="Times New Roman" w:cs="Times New Roman"/>
          <w:sz w:val="28"/>
          <w:szCs w:val="28"/>
        </w:rPr>
        <w:t xml:space="preserve">);  </w:t>
      </w:r>
      <w:r w:rsidRPr="00490F45">
        <w:rPr>
          <w:rFonts w:ascii="Times New Roman" w:hAnsi="Times New Roman" w:cs="Times New Roman"/>
          <w:color w:val="008000"/>
          <w:sz w:val="28"/>
          <w:szCs w:val="28"/>
        </w:rPr>
        <w:t>// [4] Added this. Note</w:t>
      </w:r>
      <w:proofErr w:type="gramStart"/>
      <w:r w:rsidRPr="00490F45">
        <w:rPr>
          <w:rFonts w:ascii="Times New Roman" w:hAnsi="Times New Roman" w:cs="Times New Roman"/>
          <w:color w:val="008000"/>
          <w:sz w:val="28"/>
          <w:szCs w:val="28"/>
        </w:rPr>
        <w:t>,</w:t>
      </w:r>
      <w:proofErr w:type="gramEnd"/>
      <w:r w:rsidRPr="00490F45">
        <w:rPr>
          <w:rFonts w:ascii="Times New Roman" w:hAnsi="Times New Roman" w:cs="Times New Roman"/>
          <w:color w:val="008000"/>
          <w:sz w:val="28"/>
          <w:szCs w:val="28"/>
        </w:rPr>
        <w:t xml:space="preserve"> first parameter is NOT 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smtp.Host = </w:t>
      </w:r>
      <w:r w:rsidRPr="00490F45">
        <w:rPr>
          <w:rFonts w:ascii="Times New Roman" w:hAnsi="Times New Roman" w:cs="Times New Roman"/>
          <w:color w:val="A31515"/>
          <w:sz w:val="28"/>
          <w:szCs w:val="28"/>
        </w:rPr>
        <w:t>"smtp.gmail.com"</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//recipient address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mail.To.Add(</w:t>
      </w:r>
      <w:proofErr w:type="gramEnd"/>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MailAddress</w:t>
      </w:r>
      <w:r w:rsidRPr="00490F45">
        <w:rPr>
          <w:rFonts w:ascii="Times New Roman" w:hAnsi="Times New Roman" w:cs="Times New Roman"/>
          <w:sz w:val="28"/>
          <w:szCs w:val="28"/>
        </w:rPr>
        <w:t>(txtUserEmail.Text));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mail.IsBodyHtml = </w:t>
      </w:r>
      <w:r w:rsidRPr="00490F45">
        <w:rPr>
          <w:rFonts w:ascii="Times New Roman" w:hAnsi="Times New Roman" w:cs="Times New Roman"/>
          <w:color w:val="0000FF"/>
          <w:sz w:val="28"/>
          <w:szCs w:val="28"/>
        </w:rPr>
        <w:t>true</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st = </w:t>
      </w:r>
      <w:r w:rsidRPr="00490F45">
        <w:rPr>
          <w:rFonts w:ascii="Times New Roman" w:hAnsi="Times New Roman" w:cs="Times New Roman"/>
          <w:color w:val="A31515"/>
          <w:sz w:val="28"/>
          <w:szCs w:val="28"/>
        </w:rPr>
        <w:t>"Your Password is: &lt;br&gt;"</w:t>
      </w:r>
      <w:r w:rsidRPr="00490F45">
        <w:rPr>
          <w:rFonts w:ascii="Times New Roman" w:hAnsi="Times New Roman" w:cs="Times New Roman"/>
          <w:sz w:val="28"/>
          <w:szCs w:val="28"/>
        </w:rPr>
        <w:t xml:space="preserve"> + str;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mail.Subject = </w:t>
      </w:r>
      <w:r w:rsidRPr="00490F45">
        <w:rPr>
          <w:rFonts w:ascii="Times New Roman" w:hAnsi="Times New Roman" w:cs="Times New Roman"/>
          <w:color w:val="A31515"/>
          <w:sz w:val="28"/>
          <w:szCs w:val="28"/>
        </w:rPr>
        <w:t xml:space="preserve">"Your New Password Of teamChat is: </w:t>
      </w:r>
      <w:proofErr w:type="gramStart"/>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mail.Body = st;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lastRenderedPageBreak/>
        <w:t>smtp.Send(</w:t>
      </w:r>
      <w:proofErr w:type="gramEnd"/>
      <w:r w:rsidRPr="00490F45">
        <w:rPr>
          <w:rFonts w:ascii="Times New Roman" w:hAnsi="Times New Roman" w:cs="Times New Roman"/>
          <w:sz w:val="28"/>
          <w:szCs w:val="28"/>
        </w:rPr>
        <w:t>mail);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 = </w:t>
      </w:r>
      <w:r w:rsidRPr="00490F45">
        <w:rPr>
          <w:rFonts w:ascii="Times New Roman" w:hAnsi="Times New Roman" w:cs="Times New Roman"/>
          <w:color w:val="A31515"/>
          <w:sz w:val="28"/>
          <w:szCs w:val="28"/>
        </w:rPr>
        <w:t>"Mail has been sent"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 = </w:t>
      </w:r>
      <w:r w:rsidRPr="00490F45">
        <w:rPr>
          <w:rFonts w:ascii="Times New Roman" w:hAnsi="Times New Roman" w:cs="Times New Roman"/>
          <w:color w:val="A31515"/>
          <w:sz w:val="28"/>
          <w:szCs w:val="28"/>
        </w:rPr>
        <w:t>"Email ID does not Exists"</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catch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2B91AF"/>
          <w:sz w:val="28"/>
          <w:szCs w:val="28"/>
        </w:rPr>
        <w:t>Exception</w:t>
      </w:r>
      <w:r w:rsidRPr="00490F45">
        <w:rPr>
          <w:rFonts w:ascii="Times New Roman" w:hAnsi="Times New Roman" w:cs="Times New Roman"/>
          <w:sz w:val="28"/>
          <w:szCs w:val="28"/>
        </w:rPr>
        <w:t xml:space="preserve"> ew)</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Label1.Text = </w:t>
      </w:r>
      <w:r w:rsidRPr="00490F45">
        <w:rPr>
          <w:rFonts w:ascii="Times New Roman" w:hAnsi="Times New Roman" w:cs="Times New Roman"/>
          <w:color w:val="A31515"/>
          <w:sz w:val="28"/>
          <w:szCs w:val="28"/>
        </w:rPr>
        <w:t xml:space="preserve">"Email Server Error, </w:t>
      </w:r>
      <w:proofErr w:type="gramStart"/>
      <w:r w:rsidRPr="00490F45">
        <w:rPr>
          <w:rFonts w:ascii="Times New Roman" w:hAnsi="Times New Roman" w:cs="Times New Roman"/>
          <w:color w:val="A31515"/>
          <w:sz w:val="28"/>
          <w:szCs w:val="28"/>
        </w:rPr>
        <w:t>Or</w:t>
      </w:r>
      <w:proofErr w:type="gramEnd"/>
      <w:r w:rsidRPr="00490F45">
        <w:rPr>
          <w:rFonts w:ascii="Times New Roman" w:hAnsi="Times New Roman" w:cs="Times New Roman"/>
          <w:color w:val="A31515"/>
          <w:sz w:val="28"/>
          <w:szCs w:val="28"/>
        </w:rPr>
        <w:t xml:space="preserve"> unable to conncet to internet"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Home.aspx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="~/AfterLogin.Master"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="Home.aspx.cs"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="teamChatProject.Home"</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="text/css"&gt;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#Button1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40px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250px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#txtaChatBox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250px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750px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#Reset1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40px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100px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#btnSend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40px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250px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#btnReset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40px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100px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script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="javascript"</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="text/javascript"&gt;</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t>// &lt;</w:t>
      </w:r>
      <w:proofErr w:type="gramStart"/>
      <w:r w:rsidRPr="00490F45">
        <w:rPr>
          <w:rFonts w:ascii="Times New Roman" w:hAnsi="Times New Roman" w:cs="Times New Roman"/>
          <w:color w:val="006400"/>
          <w:sz w:val="28"/>
          <w:szCs w:val="28"/>
        </w:rPr>
        <w:t>![</w:t>
      </w:r>
      <w:proofErr w:type="gramEnd"/>
      <w:r w:rsidRPr="00490F45">
        <w:rPr>
          <w:rFonts w:ascii="Times New Roman" w:hAnsi="Times New Roman" w:cs="Times New Roman"/>
          <w:color w:val="006400"/>
          <w:sz w:val="28"/>
          <w:szCs w:val="28"/>
        </w:rPr>
        <w:t>CDATA[</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lastRenderedPageBreak/>
        <w:t>/* function btnReset_</w:t>
      </w:r>
      <w:proofErr w:type="gramStart"/>
      <w:r w:rsidRPr="00490F45">
        <w:rPr>
          <w:rFonts w:ascii="Times New Roman" w:hAnsi="Times New Roman" w:cs="Times New Roman"/>
          <w:color w:val="006400"/>
          <w:sz w:val="28"/>
          <w:szCs w:val="28"/>
        </w:rPr>
        <w:t>onclick(</w:t>
      </w:r>
      <w:proofErr w:type="gramEnd"/>
      <w:r w:rsidRPr="00490F45">
        <w:rPr>
          <w:rFonts w:ascii="Times New Roman" w:hAnsi="Times New Roman" w:cs="Times New Roman"/>
          <w:color w:val="006400"/>
          <w:sz w:val="28"/>
          <w:szCs w:val="28"/>
        </w:rPr>
        <w:t>) {</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roofErr w:type="gramStart"/>
      <w:r w:rsidRPr="00490F45">
        <w:rPr>
          <w:rFonts w:ascii="Times New Roman" w:hAnsi="Times New Roman" w:cs="Times New Roman"/>
          <w:color w:val="006400"/>
          <w:sz w:val="28"/>
          <w:szCs w:val="28"/>
        </w:rPr>
        <w:t>function</w:t>
      </w:r>
      <w:proofErr w:type="gramEnd"/>
      <w:r w:rsidRPr="00490F45">
        <w:rPr>
          <w:rFonts w:ascii="Times New Roman" w:hAnsi="Times New Roman" w:cs="Times New Roman"/>
          <w:color w:val="006400"/>
          <w:sz w:val="28"/>
          <w:szCs w:val="28"/>
        </w:rPr>
        <w:t xml:space="preserve"> btnAddTeam_onclick() {</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roofErr w:type="gramStart"/>
      <w:r w:rsidRPr="00490F45">
        <w:rPr>
          <w:rFonts w:ascii="Times New Roman" w:hAnsi="Times New Roman" w:cs="Times New Roman"/>
          <w:color w:val="006400"/>
          <w:sz w:val="28"/>
          <w:szCs w:val="28"/>
        </w:rPr>
        <w:t>var</w:t>
      </w:r>
      <w:proofErr w:type="gramEnd"/>
      <w:r w:rsidRPr="00490F45">
        <w:rPr>
          <w:rFonts w:ascii="Times New Roman" w:hAnsi="Times New Roman" w:cs="Times New Roman"/>
          <w:color w:val="006400"/>
          <w:sz w:val="28"/>
          <w:szCs w:val="28"/>
        </w:rPr>
        <w:t xml:space="preserve"> name = form.txtSearch.value;</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roofErr w:type="gramStart"/>
      <w:r w:rsidRPr="00490F45">
        <w:rPr>
          <w:rFonts w:ascii="Times New Roman" w:hAnsi="Times New Roman" w:cs="Times New Roman"/>
          <w:color w:val="006400"/>
          <w:sz w:val="28"/>
          <w:szCs w:val="28"/>
        </w:rPr>
        <w:t>alert(</w:t>
      </w:r>
      <w:proofErr w:type="gramEnd"/>
      <w:r w:rsidRPr="00490F45">
        <w:rPr>
          <w:rFonts w:ascii="Times New Roman" w:hAnsi="Times New Roman" w:cs="Times New Roman"/>
          <w:color w:val="006400"/>
          <w:sz w:val="28"/>
          <w:szCs w:val="28"/>
        </w:rPr>
        <w:t>"name");</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roofErr w:type="gramStart"/>
      <w:r w:rsidRPr="00490F45">
        <w:rPr>
          <w:rFonts w:ascii="Times New Roman" w:hAnsi="Times New Roman" w:cs="Times New Roman"/>
          <w:color w:val="006400"/>
          <w:sz w:val="28"/>
          <w:szCs w:val="28"/>
        </w:rPr>
        <w:t>function</w:t>
      </w:r>
      <w:proofErr w:type="gramEnd"/>
      <w:r w:rsidRPr="00490F45">
        <w:rPr>
          <w:rFonts w:ascii="Times New Roman" w:hAnsi="Times New Roman" w:cs="Times New Roman"/>
          <w:color w:val="006400"/>
          <w:sz w:val="28"/>
          <w:szCs w:val="28"/>
        </w:rPr>
        <w:t xml:space="preserve"> btnAddTeam_onclick() {</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6400"/>
          <w:sz w:val="28"/>
          <w:szCs w:val="28"/>
        </w:rPr>
        <w:t xml:space="preserve">        }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t>// ]]&gt;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script</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form</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="UserDescription"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 xml:space="preserve">: 150px; </w:t>
      </w:r>
      <w:r w:rsidRPr="00490F45">
        <w:rPr>
          <w:rFonts w:ascii="Times New Roman" w:hAnsi="Times New Roman" w:cs="Times New Roman"/>
          <w:color w:val="FF0000"/>
          <w:sz w:val="28"/>
          <w:szCs w:val="28"/>
        </w:rPr>
        <w:t>background-color</w:t>
      </w:r>
      <w:r w:rsidRPr="00490F45">
        <w:rPr>
          <w:rFonts w:ascii="Times New Roman" w:hAnsi="Times New Roman" w:cs="Times New Roman"/>
          <w:color w:val="0000FF"/>
          <w:sz w:val="28"/>
          <w:szCs w:val="28"/>
        </w:rPr>
        <w:t xml:space="preserve">: #EDF0F5; </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 100%;"&gt;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img</w:t>
      </w:r>
      <w:r w:rsidRPr="00490F45">
        <w:rPr>
          <w:rFonts w:ascii="Times New Roman" w:hAnsi="Times New Roman" w:cs="Times New Roman"/>
          <w:color w:val="FF0000"/>
          <w:sz w:val="28"/>
          <w:szCs w:val="28"/>
        </w:rPr>
        <w:t>alt</w:t>
      </w:r>
      <w:r w:rsidRPr="00490F45">
        <w:rPr>
          <w:rFonts w:ascii="Times New Roman" w:hAnsi="Times New Roman" w:cs="Times New Roman"/>
          <w:color w:val="0000FF"/>
          <w:sz w:val="28"/>
          <w:szCs w:val="28"/>
        </w:rPr>
        <w:t>="userImg"</w:t>
      </w:r>
      <w:r w:rsidRPr="00490F45">
        <w:rPr>
          <w:rFonts w:ascii="Times New Roman" w:hAnsi="Times New Roman" w:cs="Times New Roman"/>
          <w:color w:val="FF0000"/>
          <w:sz w:val="28"/>
          <w:szCs w:val="28"/>
        </w:rPr>
        <w:t>src</w:t>
      </w:r>
      <w:r w:rsidRPr="00490F45">
        <w:rPr>
          <w:rFonts w:ascii="Times New Roman" w:hAnsi="Times New Roman" w:cs="Times New Roman"/>
          <w:color w:val="0000FF"/>
          <w:sz w:val="28"/>
          <w:szCs w:val="28"/>
        </w:rPr>
        <w:t>="Images/userImage.png"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 xml:space="preserve">: 150px; </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 xml:space="preserve">: 150px;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xml:space="preserve">: 5px; </w:t>
      </w:r>
      <w:r w:rsidRPr="00490F45">
        <w:rPr>
          <w:rFonts w:ascii="Times New Roman" w:hAnsi="Times New Roman" w:cs="Times New Roman"/>
          <w:color w:val="FF0000"/>
          <w:sz w:val="28"/>
          <w:szCs w:val="28"/>
        </w:rPr>
        <w:t>margin-top</w:t>
      </w:r>
      <w:r w:rsidRPr="00490F45">
        <w:rPr>
          <w:rFonts w:ascii="Times New Roman" w:hAnsi="Times New Roman" w:cs="Times New Roman"/>
          <w:color w:val="0000FF"/>
          <w:sz w:val="28"/>
          <w:szCs w:val="28"/>
        </w:rPr>
        <w:t>: -5px;"/&gt;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="chatArea"</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 "&gt;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="teamsOnline"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left;</w:t>
      </w:r>
      <w:proofErr w:type="gramEnd"/>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M';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#67B532"&gt;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img</w:t>
      </w:r>
      <w:r w:rsidRPr="00490F45">
        <w:rPr>
          <w:rFonts w:ascii="Times New Roman" w:hAnsi="Times New Roman" w:cs="Times New Roman"/>
          <w:color w:val="FF0000"/>
          <w:sz w:val="28"/>
          <w:szCs w:val="28"/>
        </w:rPr>
        <w:t>alt</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src</w:t>
      </w:r>
      <w:r w:rsidRPr="00490F45">
        <w:rPr>
          <w:rFonts w:ascii="Times New Roman" w:hAnsi="Times New Roman" w:cs="Times New Roman"/>
          <w:color w:val="0000FF"/>
          <w:sz w:val="28"/>
          <w:szCs w:val="28"/>
        </w:rPr>
        <w:t>="Images/signal.png"/&gt;</w:t>
      </w:r>
      <w:r w:rsidRPr="00490F45">
        <w:rPr>
          <w:rFonts w:ascii="Times New Roman" w:hAnsi="Times New Roman" w:cs="Times New Roman"/>
          <w:sz w:val="28"/>
          <w:szCs w:val="28"/>
        </w:rPr>
        <w:t>Avaiblable teams</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Leelawadee;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#808080"&gt;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Select a team to join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Leelawadee;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#808080"&gt;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DropDownList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="DropDownList1"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DataSourceID</w:t>
      </w:r>
      <w:r w:rsidRPr="00490F45">
        <w:rPr>
          <w:rFonts w:ascii="Times New Roman" w:hAnsi="Times New Roman" w:cs="Times New Roman"/>
          <w:color w:val="0000FF"/>
          <w:sz w:val="28"/>
          <w:szCs w:val="28"/>
        </w:rPr>
        <w:t>="sdsChat"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DataTextField</w:t>
      </w:r>
      <w:r w:rsidRPr="00490F45">
        <w:rPr>
          <w:rFonts w:ascii="Times New Roman" w:hAnsi="Times New Roman" w:cs="Times New Roman"/>
          <w:color w:val="0000FF"/>
          <w:sz w:val="28"/>
          <w:szCs w:val="28"/>
        </w:rPr>
        <w:t>="teamName"</w:t>
      </w:r>
      <w:r w:rsidRPr="00490F45">
        <w:rPr>
          <w:rFonts w:ascii="Times New Roman" w:hAnsi="Times New Roman" w:cs="Times New Roman"/>
          <w:color w:val="FF0000"/>
          <w:sz w:val="28"/>
          <w:szCs w:val="28"/>
        </w:rPr>
        <w:t>DataValueField</w:t>
      </w:r>
      <w:r w:rsidRPr="00490F45">
        <w:rPr>
          <w:rFonts w:ascii="Times New Roman" w:hAnsi="Times New Roman" w:cs="Times New Roman"/>
          <w:color w:val="0000FF"/>
          <w:sz w:val="28"/>
          <w:szCs w:val="28"/>
        </w:rPr>
        <w:t>="teamName"</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="45px"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="#0099CC"</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="False"</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="Leelawadee"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Font-Strikeout</w:t>
      </w:r>
      <w:r w:rsidRPr="00490F45">
        <w:rPr>
          <w:rFonts w:ascii="Times New Roman" w:hAnsi="Times New Roman" w:cs="Times New Roman"/>
          <w:color w:val="0000FF"/>
          <w:sz w:val="28"/>
          <w:szCs w:val="28"/>
        </w:rPr>
        <w:t>="False"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AutoPostBack</w:t>
      </w:r>
      <w:r w:rsidRPr="00490F45">
        <w:rPr>
          <w:rFonts w:ascii="Times New Roman" w:hAnsi="Times New Roman" w:cs="Times New Roman"/>
          <w:color w:val="0000FF"/>
          <w:sz w:val="28"/>
          <w:szCs w:val="28"/>
        </w:rPr>
        <w:t>="True"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onselectedindexchanged</w:t>
      </w:r>
      <w:proofErr w:type="gramEnd"/>
      <w:r w:rsidRPr="00490F45">
        <w:rPr>
          <w:rFonts w:ascii="Times New Roman" w:hAnsi="Times New Roman" w:cs="Times New Roman"/>
          <w:color w:val="0000FF"/>
          <w:sz w:val="28"/>
          <w:szCs w:val="28"/>
        </w:rPr>
        <w:t>="DropDownList1_SelectedIndexChanged"</w:t>
      </w:r>
      <w:r w:rsidRPr="00490F45">
        <w:rPr>
          <w:rFonts w:ascii="Times New Roman" w:hAnsi="Times New Roman" w:cs="Times New Roman"/>
          <w:sz w:val="28"/>
          <w:szCs w:val="28"/>
        </w:rPr>
        <w:t>da</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DataMember</w:t>
      </w:r>
      <w:r w:rsidRPr="00490F45">
        <w:rPr>
          <w:rFonts w:ascii="Times New Roman" w:hAnsi="Times New Roman" w:cs="Times New Roman"/>
          <w:color w:val="0000FF"/>
          <w:sz w:val="28"/>
          <w:szCs w:val="28"/>
        </w:rPr>
        <w:t>="DefaultView"&gt;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DropDownList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="sdsChat"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ConnectionString</w:t>
      </w:r>
      <w:r w:rsidRPr="00490F45">
        <w:rPr>
          <w:rFonts w:ascii="Times New Roman" w:hAnsi="Times New Roman" w:cs="Times New Roman"/>
          <w:color w:val="0000FF"/>
          <w:sz w:val="28"/>
          <w:szCs w:val="28"/>
        </w:rPr>
        <w:t>="</w:t>
      </w: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sz w:val="28"/>
          <w:szCs w:val="28"/>
        </w:rPr>
        <w:t xml:space="preserve"> ConnectionStrings</w:t>
      </w:r>
      <w:proofErr w:type="gramStart"/>
      <w:r w:rsidRPr="00490F45">
        <w:rPr>
          <w:rFonts w:ascii="Times New Roman" w:hAnsi="Times New Roman" w:cs="Times New Roman"/>
          <w:sz w:val="28"/>
          <w:szCs w:val="28"/>
        </w:rPr>
        <w:t>:ConnectionString</w:t>
      </w:r>
      <w:proofErr w:type="gramEnd"/>
      <w:r w:rsidRPr="00490F45">
        <w:rPr>
          <w:rFonts w:ascii="Times New Roman" w:hAnsi="Times New Roman" w:cs="Times New Roman"/>
          <w:sz w:val="28"/>
          <w:szCs w:val="28"/>
          <w:highlight w:val="yellow"/>
        </w:rPr>
        <w:t>%&gt;</w:t>
      </w:r>
      <w:r w:rsidRPr="00490F45">
        <w:rPr>
          <w:rFonts w:ascii="Times New Roman" w:hAnsi="Times New Roman" w:cs="Times New Roman"/>
          <w:color w:val="0000FF"/>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SelectCommand</w:t>
      </w:r>
      <w:r w:rsidRPr="00490F45">
        <w:rPr>
          <w:rFonts w:ascii="Times New Roman" w:hAnsi="Times New Roman" w:cs="Times New Roman"/>
          <w:color w:val="0000FF"/>
          <w:sz w:val="28"/>
          <w:szCs w:val="28"/>
        </w:rPr>
        <w:t>="SELECT DISTINCT [teamName] FROM [tblChat] ORDER BY [teamName]"&gt;&lt;/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Leelawadee;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#808080"&gt;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="Button2"</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="Join"</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="40px"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onclick</w:t>
      </w:r>
      <w:proofErr w:type="gramEnd"/>
      <w:r w:rsidRPr="00490F45">
        <w:rPr>
          <w:rFonts w:ascii="Times New Roman" w:hAnsi="Times New Roman" w:cs="Times New Roman"/>
          <w:color w:val="0000FF"/>
          <w:sz w:val="28"/>
          <w:szCs w:val="28"/>
        </w:rPr>
        <w:t>="Button2_Click"</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="100px"</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="#6BB026"</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="chatBox"</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 xml:space="preserve">=" </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left; </w:t>
      </w:r>
      <w:r w:rsidRPr="00490F45">
        <w:rPr>
          <w:rFonts w:ascii="Times New Roman" w:hAnsi="Times New Roman" w:cs="Times New Roman"/>
          <w:color w:val="FF0000"/>
          <w:sz w:val="28"/>
          <w:szCs w:val="28"/>
        </w:rPr>
        <w:t>margin-left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100px;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="Label7"</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="#FF9900"&gt;</w:t>
      </w:r>
      <w:r w:rsidRPr="00490F45">
        <w:rPr>
          <w:rFonts w:ascii="Times New Roman" w:hAnsi="Times New Roman" w:cs="Times New Roman"/>
          <w:sz w:val="28"/>
          <w:szCs w:val="28"/>
        </w:rPr>
        <w:t xml:space="preserve">You are chatting in team : </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="Label4"</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="#FF9900"&gt;&lt;/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UpdatePanel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="UpdatePanel1"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ContentTemplate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Timer</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="Timer1"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Interval</w:t>
      </w:r>
      <w:r w:rsidRPr="00490F45">
        <w:rPr>
          <w:rFonts w:ascii="Times New Roman" w:hAnsi="Times New Roman" w:cs="Times New Roman"/>
          <w:color w:val="0000FF"/>
          <w:sz w:val="28"/>
          <w:szCs w:val="28"/>
        </w:rPr>
        <w:t>="2000"</w:t>
      </w:r>
      <w:r w:rsidRPr="00490F45">
        <w:rPr>
          <w:rFonts w:ascii="Times New Roman" w:hAnsi="Times New Roman" w:cs="Times New Roman"/>
          <w:color w:val="FF0000"/>
          <w:sz w:val="28"/>
          <w:szCs w:val="28"/>
        </w:rPr>
        <w:t>ontick</w:t>
      </w:r>
      <w:r w:rsidRPr="00490F45">
        <w:rPr>
          <w:rFonts w:ascii="Times New Roman" w:hAnsi="Times New Roman" w:cs="Times New Roman"/>
          <w:color w:val="0000FF"/>
          <w:sz w:val="28"/>
          <w:szCs w:val="28"/>
        </w:rPr>
        <w:t>="Timer1_Tick"&gt;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Timer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="GridView1"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="White"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="#EBEBEB"</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="#333333"</w:t>
      </w:r>
      <w:r w:rsidRPr="00490F45">
        <w:rPr>
          <w:rFonts w:ascii="Times New Roman" w:hAnsi="Times New Roman" w:cs="Times New Roman"/>
          <w:color w:val="FF0000"/>
          <w:sz w:val="28"/>
          <w:szCs w:val="28"/>
        </w:rPr>
        <w:t>GridLines</w:t>
      </w:r>
      <w:r w:rsidRPr="00490F45">
        <w:rPr>
          <w:rFonts w:ascii="Times New Roman" w:hAnsi="Times New Roman" w:cs="Times New Roman"/>
          <w:color w:val="0000FF"/>
          <w:sz w:val="28"/>
          <w:szCs w:val="28"/>
        </w:rPr>
        <w:t>="Horizontal"</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="56px"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onselectedindexchanged</w:t>
      </w:r>
      <w:proofErr w:type="gramEnd"/>
      <w:r w:rsidRPr="00490F45">
        <w:rPr>
          <w:rFonts w:ascii="Times New Roman" w:hAnsi="Times New Roman" w:cs="Times New Roman"/>
          <w:color w:val="0000FF"/>
          <w:sz w:val="28"/>
          <w:szCs w:val="28"/>
        </w:rPr>
        <w:t>="GridView1_SelectedIndexChanged"</w:t>
      </w:r>
      <w:r w:rsidRPr="00490F45">
        <w:rPr>
          <w:rFonts w:ascii="Times New Roman" w:hAnsi="Times New Roman" w:cs="Times New Roman"/>
          <w:color w:val="FF0000"/>
          <w:sz w:val="28"/>
          <w:szCs w:val="28"/>
        </w:rPr>
        <w:t>ShowHeader</w:t>
      </w:r>
      <w:r w:rsidRPr="00490F45">
        <w:rPr>
          <w:rFonts w:ascii="Times New Roman" w:hAnsi="Times New Roman" w:cs="Times New Roman"/>
          <w:color w:val="0000FF"/>
          <w:sz w:val="28"/>
          <w:szCs w:val="28"/>
        </w:rPr>
        <w:t>="False"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="457px"</w:t>
      </w:r>
      <w:r w:rsidRPr="00490F45">
        <w:rPr>
          <w:rFonts w:ascii="Times New Roman" w:hAnsi="Times New Roman" w:cs="Times New Roman"/>
          <w:color w:val="FF0000"/>
          <w:sz w:val="28"/>
          <w:szCs w:val="28"/>
        </w:rPr>
        <w:t>AllowSorting</w:t>
      </w:r>
      <w:r w:rsidRPr="00490F45">
        <w:rPr>
          <w:rFonts w:ascii="Times New Roman" w:hAnsi="Times New Roman" w:cs="Times New Roman"/>
          <w:color w:val="0000FF"/>
          <w:sz w:val="28"/>
          <w:szCs w:val="28"/>
        </w:rPr>
        <w:t>="True"&gt;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ContentTemplate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UpdatePanel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="txtMessage"</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="#CCCCCC"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="Leelawadee"</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="#666666"</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="300px"&gt;&lt;/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="Button3"</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="#999999"</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="Calibri"</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="#F7F7F7"</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="34px"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onclick</w:t>
      </w:r>
      <w:proofErr w:type="gramEnd"/>
      <w:r w:rsidRPr="00490F45">
        <w:rPr>
          <w:rFonts w:ascii="Times New Roman" w:hAnsi="Times New Roman" w:cs="Times New Roman"/>
          <w:color w:val="0000FF"/>
          <w:sz w:val="28"/>
          <w:szCs w:val="28"/>
        </w:rPr>
        <w:t>="Button3_Click"</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="Send"</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="128px"/&gt;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="Label6"</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="#FF9900"&gt;&lt;/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="dvCreateTeam"</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right;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w:t>
      </w:r>
      <w:proofErr w:type="gramStart"/>
      <w:r w:rsidRPr="00490F45">
        <w:rPr>
          <w:rFonts w:ascii="Times New Roman" w:hAnsi="Times New Roman" w:cs="Times New Roman"/>
          <w:color w:val="FF0000"/>
          <w:sz w:val="28"/>
          <w:szCs w:val="28"/>
        </w:rPr>
        <w:t>;&amp;</w:t>
      </w:r>
      <w:proofErr w:type="gramEnd"/>
      <w:r w:rsidRPr="00490F45">
        <w:rPr>
          <w:rFonts w:ascii="Times New Roman" w:hAnsi="Times New Roman" w:cs="Times New Roman"/>
          <w:color w:val="FF0000"/>
          <w:sz w:val="28"/>
          <w:szCs w:val="28"/>
        </w:rPr>
        <w:t>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img</w:t>
      </w:r>
      <w:r w:rsidRPr="00490F45">
        <w:rPr>
          <w:rFonts w:ascii="Times New Roman" w:hAnsi="Times New Roman" w:cs="Times New Roman"/>
          <w:color w:val="FF0000"/>
          <w:sz w:val="28"/>
          <w:szCs w:val="28"/>
        </w:rPr>
        <w:t>alt</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src</w:t>
      </w:r>
      <w:r w:rsidRPr="00490F45">
        <w:rPr>
          <w:rFonts w:ascii="Times New Roman" w:hAnsi="Times New Roman" w:cs="Times New Roman"/>
          <w:color w:val="0000FF"/>
          <w:sz w:val="28"/>
          <w:szCs w:val="28"/>
        </w:rPr>
        <w:t>="Images/createTeam.png"/&gt;&lt;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="btnNewTeam"</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="40px"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onclick</w:t>
      </w:r>
      <w:proofErr w:type="gramEnd"/>
      <w:r w:rsidRPr="00490F45">
        <w:rPr>
          <w:rFonts w:ascii="Times New Roman" w:hAnsi="Times New Roman" w:cs="Times New Roman"/>
          <w:color w:val="0000FF"/>
          <w:sz w:val="28"/>
          <w:szCs w:val="28"/>
        </w:rPr>
        <w:t>="btnNewTeam_Click"</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="Create Team"</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="142px"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lastRenderedPageBreak/>
        <w:t>BackColor</w:t>
      </w:r>
      <w:r w:rsidRPr="00490F45">
        <w:rPr>
          <w:rFonts w:ascii="Times New Roman" w:hAnsi="Times New Roman" w:cs="Times New Roman"/>
          <w:color w:val="0000FF"/>
          <w:sz w:val="28"/>
          <w:szCs w:val="28"/>
        </w:rPr>
        <w:t>="#0099CC"</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="#CCCCCC"/&gt;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="Label5"</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="#FF9900"&gt;&lt;/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="txtNewTeam"</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="138px"&gt;&lt;/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 xml:space="preserve">Home C#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Home</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Label5.Text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Label6.Text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txtMessage.Text =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txtNewTeam.Text =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//SqlConnection conn = new </w:t>
      </w:r>
      <w:proofErr w:type="gramStart"/>
      <w:r w:rsidRPr="00490F45">
        <w:rPr>
          <w:rFonts w:ascii="Times New Roman" w:hAnsi="Times New Roman" w:cs="Times New Roman"/>
          <w:color w:val="008000"/>
          <w:sz w:val="28"/>
          <w:szCs w:val="28"/>
        </w:rPr>
        <w:t>SqlConnection(</w:t>
      </w:r>
      <w:proofErr w:type="gramEnd"/>
      <w:r w:rsidRPr="00490F45">
        <w:rPr>
          <w:rFonts w:ascii="Times New Roman" w:hAnsi="Times New Roman" w:cs="Times New Roman"/>
          <w:color w:val="008000"/>
          <w:sz w:val="28"/>
          <w:szCs w:val="28"/>
        </w:rPr>
        <w:t>ConfigurationManager.ConnectionStrings["ConnectionString"].ConnectionString);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conn.Open(</w:t>
      </w:r>
      <w:proofErr w:type="gramEnd"/>
      <w:r w:rsidRPr="00490F45">
        <w:rPr>
          <w:rFonts w:ascii="Times New Roman" w:hAnsi="Times New Roman" w:cs="Times New Roman"/>
          <w:color w:val="008000"/>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//SqlCommand cmd = new </w:t>
      </w:r>
      <w:proofErr w:type="gramStart"/>
      <w:r w:rsidRPr="00490F45">
        <w:rPr>
          <w:rFonts w:ascii="Times New Roman" w:hAnsi="Times New Roman" w:cs="Times New Roman"/>
          <w:color w:val="008000"/>
          <w:sz w:val="28"/>
          <w:szCs w:val="28"/>
        </w:rPr>
        <w:t>SqlCommand(</w:t>
      </w:r>
      <w:proofErr w:type="gramEnd"/>
      <w:r w:rsidRPr="00490F45">
        <w:rPr>
          <w:rFonts w:ascii="Times New Roman" w:hAnsi="Times New Roman" w:cs="Times New Roman"/>
          <w:color w:val="008000"/>
          <w:sz w:val="28"/>
          <w:szCs w:val="28"/>
        </w:rPr>
        <w:t>"select teamName from tblChat",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//DropDownList1.DataMember= </w:t>
      </w:r>
      <w:proofErr w:type="gramStart"/>
      <w:r w:rsidRPr="00490F45">
        <w:rPr>
          <w:rFonts w:ascii="Times New Roman" w:hAnsi="Times New Roman" w:cs="Times New Roman"/>
          <w:color w:val="008000"/>
          <w:sz w:val="28"/>
          <w:szCs w:val="28"/>
        </w:rPr>
        <w:t>cmd.ExecuteReader(</w:t>
      </w:r>
      <w:proofErr w:type="gramEnd"/>
      <w:r w:rsidRPr="00490F45">
        <w:rPr>
          <w:rFonts w:ascii="Times New Roman" w:hAnsi="Times New Roman" w:cs="Times New Roman"/>
          <w:color w:val="008000"/>
          <w:sz w:val="28"/>
          <w:szCs w:val="28"/>
        </w:rPr>
        <w:t>).ToString();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//DropDownList1.DataTextField="teamName";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//DropDownList1.DataValueField = "teamName";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DropDownList1.DataBind(</w:t>
      </w:r>
      <w:proofErr w:type="gramEnd"/>
      <w:r w:rsidRPr="00490F45">
        <w:rPr>
          <w:rFonts w:ascii="Times New Roman" w:hAnsi="Times New Roman" w:cs="Times New Roman"/>
          <w:color w:val="008000"/>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conn.Close(</w:t>
      </w:r>
      <w:proofErr w:type="gramEnd"/>
      <w:r w:rsidRPr="00490F45">
        <w:rPr>
          <w:rFonts w:ascii="Times New Roman" w:hAnsi="Times New Roman" w:cs="Times New Roman"/>
          <w:color w:val="008000"/>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Button2_Click(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refresh1(</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privatevoid</w:t>
      </w:r>
      <w:proofErr w:type="gramEnd"/>
      <w:r w:rsidRPr="00490F45">
        <w:rPr>
          <w:rFonts w:ascii="Times New Roman" w:hAnsi="Times New Roman" w:cs="Times New Roman"/>
          <w:sz w:val="28"/>
          <w:szCs w:val="28"/>
        </w:rPr>
        <w:t xml:space="preserve"> refresh1()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cmd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"select users,chatText from tblChat where teamName='"</w:t>
      </w:r>
      <w:r w:rsidRPr="00490F45">
        <w:rPr>
          <w:rFonts w:ascii="Times New Roman" w:hAnsi="Times New Roman" w:cs="Times New Roman"/>
          <w:sz w:val="28"/>
          <w:szCs w:val="28"/>
        </w:rPr>
        <w:t xml:space="preserve"> + DropDownList1.Text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GridView1.DataSource = </w:t>
      </w:r>
      <w:proofErr w:type="gramStart"/>
      <w:r w:rsidRPr="00490F45">
        <w:rPr>
          <w:rFonts w:ascii="Times New Roman" w:hAnsi="Times New Roman" w:cs="Times New Roman"/>
          <w:sz w:val="28"/>
          <w:szCs w:val="28"/>
        </w:rPr>
        <w:t>cmd.ExecuteReader(</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GridView1.DataBind(</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Button3_Click(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(txtMessage.Text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Label6.Text = </w:t>
      </w:r>
      <w:r w:rsidRPr="00490F45">
        <w:rPr>
          <w:rFonts w:ascii="Times New Roman" w:hAnsi="Times New Roman" w:cs="Times New Roman"/>
          <w:color w:val="A31515"/>
          <w:sz w:val="28"/>
          <w:szCs w:val="28"/>
        </w:rPr>
        <w:t>"send msg cannot blank"</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elseif</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DropDownList1.Text==</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Label6.Text = </w:t>
      </w:r>
      <w:r w:rsidRPr="00490F45">
        <w:rPr>
          <w:rFonts w:ascii="Times New Roman" w:hAnsi="Times New Roman" w:cs="Times New Roman"/>
          <w:color w:val="A31515"/>
          <w:sz w:val="28"/>
          <w:szCs w:val="28"/>
        </w:rPr>
        <w:t>"join team first"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lastRenderedPageBreak/>
        <w:t>SqlCommand</w:t>
      </w:r>
      <w:r w:rsidRPr="00490F45">
        <w:rPr>
          <w:rFonts w:ascii="Times New Roman" w:hAnsi="Times New Roman" w:cs="Times New Roman"/>
          <w:sz w:val="28"/>
          <w:szCs w:val="28"/>
        </w:rPr>
        <w:t xml:space="preserve"> cmd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"insert into tblChat values('"</w:t>
      </w:r>
      <w:r w:rsidRPr="00490F45">
        <w:rPr>
          <w:rFonts w:ascii="Times New Roman" w:hAnsi="Times New Roman" w:cs="Times New Roman"/>
          <w:sz w:val="28"/>
          <w:szCs w:val="28"/>
        </w:rPr>
        <w:t xml:space="preserve"> + DropDownList1.Text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xml:space="preserve"> + Session[</w:t>
      </w:r>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 xml:space="preserve">].ToString()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xml:space="preserve"> + txtMessage.Text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cmd.ExecuteNonQuery(</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refresh1(</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txtMessage.Text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btnNewTeam_Click(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(txtNewTeam.Text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Label5.Text =</w:t>
      </w:r>
      <w:r w:rsidRPr="00490F45">
        <w:rPr>
          <w:rFonts w:ascii="Times New Roman" w:hAnsi="Times New Roman" w:cs="Times New Roman"/>
          <w:color w:val="A31515"/>
          <w:sz w:val="28"/>
          <w:szCs w:val="28"/>
        </w:rPr>
        <w:t>"team name cannot blank"</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cmd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color w:val="A31515"/>
          <w:sz w:val="28"/>
          <w:szCs w:val="28"/>
        </w:rPr>
        <w:t>"insert into tblChat values('"</w:t>
      </w:r>
      <w:r w:rsidRPr="00490F45">
        <w:rPr>
          <w:rFonts w:ascii="Times New Roman" w:hAnsi="Times New Roman" w:cs="Times New Roman"/>
          <w:sz w:val="28"/>
          <w:szCs w:val="28"/>
        </w:rPr>
        <w:t xml:space="preserve"> + txtNewTeam.Text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xml:space="preserve"> + Session[</w:t>
      </w:r>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 xml:space="preserve">].ToString() + </w:t>
      </w:r>
      <w:r w:rsidRPr="00490F45">
        <w:rPr>
          <w:rFonts w:ascii="Times New Roman" w:hAnsi="Times New Roman" w:cs="Times New Roman"/>
          <w:color w:val="A31515"/>
          <w:sz w:val="28"/>
          <w:szCs w:val="28"/>
        </w:rPr>
        <w:t>"','welcome')"</w:t>
      </w:r>
      <w:r w:rsidRPr="00490F45">
        <w:rPr>
          <w:rFonts w:ascii="Times New Roman" w:hAnsi="Times New Roman" w:cs="Times New Roman"/>
          <w:sz w:val="28"/>
          <w:szCs w:val="28"/>
        </w:rPr>
        <w:t>,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cmd.ExecuteNonQuery(</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refresh1(</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Response.Redirect(</w:t>
      </w:r>
      <w:proofErr w:type="gramEnd"/>
      <w:r w:rsidRPr="00490F45">
        <w:rPr>
          <w:rFonts w:ascii="Times New Roman" w:hAnsi="Times New Roman" w:cs="Times New Roman"/>
          <w:color w:val="A31515"/>
          <w:sz w:val="28"/>
          <w:szCs w:val="28"/>
        </w:rPr>
        <w:t>"Home.aspx"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DropDownList1_SelectedIndexChanged(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Label4.Text = DropDownList1.Text;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lastRenderedPageBreak/>
        <w:t>protectedvoid</w:t>
      </w:r>
      <w:proofErr w:type="gramEnd"/>
      <w:r w:rsidRPr="00490F45">
        <w:rPr>
          <w:rFonts w:ascii="Times New Roman" w:hAnsi="Times New Roman" w:cs="Times New Roman"/>
          <w:sz w:val="28"/>
          <w:szCs w:val="28"/>
        </w:rPr>
        <w:t xml:space="preserve"> GridView1_SelectedIndexChanged(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Timer1_Tick(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refresh1(</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4F5DCF" w:rsidRPr="00490F45" w:rsidRDefault="004F5DCF"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Dashboard.aspx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="~/AfterLogin.Master"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="Dashboard.aspx.cs"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="teamChatProject.Dashboard"</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="text/css"&gt;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.style1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693px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.style2</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326px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="center"</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B';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xml:space="preserve">: </w:t>
      </w:r>
      <w:proofErr w:type="gramStart"/>
      <w:r w:rsidRPr="00490F45">
        <w:rPr>
          <w:rFonts w:ascii="Times New Roman" w:hAnsi="Times New Roman" w:cs="Times New Roman"/>
          <w:color w:val="0000FF"/>
          <w:sz w:val="28"/>
          <w:szCs w:val="28"/>
        </w:rPr>
        <w:t>underline;</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Admin</w:t>
      </w:r>
      <w:r w:rsidRPr="00490F45">
        <w:rPr>
          <w:rFonts w:ascii="Times New Roman" w:hAnsi="Times New Roman" w:cs="Times New Roman"/>
          <w:color w:val="FF0000"/>
          <w:sz w:val="28"/>
          <w:szCs w:val="28"/>
        </w:rPr>
        <w:t>&amp;#39</w:t>
      </w:r>
      <w:proofErr w:type="gramStart"/>
      <w:r w:rsidRPr="00490F45">
        <w:rPr>
          <w:rFonts w:ascii="Times New Roman" w:hAnsi="Times New Roman" w:cs="Times New Roman"/>
          <w:color w:val="FF0000"/>
          <w:sz w:val="28"/>
          <w:szCs w:val="28"/>
        </w:rPr>
        <w:t>;</w:t>
      </w:r>
      <w:r w:rsidRPr="00490F45">
        <w:rPr>
          <w:rFonts w:ascii="Times New Roman" w:hAnsi="Times New Roman" w:cs="Times New Roman"/>
          <w:sz w:val="28"/>
          <w:szCs w:val="28"/>
        </w:rPr>
        <w:t>s</w:t>
      </w:r>
      <w:proofErr w:type="gramEnd"/>
      <w:r w:rsidRPr="00490F45">
        <w:rPr>
          <w:rFonts w:ascii="Times New Roman" w:hAnsi="Times New Roman" w:cs="Times New Roman"/>
          <w:sz w:val="28"/>
          <w:szCs w:val="28"/>
        </w:rPr>
        <w:t xml:space="preserve"> Message.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div</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="GridView2"</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AutoGenerateColumns</w:t>
      </w:r>
      <w:r w:rsidRPr="00490F45">
        <w:rPr>
          <w:rFonts w:ascii="Times New Roman" w:hAnsi="Times New Roman" w:cs="Times New Roman"/>
          <w:color w:val="0000FF"/>
          <w:sz w:val="28"/>
          <w:szCs w:val="28"/>
        </w:rPr>
        <w:t>="False"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DataSourceID</w:t>
      </w:r>
      <w:r w:rsidRPr="00490F45">
        <w:rPr>
          <w:rFonts w:ascii="Times New Roman" w:hAnsi="Times New Roman" w:cs="Times New Roman"/>
          <w:color w:val="0000FF"/>
          <w:sz w:val="28"/>
          <w:szCs w:val="28"/>
        </w:rPr>
        <w:t>="sdsAdminPost"</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="500px"</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="Gray"</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="200px"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HorizontalAlign</w:t>
      </w:r>
      <w:r w:rsidRPr="00490F45">
        <w:rPr>
          <w:rFonts w:ascii="Times New Roman" w:hAnsi="Times New Roman" w:cs="Times New Roman"/>
          <w:color w:val="0000FF"/>
          <w:sz w:val="28"/>
          <w:szCs w:val="28"/>
        </w:rPr>
        <w:t>="Center"&gt;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Columns</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="AdminPost"</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="AdminPost"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="AdminPost"/&gt;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Columns</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="sdsAdminPost"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ConnectionString</w:t>
      </w:r>
      <w:r w:rsidRPr="00490F45">
        <w:rPr>
          <w:rFonts w:ascii="Times New Roman" w:hAnsi="Times New Roman" w:cs="Times New Roman"/>
          <w:color w:val="0000FF"/>
          <w:sz w:val="28"/>
          <w:szCs w:val="28"/>
        </w:rPr>
        <w:t>="</w:t>
      </w: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sz w:val="28"/>
          <w:szCs w:val="28"/>
        </w:rPr>
        <w:t xml:space="preserve"> ConnectionStrings</w:t>
      </w:r>
      <w:proofErr w:type="gramStart"/>
      <w:r w:rsidRPr="00490F45">
        <w:rPr>
          <w:rFonts w:ascii="Times New Roman" w:hAnsi="Times New Roman" w:cs="Times New Roman"/>
          <w:sz w:val="28"/>
          <w:szCs w:val="28"/>
        </w:rPr>
        <w:t>:ConnectionString</w:t>
      </w:r>
      <w:proofErr w:type="gramEnd"/>
      <w:r w:rsidRPr="00490F45">
        <w:rPr>
          <w:rFonts w:ascii="Times New Roman" w:hAnsi="Times New Roman" w:cs="Times New Roman"/>
          <w:sz w:val="28"/>
          <w:szCs w:val="28"/>
          <w:highlight w:val="yellow"/>
        </w:rPr>
        <w:t>%&gt;</w:t>
      </w:r>
      <w:r w:rsidRPr="00490F45">
        <w:rPr>
          <w:rFonts w:ascii="Times New Roman" w:hAnsi="Times New Roman" w:cs="Times New Roman"/>
          <w:color w:val="0000FF"/>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SelectCommand</w:t>
      </w:r>
      <w:r w:rsidRPr="00490F45">
        <w:rPr>
          <w:rFonts w:ascii="Times New Roman" w:hAnsi="Times New Roman" w:cs="Times New Roman"/>
          <w:color w:val="0000FF"/>
          <w:sz w:val="28"/>
          <w:szCs w:val="28"/>
        </w:rPr>
        <w:t>="SELECT * FROM [tblAdminPost]"&gt;&lt;/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="center"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B';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underline;"&gt;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teamChat</w:t>
      </w:r>
      <w:proofErr w:type="gramEnd"/>
      <w:r w:rsidRPr="00490F45">
        <w:rPr>
          <w:rFonts w:ascii="Times New Roman" w:hAnsi="Times New Roman" w:cs="Times New Roman"/>
          <w:sz w:val="28"/>
          <w:szCs w:val="28"/>
        </w:rPr>
        <w:t xml:space="preserve"> members Status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div</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="GridView1"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AutoGenerateColumns</w:t>
      </w:r>
      <w:r w:rsidRPr="00490F45">
        <w:rPr>
          <w:rFonts w:ascii="Times New Roman" w:hAnsi="Times New Roman" w:cs="Times New Roman"/>
          <w:color w:val="0000FF"/>
          <w:sz w:val="28"/>
          <w:szCs w:val="28"/>
        </w:rPr>
        <w:t>="False"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DataSourceID</w:t>
      </w:r>
      <w:r w:rsidRPr="00490F45">
        <w:rPr>
          <w:rFonts w:ascii="Times New Roman" w:hAnsi="Times New Roman" w:cs="Times New Roman"/>
          <w:color w:val="0000FF"/>
          <w:sz w:val="28"/>
          <w:szCs w:val="28"/>
        </w:rPr>
        <w:t>="sdsPost"</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HorizontalAlign</w:t>
      </w:r>
      <w:r w:rsidRPr="00490F45">
        <w:rPr>
          <w:rFonts w:ascii="Times New Roman" w:hAnsi="Times New Roman" w:cs="Times New Roman"/>
          <w:color w:val="0000FF"/>
          <w:sz w:val="28"/>
          <w:szCs w:val="28"/>
        </w:rPr>
        <w:t>="Center"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="500px"</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="#999999"&gt;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Columns</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="user"</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="user"</w:t>
      </w: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="user"/&gt;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="post"</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="post"</w:t>
      </w: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="post"/&gt;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Columns</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HeaderStyle</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w:t>
      </w:r>
      <w:proofErr w:type="gramStart"/>
      <w:r w:rsidRPr="00490F45">
        <w:rPr>
          <w:rFonts w:ascii="Times New Roman" w:hAnsi="Times New Roman" w:cs="Times New Roman"/>
          <w:color w:val="0000FF"/>
          <w:sz w:val="28"/>
          <w:szCs w:val="28"/>
        </w:rPr>
        <w:t>100%</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="sdsPost"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ConnectionString</w:t>
      </w:r>
      <w:r w:rsidRPr="00490F45">
        <w:rPr>
          <w:rFonts w:ascii="Times New Roman" w:hAnsi="Times New Roman" w:cs="Times New Roman"/>
          <w:color w:val="0000FF"/>
          <w:sz w:val="28"/>
          <w:szCs w:val="28"/>
        </w:rPr>
        <w:t>="</w:t>
      </w: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sz w:val="28"/>
          <w:szCs w:val="28"/>
        </w:rPr>
        <w:t xml:space="preserve"> ConnectionStrings</w:t>
      </w:r>
      <w:proofErr w:type="gramStart"/>
      <w:r w:rsidRPr="00490F45">
        <w:rPr>
          <w:rFonts w:ascii="Times New Roman" w:hAnsi="Times New Roman" w:cs="Times New Roman"/>
          <w:sz w:val="28"/>
          <w:szCs w:val="28"/>
        </w:rPr>
        <w:t>:ConnectionString</w:t>
      </w:r>
      <w:proofErr w:type="gramEnd"/>
      <w:r w:rsidRPr="00490F45">
        <w:rPr>
          <w:rFonts w:ascii="Times New Roman" w:hAnsi="Times New Roman" w:cs="Times New Roman"/>
          <w:sz w:val="28"/>
          <w:szCs w:val="28"/>
          <w:highlight w:val="yellow"/>
        </w:rPr>
        <w:t>%&gt;</w:t>
      </w:r>
      <w:r w:rsidRPr="00490F45">
        <w:rPr>
          <w:rFonts w:ascii="Times New Roman" w:hAnsi="Times New Roman" w:cs="Times New Roman"/>
          <w:color w:val="0000FF"/>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SelectCommand</w:t>
      </w:r>
      <w:r w:rsidRPr="00490F45">
        <w:rPr>
          <w:rFonts w:ascii="Times New Roman" w:hAnsi="Times New Roman" w:cs="Times New Roman"/>
          <w:color w:val="0000FF"/>
          <w:sz w:val="28"/>
          <w:szCs w:val="28"/>
        </w:rPr>
        <w:t>="SELECT * FROM [tblPosts]"&gt;&lt;/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="imgIcon"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AlternateText</w:t>
      </w:r>
      <w:r w:rsidRPr="00490F45">
        <w:rPr>
          <w:rFonts w:ascii="Times New Roman" w:hAnsi="Times New Roman" w:cs="Times New Roman"/>
          <w:color w:val="0000FF"/>
          <w:sz w:val="28"/>
          <w:szCs w:val="28"/>
        </w:rPr>
        <w:t>="imgIcon"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ImageAlign</w:t>
      </w:r>
      <w:r w:rsidRPr="00490F45">
        <w:rPr>
          <w:rFonts w:ascii="Times New Roman" w:hAnsi="Times New Roman" w:cs="Times New Roman"/>
          <w:color w:val="0000FF"/>
          <w:sz w:val="28"/>
          <w:szCs w:val="28"/>
        </w:rPr>
        <w:t>="Right"</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="~/Images/icon.png"</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="60px"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="60px"/&gt;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="right"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font-style</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small; </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Pr6N M'; </w:t>
      </w:r>
      <w:r w:rsidRPr="00490F45">
        <w:rPr>
          <w:rFonts w:ascii="Times New Roman" w:hAnsi="Times New Roman" w:cs="Times New Roman"/>
          <w:color w:val="FF0000"/>
          <w:sz w:val="28"/>
          <w:szCs w:val="28"/>
        </w:rPr>
        <w:t>font-weight</w:t>
      </w:r>
      <w:r w:rsidRPr="00490F45">
        <w:rPr>
          <w:rFonts w:ascii="Times New Roman" w:hAnsi="Times New Roman" w:cs="Times New Roman"/>
          <w:color w:val="0000FF"/>
          <w:sz w:val="28"/>
          <w:szCs w:val="28"/>
        </w:rPr>
        <w:t xml:space="preserve">: normal;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#919191;"&gt;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Brought to you by teamChat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Account.aspx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="~/AfterLogin.Master"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="Account.aspx.cs"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="teamChatProject.WebForm2"</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div</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B';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large; "&gt;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Security Information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M';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medium;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color</w:t>
      </w:r>
      <w:proofErr w:type="gramEnd"/>
      <w:r w:rsidRPr="00490F45">
        <w:rPr>
          <w:rFonts w:ascii="Times New Roman" w:hAnsi="Times New Roman" w:cs="Times New Roman"/>
          <w:color w:val="0000FF"/>
          <w:sz w:val="28"/>
          <w:szCs w:val="28"/>
        </w:rPr>
        <w:t>:#333333;"&gt;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Current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="txtCurrPassword"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="36px"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lastRenderedPageBreak/>
        <w:t>Width</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="#0099FF"</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="Password"&gt;&lt;/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New Password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="txtNewPassword"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="36px"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="#0099FF"</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="Password"&gt;&lt;/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Re-Entre New Password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="txtConfirmPassword"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="36px"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="200px"</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="#0099FF"</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="Password"&gt;&lt;/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="Label3"</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td</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="Button1"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="39px"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onclick</w:t>
      </w:r>
      <w:proofErr w:type="gramEnd"/>
      <w:r w:rsidRPr="00490F45">
        <w:rPr>
          <w:rFonts w:ascii="Times New Roman" w:hAnsi="Times New Roman" w:cs="Times New Roman"/>
          <w:color w:val="0000FF"/>
          <w:sz w:val="28"/>
          <w:szCs w:val="28"/>
        </w:rPr>
        <w:t>="Button1_Click"</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text-align</w:t>
      </w:r>
      <w:r w:rsidRPr="00490F45">
        <w:rPr>
          <w:rFonts w:ascii="Times New Roman" w:hAnsi="Times New Roman" w:cs="Times New Roman"/>
          <w:color w:val="0000FF"/>
          <w:sz w:val="28"/>
          <w:szCs w:val="28"/>
        </w:rPr>
        <w:t>: center"</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="Update"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="197px"</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="#999999"</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="True"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="Humnst777 BT"</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tr</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table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w:t>
      </w:r>
      <w:proofErr w:type="gramStart"/>
      <w:r w:rsidRPr="00490F45">
        <w:rPr>
          <w:rFonts w:ascii="Times New Roman" w:hAnsi="Times New Roman" w:cs="Times New Roman"/>
          <w:color w:val="FF0000"/>
          <w:sz w:val="28"/>
          <w:szCs w:val="28"/>
        </w:rPr>
        <w:t>nbsp;</w:t>
      </w:r>
      <w:proofErr w:type="gramEnd"/>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Account 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WebForm2</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Button1_Click(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lastRenderedPageBreak/>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 xml:space="preserve"> txtCurrPassword.Text==</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xml:space="preserve"> || txtNewPassword.Text==</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 xml:space="preserve"> || txtConfirmPassword.Text==</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Label3.Text = </w:t>
      </w:r>
      <w:r w:rsidRPr="00490F45">
        <w:rPr>
          <w:rFonts w:ascii="Times New Roman" w:hAnsi="Times New Roman" w:cs="Times New Roman"/>
          <w:color w:val="A31515"/>
          <w:sz w:val="28"/>
          <w:szCs w:val="28"/>
        </w:rPr>
        <w:t>"Any TextBox can not be empty"</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(txtNewPassword.Text == txtConfirmPassword.Text)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string</w:t>
      </w:r>
      <w:r w:rsidRPr="00490F45">
        <w:rPr>
          <w:rFonts w:ascii="Times New Roman" w:hAnsi="Times New Roman" w:cs="Times New Roman"/>
          <w:sz w:val="28"/>
          <w:szCs w:val="28"/>
        </w:rPr>
        <w:t xml:space="preserve"> updatePassword = </w:t>
      </w:r>
      <w:r w:rsidRPr="00490F45">
        <w:rPr>
          <w:rFonts w:ascii="Times New Roman" w:hAnsi="Times New Roman" w:cs="Times New Roman"/>
          <w:color w:val="A31515"/>
          <w:sz w:val="28"/>
          <w:szCs w:val="28"/>
        </w:rPr>
        <w:t>"update tblAccount set Password = '"</w:t>
      </w:r>
      <w:r w:rsidRPr="00490F45">
        <w:rPr>
          <w:rFonts w:ascii="Times New Roman" w:hAnsi="Times New Roman" w:cs="Times New Roman"/>
          <w:sz w:val="28"/>
          <w:szCs w:val="28"/>
        </w:rPr>
        <w:t xml:space="preserve"> + txtNewPassword.Text + </w:t>
      </w:r>
      <w:r w:rsidRPr="00490F45">
        <w:rPr>
          <w:rFonts w:ascii="Times New Roman" w:hAnsi="Times New Roman" w:cs="Times New Roman"/>
          <w:color w:val="A31515"/>
          <w:sz w:val="28"/>
          <w:szCs w:val="28"/>
        </w:rPr>
        <w:t>"' where UserName='"</w:t>
      </w:r>
      <w:r w:rsidRPr="00490F45">
        <w:rPr>
          <w:rFonts w:ascii="Times New Roman" w:hAnsi="Times New Roman" w:cs="Times New Roman"/>
          <w:sz w:val="28"/>
          <w:szCs w:val="28"/>
        </w:rPr>
        <w:t xml:space="preserve"> + </w:t>
      </w:r>
      <w:proofErr w:type="gramStart"/>
      <w:r w:rsidRPr="00490F45">
        <w:rPr>
          <w:rFonts w:ascii="Times New Roman" w:hAnsi="Times New Roman" w:cs="Times New Roman"/>
          <w:sz w:val="28"/>
          <w:szCs w:val="28"/>
        </w:rPr>
        <w:t>Session[</w:t>
      </w:r>
      <w:proofErr w:type="gramEnd"/>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 xml:space="preserve">].ToString() + </w:t>
      </w:r>
      <w:r w:rsidRPr="00490F45">
        <w:rPr>
          <w:rFonts w:ascii="Times New Roman" w:hAnsi="Times New Roman" w:cs="Times New Roman"/>
          <w:color w:val="A31515"/>
          <w:sz w:val="28"/>
          <w:szCs w:val="28"/>
        </w:rPr>
        <w:t>"' and Password='"</w:t>
      </w:r>
      <w:r w:rsidRPr="00490F45">
        <w:rPr>
          <w:rFonts w:ascii="Times New Roman" w:hAnsi="Times New Roman" w:cs="Times New Roman"/>
          <w:sz w:val="28"/>
          <w:szCs w:val="28"/>
        </w:rPr>
        <w:t>+txtCurrPassword.Text+</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updatePassword,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int</w:t>
      </w:r>
      <w:proofErr w:type="gramEnd"/>
      <w:r w:rsidRPr="00490F45">
        <w:rPr>
          <w:rFonts w:ascii="Times New Roman" w:hAnsi="Times New Roman" w:cs="Times New Roman"/>
          <w:sz w:val="28"/>
          <w:szCs w:val="28"/>
        </w:rPr>
        <w:t xml:space="preserve"> temp = (com.ExecuteNonQuery());</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(temp == 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Label3.Text = </w:t>
      </w:r>
      <w:r w:rsidRPr="00490F45">
        <w:rPr>
          <w:rFonts w:ascii="Times New Roman" w:hAnsi="Times New Roman" w:cs="Times New Roman"/>
          <w:color w:val="A31515"/>
          <w:sz w:val="28"/>
          <w:szCs w:val="28"/>
        </w:rPr>
        <w:t>"Update Succeeded"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Label3.Text = </w:t>
      </w:r>
      <w:r w:rsidRPr="00490F45">
        <w:rPr>
          <w:rFonts w:ascii="Times New Roman" w:hAnsi="Times New Roman" w:cs="Times New Roman"/>
          <w:color w:val="A31515"/>
          <w:sz w:val="28"/>
          <w:szCs w:val="28"/>
        </w:rPr>
        <w:t>"Sorry! Wrong Password"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Label3.Text=</w:t>
      </w:r>
      <w:r w:rsidRPr="00490F45">
        <w:rPr>
          <w:rFonts w:ascii="Times New Roman" w:hAnsi="Times New Roman" w:cs="Times New Roman"/>
          <w:color w:val="A31515"/>
          <w:sz w:val="28"/>
          <w:szCs w:val="28"/>
        </w:rPr>
        <w:t>" New password Unmatched"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lastRenderedPageBreak/>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Profile.aspx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Title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MasterPageFile</w:t>
      </w:r>
      <w:r w:rsidRPr="00490F45">
        <w:rPr>
          <w:rFonts w:ascii="Times New Roman" w:hAnsi="Times New Roman" w:cs="Times New Roman"/>
          <w:color w:val="0000FF"/>
          <w:sz w:val="28"/>
          <w:szCs w:val="28"/>
        </w:rPr>
        <w:t>="~/AfterLogin.Master"</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="Profile.aspx.cs"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="teamChatProject.Profile"</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="Content1"</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="text/css"&gt;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#File1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35px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200px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script</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="javascript"</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="text/javascript"&gt;</w:t>
      </w: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t>// &lt;</w:t>
      </w:r>
      <w:proofErr w:type="gramStart"/>
      <w:r w:rsidRPr="00490F45">
        <w:rPr>
          <w:rFonts w:ascii="Times New Roman" w:hAnsi="Times New Roman" w:cs="Times New Roman"/>
          <w:color w:val="006400"/>
          <w:sz w:val="28"/>
          <w:szCs w:val="28"/>
        </w:rPr>
        <w:t>![</w:t>
      </w:r>
      <w:proofErr w:type="gramEnd"/>
      <w:r w:rsidRPr="00490F45">
        <w:rPr>
          <w:rFonts w:ascii="Times New Roman" w:hAnsi="Times New Roman" w:cs="Times New Roman"/>
          <w:color w:val="006400"/>
          <w:sz w:val="28"/>
          <w:szCs w:val="28"/>
        </w:rPr>
        <w:t>CDATA[</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function</w:t>
      </w:r>
      <w:proofErr w:type="gramEnd"/>
      <w:r w:rsidRPr="00490F45">
        <w:rPr>
          <w:rFonts w:ascii="Times New Roman" w:hAnsi="Times New Roman" w:cs="Times New Roman"/>
          <w:sz w:val="28"/>
          <w:szCs w:val="28"/>
        </w:rPr>
        <w:t xml:space="preserve"> txtFName_onclick()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color w:val="006400"/>
          <w:sz w:val="28"/>
          <w:szCs w:val="28"/>
        </w:rPr>
      </w:pPr>
      <w:r w:rsidRPr="00490F45">
        <w:rPr>
          <w:rFonts w:ascii="Times New Roman" w:hAnsi="Times New Roman" w:cs="Times New Roman"/>
          <w:color w:val="006400"/>
          <w:sz w:val="28"/>
          <w:szCs w:val="28"/>
        </w:rPr>
        <w:t>// ]]&gt;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script</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="Content2"</w:t>
      </w:r>
      <w:r w:rsidRPr="00490F45">
        <w:rPr>
          <w:rFonts w:ascii="Times New Roman" w:hAnsi="Times New Roman" w:cs="Times New Roman"/>
          <w:color w:val="FF0000"/>
          <w:sz w:val="28"/>
          <w:szCs w:val="28"/>
        </w:rPr>
        <w:t>ContentPlaceHolderID</w:t>
      </w:r>
      <w:r w:rsidRPr="00490F45">
        <w:rPr>
          <w:rFonts w:ascii="Times New Roman" w:hAnsi="Times New Roman" w:cs="Times New Roman"/>
          <w:color w:val="0000FF"/>
          <w:sz w:val="28"/>
          <w:szCs w:val="28"/>
        </w:rPr>
        <w:t>="ContentPlaceHolder1"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align</w:t>
      </w:r>
      <w:r w:rsidRPr="00490F45">
        <w:rPr>
          <w:rFonts w:ascii="Times New Roman" w:hAnsi="Times New Roman" w:cs="Times New Roman"/>
          <w:color w:val="0000FF"/>
          <w:sz w:val="28"/>
          <w:szCs w:val="28"/>
        </w:rPr>
        <w:t>="center"</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B';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xml:space="preserve">: large; </w:t>
      </w:r>
      <w:r w:rsidRPr="00490F45">
        <w:rPr>
          <w:rFonts w:ascii="Times New Roman" w:hAnsi="Times New Roman" w:cs="Times New Roman"/>
          <w:color w:val="FF0000"/>
          <w:sz w:val="28"/>
          <w:szCs w:val="28"/>
        </w:rPr>
        <w:t>text-decoration</w:t>
      </w:r>
      <w:r w:rsidRPr="00490F45">
        <w:rPr>
          <w:rFonts w:ascii="Times New Roman" w:hAnsi="Times New Roman" w:cs="Times New Roman"/>
          <w:color w:val="0000FF"/>
          <w:sz w:val="28"/>
          <w:szCs w:val="28"/>
        </w:rPr>
        <w:t>: underline;"&gt;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Status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="Label4"</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="Label5"</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="#FF6600"&gt;&lt;/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lastRenderedPageBreak/>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hr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="dvUpdatePanel"&gt;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left"&gt;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font-family</w:t>
      </w:r>
      <w:r w:rsidRPr="00490F45">
        <w:rPr>
          <w:rFonts w:ascii="Times New Roman" w:hAnsi="Times New Roman" w:cs="Times New Roman"/>
          <w:color w:val="0000FF"/>
          <w:sz w:val="28"/>
          <w:szCs w:val="28"/>
        </w:rPr>
        <w:t xml:space="preserve">: 'Kozuka Gothic Pro B'; </w:t>
      </w:r>
      <w:r w:rsidRPr="00490F45">
        <w:rPr>
          <w:rFonts w:ascii="Times New Roman" w:hAnsi="Times New Roman" w:cs="Times New Roman"/>
          <w:color w:val="FF0000"/>
          <w:sz w:val="28"/>
          <w:szCs w:val="28"/>
        </w:rPr>
        <w:t>color</w:t>
      </w:r>
      <w:r w:rsidRPr="00490F45">
        <w:rPr>
          <w:rFonts w:ascii="Times New Roman" w:hAnsi="Times New Roman" w:cs="Times New Roman"/>
          <w:color w:val="0000FF"/>
          <w:sz w:val="28"/>
          <w:szCs w:val="28"/>
        </w:rPr>
        <w:t xml:space="preserve">: #000000; </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large; "&gt;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Share with friends, whats in your mind</w:t>
      </w:r>
      <w:proofErr w:type="gramStart"/>
      <w:r w:rsidRPr="00490F45">
        <w:rPr>
          <w:rFonts w:ascii="Times New Roman" w:hAnsi="Times New Roman" w:cs="Times New Roman"/>
          <w:sz w:val="28"/>
          <w:szCs w:val="28"/>
        </w:rPr>
        <w:t>!</w:t>
      </w:r>
      <w:r w:rsidRPr="00490F45">
        <w:rPr>
          <w:rFonts w:ascii="Times New Roman" w:hAnsi="Times New Roman" w:cs="Times New Roman"/>
          <w:color w:val="0000FF"/>
          <w:sz w:val="28"/>
          <w:szCs w:val="28"/>
        </w:rPr>
        <w:t>&lt;</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="txtPost"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="150px"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margin-bottom</w:t>
      </w:r>
      <w:r w:rsidRPr="00490F45">
        <w:rPr>
          <w:rFonts w:ascii="Times New Roman" w:hAnsi="Times New Roman" w:cs="Times New Roman"/>
          <w:color w:val="0000FF"/>
          <w:sz w:val="28"/>
          <w:szCs w:val="28"/>
        </w:rPr>
        <w:t>: 0px"</w:t>
      </w: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="MultiLine"</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="500px"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="#999999"</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="#333333"&gt;&lt;/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="Button1"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="Post"</w:t>
      </w:r>
      <w:r w:rsidRPr="00490F45">
        <w:rPr>
          <w:rFonts w:ascii="Times New Roman" w:hAnsi="Times New Roman" w:cs="Times New Roman"/>
          <w:color w:val="FF0000"/>
          <w:sz w:val="28"/>
          <w:szCs w:val="28"/>
        </w:rPr>
        <w:t>onclick</w:t>
      </w:r>
      <w:r w:rsidRPr="00490F45">
        <w:rPr>
          <w:rFonts w:ascii="Times New Roman" w:hAnsi="Times New Roman" w:cs="Times New Roman"/>
          <w:color w:val="0000FF"/>
          <w:sz w:val="28"/>
          <w:szCs w:val="28"/>
        </w:rPr>
        <w:t>="Button1_Click"</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="#333333"</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="#CCCCCC"</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="30px"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="100px"/&gt;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r w:rsidRPr="00490F45">
        <w:rPr>
          <w:rFonts w:ascii="Times New Roman" w:hAnsi="Times New Roman" w:cs="Times New Roman"/>
          <w:color w:val="006400"/>
          <w:sz w:val="28"/>
          <w:szCs w:val="28"/>
        </w:rPr>
        <w:t>&lt;!--UpdatePannel--&gt;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color w:val="0000FF"/>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Content</w:t>
      </w:r>
      <w:proofErr w:type="gramEnd"/>
      <w:r w:rsidRPr="00490F45">
        <w:rPr>
          <w:rFonts w:ascii="Times New Roman" w:hAnsi="Times New Roman" w:cs="Times New Roman"/>
          <w:color w:val="0000FF"/>
          <w:sz w:val="28"/>
          <w:szCs w:val="28"/>
        </w:rPr>
        <w:t>&gt;</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color w:val="0000FF"/>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color w:val="0000FF"/>
          <w:sz w:val="28"/>
          <w:szCs w:val="28"/>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Profile 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Profile</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lastRenderedPageBreak/>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txtPost.Text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Label4.Text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//Label5.Text =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Button1_Click(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insertQuery = </w:t>
      </w:r>
      <w:r w:rsidRPr="00490F45">
        <w:rPr>
          <w:rFonts w:ascii="Times New Roman" w:hAnsi="Times New Roman" w:cs="Times New Roman"/>
          <w:color w:val="A31515"/>
          <w:sz w:val="28"/>
          <w:szCs w:val="28"/>
        </w:rPr>
        <w:t>"insert into tblPosts values (@user,@post)"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com1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insertQuery,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com1.Parameters.AddWithValue(</w:t>
      </w:r>
      <w:proofErr w:type="gramEnd"/>
      <w:r w:rsidRPr="00490F45">
        <w:rPr>
          <w:rFonts w:ascii="Times New Roman" w:hAnsi="Times New Roman" w:cs="Times New Roman"/>
          <w:color w:val="A31515"/>
          <w:sz w:val="28"/>
          <w:szCs w:val="28"/>
        </w:rPr>
        <w:t>"@user"</w:t>
      </w:r>
      <w:r w:rsidRPr="00490F45">
        <w:rPr>
          <w:rFonts w:ascii="Times New Roman" w:hAnsi="Times New Roman" w:cs="Times New Roman"/>
          <w:sz w:val="28"/>
          <w:szCs w:val="28"/>
        </w:rPr>
        <w:t>, Session[</w:t>
      </w:r>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com1.Parameters.AddWithValue(</w:t>
      </w:r>
      <w:proofErr w:type="gramEnd"/>
      <w:r w:rsidRPr="00490F45">
        <w:rPr>
          <w:rFonts w:ascii="Times New Roman" w:hAnsi="Times New Roman" w:cs="Times New Roman"/>
          <w:color w:val="A31515"/>
          <w:sz w:val="28"/>
          <w:szCs w:val="28"/>
        </w:rPr>
        <w:t>"@post"</w:t>
      </w:r>
      <w:r w:rsidRPr="00490F45">
        <w:rPr>
          <w:rFonts w:ascii="Times New Roman" w:hAnsi="Times New Roman" w:cs="Times New Roman"/>
          <w:sz w:val="28"/>
          <w:szCs w:val="28"/>
        </w:rPr>
        <w:t>, txtPost.Text);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com1.ExecuteNonQuery(</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Label4.Text = </w:t>
      </w:r>
      <w:r w:rsidRPr="00490F45">
        <w:rPr>
          <w:rFonts w:ascii="Times New Roman" w:hAnsi="Times New Roman" w:cs="Times New Roman"/>
          <w:color w:val="A31515"/>
          <w:sz w:val="28"/>
          <w:szCs w:val="28"/>
        </w:rPr>
        <w:t>"Post Updated"</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//Response.Write</w:t>
      </w:r>
      <w:proofErr w:type="gramStart"/>
      <w:r w:rsidRPr="00490F45">
        <w:rPr>
          <w:rFonts w:ascii="Times New Roman" w:hAnsi="Times New Roman" w:cs="Times New Roman"/>
          <w:color w:val="008000"/>
          <w:sz w:val="28"/>
          <w:szCs w:val="28"/>
        </w:rPr>
        <w:t>=(</w:t>
      </w:r>
      <w:proofErr w:type="gramEnd"/>
      <w:r w:rsidRPr="00490F45">
        <w:rPr>
          <w:rFonts w:ascii="Times New Roman" w:hAnsi="Times New Roman" w:cs="Times New Roman"/>
          <w:color w:val="008000"/>
          <w:sz w:val="28"/>
          <w:szCs w:val="28"/>
        </w:rPr>
        <w:t>"Post Updated);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ind w:left="720"/>
        <w:rPr>
          <w:rFonts w:ascii="Times New Roman" w:hAnsi="Times New Roman" w:cs="Times New Roman"/>
          <w:sz w:val="28"/>
          <w:szCs w:val="28"/>
        </w:rPr>
      </w:pPr>
      <w:r w:rsidRPr="00490F45">
        <w:rPr>
          <w:rFonts w:ascii="Times New Roman" w:hAnsi="Times New Roman" w:cs="Times New Roman"/>
          <w:sz w:val="28"/>
          <w:szCs w:val="28"/>
        </w:rPr>
        <w:t xml:space="preserve">     txtPost.Text = </w:t>
      </w:r>
      <w:r w:rsidRPr="00490F45">
        <w:rPr>
          <w:rFonts w:ascii="Times New Roman" w:hAnsi="Times New Roman" w:cs="Times New Roman"/>
          <w:color w:val="A31515"/>
          <w:sz w:val="28"/>
          <w:szCs w:val="28"/>
        </w:rPr>
        <w: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Cs/>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6N B" w:hAnsi="Times New Roman" w:cs="Times New Roman"/>
          <w:bCs/>
          <w:sz w:val="32"/>
          <w:szCs w:val="32"/>
        </w:rPr>
        <w:t>Admin.aspx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Page</w:t>
      </w:r>
      <w:r w:rsidRPr="00490F45">
        <w:rPr>
          <w:rFonts w:ascii="Times New Roman" w:hAnsi="Times New Roman" w:cs="Times New Roman"/>
          <w:color w:val="FF0000"/>
          <w:sz w:val="28"/>
          <w:szCs w:val="28"/>
        </w:rPr>
        <w:t>Language</w:t>
      </w:r>
      <w:r w:rsidRPr="00490F45">
        <w:rPr>
          <w:rFonts w:ascii="Times New Roman" w:hAnsi="Times New Roman" w:cs="Times New Roman"/>
          <w:color w:val="0000FF"/>
          <w:sz w:val="28"/>
          <w:szCs w:val="28"/>
        </w:rPr>
        <w:t>="C#"</w:t>
      </w:r>
      <w:r w:rsidRPr="00490F45">
        <w:rPr>
          <w:rFonts w:ascii="Times New Roman" w:hAnsi="Times New Roman" w:cs="Times New Roman"/>
          <w:color w:val="FF0000"/>
          <w:sz w:val="28"/>
          <w:szCs w:val="28"/>
        </w:rPr>
        <w:t>AutoEventWireup</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CodeBehind</w:t>
      </w:r>
      <w:r w:rsidRPr="00490F45">
        <w:rPr>
          <w:rFonts w:ascii="Times New Roman" w:hAnsi="Times New Roman" w:cs="Times New Roman"/>
          <w:color w:val="0000FF"/>
          <w:sz w:val="28"/>
          <w:szCs w:val="28"/>
        </w:rPr>
        <w:t>="Admin.aspx.cs"</w:t>
      </w:r>
      <w:r w:rsidRPr="00490F45">
        <w:rPr>
          <w:rFonts w:ascii="Times New Roman" w:hAnsi="Times New Roman" w:cs="Times New Roman"/>
          <w:color w:val="FF0000"/>
          <w:sz w:val="28"/>
          <w:szCs w:val="28"/>
        </w:rPr>
        <w:t>Inherits</w:t>
      </w:r>
      <w:r w:rsidRPr="00490F45">
        <w:rPr>
          <w:rFonts w:ascii="Times New Roman" w:hAnsi="Times New Roman" w:cs="Times New Roman"/>
          <w:color w:val="0000FF"/>
          <w:sz w:val="28"/>
          <w:szCs w:val="28"/>
        </w:rPr>
        <w:t>="teamChatProject.Admin"</w:t>
      </w:r>
      <w:r w:rsidRPr="00490F45">
        <w:rPr>
          <w:rFonts w:ascii="Times New Roman" w:hAnsi="Times New Roman" w:cs="Times New Roman"/>
          <w:sz w:val="28"/>
          <w:szCs w:val="28"/>
          <w:highlight w:val="yellow"/>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DOCTYPE</w:t>
      </w:r>
      <w:r w:rsidRPr="00490F45">
        <w:rPr>
          <w:rFonts w:ascii="Times New Roman" w:hAnsi="Times New Roman" w:cs="Times New Roman"/>
          <w:color w:val="FF0000"/>
          <w:sz w:val="28"/>
          <w:szCs w:val="28"/>
        </w:rPr>
        <w:t>htmlPUBLIC</w:t>
      </w:r>
      <w:proofErr w:type="gramEnd"/>
      <w:r w:rsidRPr="00490F45">
        <w:rPr>
          <w:rFonts w:ascii="Times New Roman" w:hAnsi="Times New Roman" w:cs="Times New Roman"/>
          <w:color w:val="0000FF"/>
          <w:sz w:val="28"/>
          <w:szCs w:val="28"/>
        </w:rPr>
        <w:t>"-//W3C//DTD XHTML 1.0 Transitional//EN""http://www.w3.org/TR/xhtml1/DTD/xhtml1-transitional.dtd"&gt;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html</w:t>
      </w:r>
      <w:r w:rsidRPr="00490F45">
        <w:rPr>
          <w:rFonts w:ascii="Times New Roman" w:hAnsi="Times New Roman" w:cs="Times New Roman"/>
          <w:color w:val="FF0000"/>
          <w:sz w:val="28"/>
          <w:szCs w:val="28"/>
        </w:rPr>
        <w:t>xmlns</w:t>
      </w:r>
      <w:r w:rsidRPr="00490F45">
        <w:rPr>
          <w:rFonts w:ascii="Times New Roman" w:hAnsi="Times New Roman" w:cs="Times New Roman"/>
          <w:color w:val="0000FF"/>
          <w:sz w:val="28"/>
          <w:szCs w:val="28"/>
        </w:rPr>
        <w:t>="http://www.w3.org/1999/xhtml"&gt;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head</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proofErr w:type="gramStart"/>
      <w:r w:rsidRPr="00490F45">
        <w:rPr>
          <w:rFonts w:ascii="Times New Roman" w:hAnsi="Times New Roman" w:cs="Times New Roman"/>
          <w:color w:val="800000"/>
          <w:sz w:val="28"/>
          <w:szCs w:val="28"/>
        </w:rPr>
        <w:t>title</w:t>
      </w:r>
      <w:proofErr w:type="gramEnd"/>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title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FF0000"/>
          <w:sz w:val="28"/>
          <w:szCs w:val="28"/>
        </w:rPr>
        <w:t>type</w:t>
      </w:r>
      <w:r w:rsidRPr="00490F45">
        <w:rPr>
          <w:rFonts w:ascii="Times New Roman" w:hAnsi="Times New Roman" w:cs="Times New Roman"/>
          <w:color w:val="0000FF"/>
          <w:sz w:val="28"/>
          <w:szCs w:val="28"/>
        </w:rPr>
        <w:t>="text/css"&gt;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#form1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352px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1017px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800000"/>
          <w:sz w:val="28"/>
          <w:szCs w:val="28"/>
        </w:rPr>
        <w:t>.style1</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text-</w:t>
      </w:r>
      <w:proofErr w:type="gramEnd"/>
      <w:r w:rsidRPr="00490F45">
        <w:rPr>
          <w:rFonts w:ascii="Times New Roman" w:hAnsi="Times New Roman" w:cs="Times New Roman"/>
          <w:color w:val="FF0000"/>
          <w:sz w:val="28"/>
          <w:szCs w:val="28"/>
        </w:rPr>
        <w:t>align</w:t>
      </w:r>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center</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color</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#009933</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font-size</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medium</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height</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289px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width</w:t>
      </w:r>
      <w:proofErr w:type="gramEnd"/>
      <w:r w:rsidRPr="00490F45">
        <w:rPr>
          <w:rFonts w:ascii="Times New Roman" w:hAnsi="Times New Roman" w:cs="Times New Roman"/>
          <w:sz w:val="28"/>
          <w:szCs w:val="28"/>
        </w:rPr>
        <w:t xml:space="preserve">: </w:t>
      </w:r>
      <w:r w:rsidRPr="00490F45">
        <w:rPr>
          <w:rFonts w:ascii="Times New Roman" w:hAnsi="Times New Roman" w:cs="Times New Roman"/>
          <w:color w:val="0000FF"/>
          <w:sz w:val="28"/>
          <w:szCs w:val="28"/>
        </w:rPr>
        <w:t>1010px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style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head</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body</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 small"&gt;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="form1"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FF0000"/>
          <w:sz w:val="28"/>
          <w:szCs w:val="28"/>
        </w:rPr>
        <w:t>class</w:t>
      </w:r>
      <w:r w:rsidRPr="00490F45">
        <w:rPr>
          <w:rFonts w:ascii="Times New Roman" w:hAnsi="Times New Roman" w:cs="Times New Roman"/>
          <w:color w:val="0000FF"/>
          <w:sz w:val="28"/>
          <w:szCs w:val="28"/>
        </w:rPr>
        <w:t>="style1"&gt;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Image</w:t>
      </w:r>
      <w:r w:rsidRPr="00490F45">
        <w:rPr>
          <w:rFonts w:ascii="Times New Roman" w:hAnsi="Times New Roman" w:cs="Times New Roman"/>
          <w:color w:val="FF0000"/>
          <w:sz w:val="28"/>
          <w:szCs w:val="28"/>
        </w:rPr>
        <w:t>ID</w:t>
      </w:r>
      <w:r w:rsidRPr="00490F45">
        <w:rPr>
          <w:rFonts w:ascii="Times New Roman" w:hAnsi="Times New Roman" w:cs="Times New Roman"/>
          <w:color w:val="0000FF"/>
          <w:sz w:val="28"/>
          <w:szCs w:val="28"/>
        </w:rPr>
        <w:t>="Image1"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ImageUrl</w:t>
      </w:r>
      <w:r w:rsidRPr="00490F45">
        <w:rPr>
          <w:rFonts w:ascii="Times New Roman" w:hAnsi="Times New Roman" w:cs="Times New Roman"/>
          <w:color w:val="0000FF"/>
          <w:sz w:val="28"/>
          <w:szCs w:val="28"/>
        </w:rPr>
        <w:t>="~/Images/admin.png"</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="1350"/&gt;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FF0000"/>
          <w:sz w:val="28"/>
          <w:szCs w:val="28"/>
        </w:rPr>
        <w:t>style</w:t>
      </w:r>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float</w:t>
      </w:r>
      <w:r w:rsidRPr="00490F45">
        <w:rPr>
          <w:rFonts w:ascii="Times New Roman" w:hAnsi="Times New Roman" w:cs="Times New Roman"/>
          <w:color w:val="0000FF"/>
          <w:sz w:val="28"/>
          <w:szCs w:val="28"/>
        </w:rPr>
        <w:t>: right"&gt;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="lblAdmin"</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="#333333"&gt;&lt;/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="lblUpdateStatus"</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lastRenderedPageBreak/>
        <w:t>Font-Size</w:t>
      </w:r>
      <w:r w:rsidRPr="00490F45">
        <w:rPr>
          <w:rFonts w:ascii="Times New Roman" w:hAnsi="Times New Roman" w:cs="Times New Roman"/>
          <w:color w:val="0000FF"/>
          <w:sz w:val="28"/>
          <w:szCs w:val="28"/>
        </w:rPr>
        <w:t>="Large"&gt;&lt;/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Label</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="btnAdminLogout"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onclick</w:t>
      </w:r>
      <w:r w:rsidRPr="00490F45">
        <w:rPr>
          <w:rFonts w:ascii="Times New Roman" w:hAnsi="Times New Roman" w:cs="Times New Roman"/>
          <w:color w:val="0000FF"/>
          <w:sz w:val="28"/>
          <w:szCs w:val="28"/>
        </w:rPr>
        <w:t>="btnAdminLogout_Click"</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="Logout"</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="#666666"</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="#FF9933"</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="30px"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="100px"/&gt;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="sdsAccount"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runat</w:t>
      </w:r>
      <w:proofErr w:type="gramEnd"/>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ConnectionString</w:t>
      </w:r>
      <w:r w:rsidRPr="00490F45">
        <w:rPr>
          <w:rFonts w:ascii="Times New Roman" w:hAnsi="Times New Roman" w:cs="Times New Roman"/>
          <w:color w:val="0000FF"/>
          <w:sz w:val="28"/>
          <w:szCs w:val="28"/>
        </w:rPr>
        <w:t>="</w:t>
      </w: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sz w:val="28"/>
          <w:szCs w:val="28"/>
        </w:rPr>
        <w:t xml:space="preserve"> ConnectionStrings:ConnectionString </w:t>
      </w:r>
      <w:r w:rsidRPr="00490F45">
        <w:rPr>
          <w:rFonts w:ascii="Times New Roman" w:hAnsi="Times New Roman" w:cs="Times New Roman"/>
          <w:sz w:val="28"/>
          <w:szCs w:val="28"/>
          <w:highlight w:val="yellow"/>
        </w:rPr>
        <w:t>%&gt;</w:t>
      </w:r>
      <w:r w:rsidRPr="00490F45">
        <w:rPr>
          <w:rFonts w:ascii="Times New Roman" w:hAnsi="Times New Roman" w:cs="Times New Roman"/>
          <w:color w:val="0000FF"/>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SelectCommand</w:t>
      </w:r>
      <w:r w:rsidRPr="00490F45">
        <w:rPr>
          <w:rFonts w:ascii="Times New Roman" w:hAnsi="Times New Roman" w:cs="Times New Roman"/>
          <w:color w:val="0000FF"/>
          <w:sz w:val="28"/>
          <w:szCs w:val="28"/>
        </w:rPr>
        <w:t>="SELECT * FROM [tblAccount]"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ProviderName</w:t>
      </w:r>
      <w:r w:rsidRPr="00490F45">
        <w:rPr>
          <w:rFonts w:ascii="Times New Roman" w:hAnsi="Times New Roman" w:cs="Times New Roman"/>
          <w:color w:val="0000FF"/>
          <w:sz w:val="28"/>
          <w:szCs w:val="28"/>
        </w:rPr>
        <w:t>="</w:t>
      </w:r>
      <w:r w:rsidRPr="00490F45">
        <w:rPr>
          <w:rFonts w:ascii="Times New Roman" w:hAnsi="Times New Roman" w:cs="Times New Roman"/>
          <w:sz w:val="28"/>
          <w:szCs w:val="28"/>
          <w:highlight w:val="yellow"/>
        </w:rPr>
        <w:t>&lt;%</w:t>
      </w:r>
      <w:r w:rsidRPr="00490F45">
        <w:rPr>
          <w:rFonts w:ascii="Times New Roman" w:hAnsi="Times New Roman" w:cs="Times New Roman"/>
          <w:color w:val="0000FF"/>
          <w:sz w:val="28"/>
          <w:szCs w:val="28"/>
        </w:rPr>
        <w:t>$</w:t>
      </w:r>
      <w:r w:rsidRPr="00490F45">
        <w:rPr>
          <w:rFonts w:ascii="Times New Roman" w:hAnsi="Times New Roman" w:cs="Times New Roman"/>
          <w:sz w:val="28"/>
          <w:szCs w:val="28"/>
        </w:rPr>
        <w:t xml:space="preserve"> ConnectionStrings</w:t>
      </w:r>
      <w:proofErr w:type="gramStart"/>
      <w:r w:rsidRPr="00490F45">
        <w:rPr>
          <w:rFonts w:ascii="Times New Roman" w:hAnsi="Times New Roman" w:cs="Times New Roman"/>
          <w:sz w:val="28"/>
          <w:szCs w:val="28"/>
        </w:rPr>
        <w:t>:ConnectionString.ProviderName</w:t>
      </w:r>
      <w:proofErr w:type="gramEnd"/>
      <w:r w:rsidRPr="00490F45">
        <w:rPr>
          <w:rFonts w:ascii="Times New Roman" w:hAnsi="Times New Roman" w:cs="Times New Roman"/>
          <w:sz w:val="28"/>
          <w:szCs w:val="28"/>
          <w:highlight w:val="yellow"/>
        </w:rPr>
        <w:t>%&gt;</w:t>
      </w:r>
      <w:r w:rsidRPr="00490F45">
        <w:rPr>
          <w:rFonts w:ascii="Times New Roman" w:hAnsi="Times New Roman" w:cs="Times New Roman"/>
          <w:color w:val="0000FF"/>
          <w:sz w:val="28"/>
          <w:szCs w:val="28"/>
        </w:rPr>
        <w:t>"&gt;&lt;/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SqlDataSource</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="GridView1"</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AllowPaging</w:t>
      </w:r>
      <w:r w:rsidRPr="00490F45">
        <w:rPr>
          <w:rFonts w:ascii="Times New Roman" w:hAnsi="Times New Roman" w:cs="Times New Roman"/>
          <w:color w:val="0000FF"/>
          <w:sz w:val="28"/>
          <w:szCs w:val="28"/>
        </w:rPr>
        <w:t>="True"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AllowSorting</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AutoGenerateColumns</w:t>
      </w:r>
      <w:r w:rsidRPr="00490F45">
        <w:rPr>
          <w:rFonts w:ascii="Times New Roman" w:hAnsi="Times New Roman" w:cs="Times New Roman"/>
          <w:color w:val="0000FF"/>
          <w:sz w:val="28"/>
          <w:szCs w:val="28"/>
        </w:rPr>
        <w:t>="False"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="White"</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="White"</w:t>
      </w: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="2px"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CellPadding</w:t>
      </w:r>
      <w:r w:rsidRPr="00490F45">
        <w:rPr>
          <w:rFonts w:ascii="Times New Roman" w:hAnsi="Times New Roman" w:cs="Times New Roman"/>
          <w:color w:val="0000FF"/>
          <w:sz w:val="28"/>
          <w:szCs w:val="28"/>
        </w:rPr>
        <w:t>="3"</w:t>
      </w:r>
      <w:r w:rsidRPr="00490F45">
        <w:rPr>
          <w:rFonts w:ascii="Times New Roman" w:hAnsi="Times New Roman" w:cs="Times New Roman"/>
          <w:color w:val="FF0000"/>
          <w:sz w:val="28"/>
          <w:szCs w:val="28"/>
        </w:rPr>
        <w:t>DataSourceID</w:t>
      </w:r>
      <w:r w:rsidRPr="00490F45">
        <w:rPr>
          <w:rFonts w:ascii="Times New Roman" w:hAnsi="Times New Roman" w:cs="Times New Roman"/>
          <w:color w:val="0000FF"/>
          <w:sz w:val="28"/>
          <w:szCs w:val="28"/>
        </w:rPr>
        <w:t>="sdsAccount"</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="Gray"</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GridLines</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="Ridge"</w:t>
      </w:r>
      <w:r w:rsidRPr="00490F45">
        <w:rPr>
          <w:rFonts w:ascii="Times New Roman" w:hAnsi="Times New Roman" w:cs="Times New Roman"/>
          <w:color w:val="FF0000"/>
          <w:sz w:val="28"/>
          <w:szCs w:val="28"/>
        </w:rPr>
        <w:t>CellSpacing</w:t>
      </w:r>
      <w:r w:rsidRPr="00490F45">
        <w:rPr>
          <w:rFonts w:ascii="Times New Roman" w:hAnsi="Times New Roman" w:cs="Times New Roman"/>
          <w:color w:val="0000FF"/>
          <w:sz w:val="28"/>
          <w:szCs w:val="28"/>
        </w:rPr>
        <w:t>="1"</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ShowHeaderWhenEmpty</w:t>
      </w:r>
      <w:r w:rsidRPr="00490F45">
        <w:rPr>
          <w:rFonts w:ascii="Times New Roman" w:hAnsi="Times New Roman" w:cs="Times New Roman"/>
          <w:color w:val="0000FF"/>
          <w:sz w:val="28"/>
          <w:szCs w:val="28"/>
        </w:rPr>
        <w:t>="True"&gt;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Columns</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CommandField</w:t>
      </w:r>
      <w:r w:rsidRPr="00490F45">
        <w:rPr>
          <w:rFonts w:ascii="Times New Roman" w:hAnsi="Times New Roman" w:cs="Times New Roman"/>
          <w:color w:val="FF0000"/>
          <w:sz w:val="28"/>
          <w:szCs w:val="28"/>
        </w:rPr>
        <w:t>ShowSelectButton</w:t>
      </w:r>
      <w:proofErr w:type="gramEnd"/>
      <w:r w:rsidRPr="00490F45">
        <w:rPr>
          <w:rFonts w:ascii="Times New Roman" w:hAnsi="Times New Roman" w:cs="Times New Roman"/>
          <w:color w:val="0000FF"/>
          <w:sz w:val="28"/>
          <w:szCs w:val="28"/>
        </w:rPr>
        <w:t>="True"/&gt;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="ID"</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="ID"</w:t>
      </w: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="ID"/&gt;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="UserName"</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="UserName"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="UserName"/&gt;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="Email"</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="Email"</w:t>
      </w: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="Email"/&gt;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BoundField</w:t>
      </w:r>
      <w:r w:rsidRPr="00490F45">
        <w:rPr>
          <w:rFonts w:ascii="Times New Roman" w:hAnsi="Times New Roman" w:cs="Times New Roman"/>
          <w:color w:val="FF0000"/>
          <w:sz w:val="28"/>
          <w:szCs w:val="28"/>
        </w:rPr>
        <w:t>DataField</w:t>
      </w:r>
      <w:proofErr w:type="gramEnd"/>
      <w:r w:rsidRPr="00490F45">
        <w:rPr>
          <w:rFonts w:ascii="Times New Roman" w:hAnsi="Times New Roman" w:cs="Times New Roman"/>
          <w:color w:val="0000FF"/>
          <w:sz w:val="28"/>
          <w:szCs w:val="28"/>
        </w:rPr>
        <w:t>="Password"</w:t>
      </w:r>
      <w:r w:rsidRPr="00490F45">
        <w:rPr>
          <w:rFonts w:ascii="Times New Roman" w:hAnsi="Times New Roman" w:cs="Times New Roman"/>
          <w:color w:val="FF0000"/>
          <w:sz w:val="28"/>
          <w:szCs w:val="28"/>
        </w:rPr>
        <w:t>HeaderText</w:t>
      </w:r>
      <w:r w:rsidRPr="00490F45">
        <w:rPr>
          <w:rFonts w:ascii="Times New Roman" w:hAnsi="Times New Roman" w:cs="Times New Roman"/>
          <w:color w:val="0000FF"/>
          <w:sz w:val="28"/>
          <w:szCs w:val="28"/>
        </w:rPr>
        <w:t>="Password"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SortExpression</w:t>
      </w:r>
      <w:r w:rsidRPr="00490F45">
        <w:rPr>
          <w:rFonts w:ascii="Times New Roman" w:hAnsi="Times New Roman" w:cs="Times New Roman"/>
          <w:color w:val="0000FF"/>
          <w:sz w:val="28"/>
          <w:szCs w:val="28"/>
        </w:rPr>
        <w:t>="Password"/&gt;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Columns</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FooterStyle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="#C6C3C6"</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="Black"/&gt;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HeaderStyle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="#4A3C8C"</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="True"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="#E7E7FF"/&gt;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PagerStyle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="#C6C3C6"</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="Black"</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HorizontalAlign</w:t>
      </w:r>
      <w:r w:rsidRPr="00490F45">
        <w:rPr>
          <w:rFonts w:ascii="Times New Roman" w:hAnsi="Times New Roman" w:cs="Times New Roman"/>
          <w:color w:val="0000FF"/>
          <w:sz w:val="28"/>
          <w:szCs w:val="28"/>
        </w:rPr>
        <w:t>="Right"/&gt;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RowStyle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="#DEDFDE"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="Black"/&gt;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SelectedRowStyle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="#9471DE"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="True"/&gt;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SortedAscendingCellStyle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="#F1F1F1"/&gt;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SortedAscendingHeaderStyle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="#594B9C"/&gt;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SortedDescendingCellStyle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="#CAC9C9"/&gt;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SortedDescendingHeaderStyle</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="#33276A"/&gt;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GridView</w:t>
      </w:r>
      <w:proofErr w:type="gramEnd"/>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6400"/>
          <w:sz w:val="28"/>
          <w:szCs w:val="28"/>
        </w:rPr>
        <w:lastRenderedPageBreak/>
        <w:t>&lt;!--</w:t>
      </w:r>
      <w:proofErr w:type="gramEnd"/>
      <w:r w:rsidRPr="00490F45">
        <w:rPr>
          <w:rFonts w:ascii="Times New Roman" w:hAnsi="Times New Roman" w:cs="Times New Roman"/>
          <w:color w:val="006400"/>
          <w:sz w:val="28"/>
          <w:szCs w:val="28"/>
        </w:rPr>
        <w:t xml:space="preserve"> ABOVE THIS SENSITIVE AREA DO NOR CHANGE CODES--&gt;</w:t>
      </w: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="txtAdminPost"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="115px"</w:t>
      </w: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="449px"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TextMode</w:t>
      </w:r>
      <w:r w:rsidRPr="00490F45">
        <w:rPr>
          <w:rFonts w:ascii="Times New Roman" w:hAnsi="Times New Roman" w:cs="Times New Roman"/>
          <w:color w:val="0000FF"/>
          <w:sz w:val="28"/>
          <w:szCs w:val="28"/>
        </w:rPr>
        <w:t>="MultiLine"</w:t>
      </w:r>
      <w:r w:rsidRPr="00490F45">
        <w:rPr>
          <w:rFonts w:ascii="Times New Roman" w:hAnsi="Times New Roman" w:cs="Times New Roman"/>
          <w:color w:val="FF0000"/>
          <w:sz w:val="28"/>
          <w:szCs w:val="28"/>
        </w:rPr>
        <w:t>BorderColor</w:t>
      </w:r>
      <w:r w:rsidRPr="00490F45">
        <w:rPr>
          <w:rFonts w:ascii="Times New Roman" w:hAnsi="Times New Roman" w:cs="Times New Roman"/>
          <w:color w:val="0000FF"/>
          <w:sz w:val="28"/>
          <w:szCs w:val="28"/>
        </w:rPr>
        <w:t>="#0099FF"</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="Solid"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BorderWidth</w:t>
      </w:r>
      <w:r w:rsidRPr="00490F45">
        <w:rPr>
          <w:rFonts w:ascii="Times New Roman" w:hAnsi="Times New Roman" w:cs="Times New Roman"/>
          <w:color w:val="0000FF"/>
          <w:sz w:val="28"/>
          <w:szCs w:val="28"/>
        </w:rPr>
        <w:t>="1px"</w:t>
      </w: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="Tahoma"</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="Medium"</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="#666666"</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FF0000"/>
          <w:sz w:val="28"/>
          <w:szCs w:val="28"/>
        </w:rPr>
        <w:t>style</w:t>
      </w:r>
      <w:proofErr w:type="gramEnd"/>
      <w:r w:rsidRPr="00490F45">
        <w:rPr>
          <w:rFonts w:ascii="Times New Roman" w:hAnsi="Times New Roman" w:cs="Times New Roman"/>
          <w:color w:val="0000FF"/>
          <w:sz w:val="28"/>
          <w:szCs w:val="28"/>
        </w:rPr>
        <w:t>="</w:t>
      </w:r>
      <w:r w:rsidRPr="00490F45">
        <w:rPr>
          <w:rFonts w:ascii="Times New Roman" w:hAnsi="Times New Roman" w:cs="Times New Roman"/>
          <w:color w:val="FF0000"/>
          <w:sz w:val="28"/>
          <w:szCs w:val="28"/>
        </w:rPr>
        <w:t>text-align</w:t>
      </w:r>
      <w:r w:rsidRPr="00490F45">
        <w:rPr>
          <w:rFonts w:ascii="Times New Roman" w:hAnsi="Times New Roman" w:cs="Times New Roman"/>
          <w:color w:val="0000FF"/>
          <w:sz w:val="28"/>
          <w:szCs w:val="28"/>
        </w:rPr>
        <w:t>: left"&gt;&lt;/</w:t>
      </w:r>
      <w:r w:rsidRPr="00490F45">
        <w:rPr>
          <w:rFonts w:ascii="Times New Roman" w:hAnsi="Times New Roman" w:cs="Times New Roman"/>
          <w:color w:val="800000"/>
          <w:sz w:val="28"/>
          <w:szCs w:val="28"/>
        </w:rPr>
        <w:t>asp</w:t>
      </w:r>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TextBox</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asp</w:t>
      </w:r>
      <w:proofErr w:type="gramStart"/>
      <w:r w:rsidRPr="00490F45">
        <w:rPr>
          <w:rFonts w:ascii="Times New Roman" w:hAnsi="Times New Roman" w:cs="Times New Roman"/>
          <w:color w:val="0000FF"/>
          <w:sz w:val="28"/>
          <w:szCs w:val="28"/>
        </w:rPr>
        <w:t>:</w:t>
      </w:r>
      <w:r w:rsidRPr="00490F45">
        <w:rPr>
          <w:rFonts w:ascii="Times New Roman" w:hAnsi="Times New Roman" w:cs="Times New Roman"/>
          <w:color w:val="800000"/>
          <w:sz w:val="28"/>
          <w:szCs w:val="28"/>
        </w:rPr>
        <w:t>Button</w:t>
      </w:r>
      <w:r w:rsidRPr="00490F45">
        <w:rPr>
          <w:rFonts w:ascii="Times New Roman" w:hAnsi="Times New Roman" w:cs="Times New Roman"/>
          <w:color w:val="FF0000"/>
          <w:sz w:val="28"/>
          <w:szCs w:val="28"/>
        </w:rPr>
        <w:t>ID</w:t>
      </w:r>
      <w:proofErr w:type="gramEnd"/>
      <w:r w:rsidRPr="00490F45">
        <w:rPr>
          <w:rFonts w:ascii="Times New Roman" w:hAnsi="Times New Roman" w:cs="Times New Roman"/>
          <w:color w:val="0000FF"/>
          <w:sz w:val="28"/>
          <w:szCs w:val="28"/>
        </w:rPr>
        <w:t>="btnAdminPost"</w:t>
      </w:r>
      <w:r w:rsidRPr="00490F45">
        <w:rPr>
          <w:rFonts w:ascii="Times New Roman" w:hAnsi="Times New Roman" w:cs="Times New Roman"/>
          <w:color w:val="FF0000"/>
          <w:sz w:val="28"/>
          <w:szCs w:val="28"/>
        </w:rPr>
        <w:t>runat</w:t>
      </w:r>
      <w:r w:rsidRPr="00490F45">
        <w:rPr>
          <w:rFonts w:ascii="Times New Roman" w:hAnsi="Times New Roman" w:cs="Times New Roman"/>
          <w:color w:val="0000FF"/>
          <w:sz w:val="28"/>
          <w:szCs w:val="28"/>
        </w:rPr>
        <w:t>="server"</w:t>
      </w:r>
      <w:r w:rsidRPr="00490F45">
        <w:rPr>
          <w:rFonts w:ascii="Times New Roman" w:hAnsi="Times New Roman" w:cs="Times New Roman"/>
          <w:color w:val="FF0000"/>
          <w:sz w:val="28"/>
          <w:szCs w:val="28"/>
        </w:rPr>
        <w:t>onclick</w:t>
      </w:r>
      <w:r w:rsidRPr="00490F45">
        <w:rPr>
          <w:rFonts w:ascii="Times New Roman" w:hAnsi="Times New Roman" w:cs="Times New Roman"/>
          <w:color w:val="0000FF"/>
          <w:sz w:val="28"/>
          <w:szCs w:val="28"/>
        </w:rPr>
        <w:t>="btnAdminPost_Click"</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Text</w:t>
      </w:r>
      <w:r w:rsidRPr="00490F45">
        <w:rPr>
          <w:rFonts w:ascii="Times New Roman" w:hAnsi="Times New Roman" w:cs="Times New Roman"/>
          <w:color w:val="0000FF"/>
          <w:sz w:val="28"/>
          <w:szCs w:val="28"/>
        </w:rPr>
        <w:t>="Post"</w:t>
      </w:r>
      <w:r w:rsidRPr="00490F45">
        <w:rPr>
          <w:rFonts w:ascii="Times New Roman" w:hAnsi="Times New Roman" w:cs="Times New Roman"/>
          <w:color w:val="FF0000"/>
          <w:sz w:val="28"/>
          <w:szCs w:val="28"/>
        </w:rPr>
        <w:t>BackColor</w:t>
      </w:r>
      <w:r w:rsidRPr="00490F45">
        <w:rPr>
          <w:rFonts w:ascii="Times New Roman" w:hAnsi="Times New Roman" w:cs="Times New Roman"/>
          <w:color w:val="0000FF"/>
          <w:sz w:val="28"/>
          <w:szCs w:val="28"/>
        </w:rPr>
        <w:t>="Silver"</w:t>
      </w:r>
      <w:r w:rsidRPr="00490F45">
        <w:rPr>
          <w:rFonts w:ascii="Times New Roman" w:hAnsi="Times New Roman" w:cs="Times New Roman"/>
          <w:color w:val="FF0000"/>
          <w:sz w:val="28"/>
          <w:szCs w:val="28"/>
        </w:rPr>
        <w:t>BorderStyle</w:t>
      </w:r>
      <w:r w:rsidRPr="00490F45">
        <w:rPr>
          <w:rFonts w:ascii="Times New Roman" w:hAnsi="Times New Roman" w:cs="Times New Roman"/>
          <w:color w:val="0000FF"/>
          <w:sz w:val="28"/>
          <w:szCs w:val="28"/>
        </w:rPr>
        <w:t>="None"</w:t>
      </w:r>
      <w:r w:rsidRPr="00490F45">
        <w:rPr>
          <w:rFonts w:ascii="Times New Roman" w:hAnsi="Times New Roman" w:cs="Times New Roman"/>
          <w:color w:val="FF0000"/>
          <w:sz w:val="28"/>
          <w:szCs w:val="28"/>
        </w:rPr>
        <w:t>Font-Bold</w:t>
      </w:r>
      <w:r w:rsidRPr="00490F45">
        <w:rPr>
          <w:rFonts w:ascii="Times New Roman" w:hAnsi="Times New Roman" w:cs="Times New Roman"/>
          <w:color w:val="0000FF"/>
          <w:sz w:val="28"/>
          <w:szCs w:val="28"/>
        </w:rPr>
        <w:t>="True"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Font-Names</w:t>
      </w:r>
      <w:r w:rsidRPr="00490F45">
        <w:rPr>
          <w:rFonts w:ascii="Times New Roman" w:hAnsi="Times New Roman" w:cs="Times New Roman"/>
          <w:color w:val="0000FF"/>
          <w:sz w:val="28"/>
          <w:szCs w:val="28"/>
        </w:rPr>
        <w:t>="Arial"</w:t>
      </w:r>
      <w:r w:rsidRPr="00490F45">
        <w:rPr>
          <w:rFonts w:ascii="Times New Roman" w:hAnsi="Times New Roman" w:cs="Times New Roman"/>
          <w:color w:val="FF0000"/>
          <w:sz w:val="28"/>
          <w:szCs w:val="28"/>
        </w:rPr>
        <w:t>Font-Size</w:t>
      </w:r>
      <w:r w:rsidRPr="00490F45">
        <w:rPr>
          <w:rFonts w:ascii="Times New Roman" w:hAnsi="Times New Roman" w:cs="Times New Roman"/>
          <w:color w:val="0000FF"/>
          <w:sz w:val="28"/>
          <w:szCs w:val="28"/>
        </w:rPr>
        <w:t>="Large"</w:t>
      </w:r>
      <w:r w:rsidRPr="00490F45">
        <w:rPr>
          <w:rFonts w:ascii="Times New Roman" w:hAnsi="Times New Roman" w:cs="Times New Roman"/>
          <w:color w:val="FF0000"/>
          <w:sz w:val="28"/>
          <w:szCs w:val="28"/>
        </w:rPr>
        <w:t>ForeColor</w:t>
      </w:r>
      <w:r w:rsidRPr="00490F45">
        <w:rPr>
          <w:rFonts w:ascii="Times New Roman" w:hAnsi="Times New Roman" w:cs="Times New Roman"/>
          <w:color w:val="0000FF"/>
          <w:sz w:val="28"/>
          <w:szCs w:val="28"/>
        </w:rPr>
        <w:t>="White"</w:t>
      </w:r>
      <w:r w:rsidRPr="00490F45">
        <w:rPr>
          <w:rFonts w:ascii="Times New Roman" w:hAnsi="Times New Roman" w:cs="Times New Roman"/>
          <w:color w:val="FF0000"/>
          <w:sz w:val="28"/>
          <w:szCs w:val="28"/>
        </w:rPr>
        <w:t>Height</w:t>
      </w:r>
      <w:r w:rsidRPr="00490F45">
        <w:rPr>
          <w:rFonts w:ascii="Times New Roman" w:hAnsi="Times New Roman" w:cs="Times New Roman"/>
          <w:color w:val="0000FF"/>
          <w:sz w:val="28"/>
          <w:szCs w:val="28"/>
        </w:rPr>
        <w:t>="35px"</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Width</w:t>
      </w:r>
      <w:r w:rsidRPr="00490F45">
        <w:rPr>
          <w:rFonts w:ascii="Times New Roman" w:hAnsi="Times New Roman" w:cs="Times New Roman"/>
          <w:color w:val="0000FF"/>
          <w:sz w:val="28"/>
          <w:szCs w:val="28"/>
        </w:rPr>
        <w:t>="100px"/&gt;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br</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FF0000"/>
          <w:sz w:val="28"/>
          <w:szCs w:val="28"/>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div</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form</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body</w:t>
      </w:r>
      <w:r w:rsidRPr="00490F45">
        <w:rPr>
          <w:rFonts w:ascii="Times New Roman" w:hAnsi="Times New Roman" w:cs="Times New Roman"/>
          <w:color w:val="0000FF"/>
          <w:sz w:val="28"/>
          <w:szCs w:val="28"/>
        </w:rPr>
        <w:t>&gt;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00FF"/>
          <w:sz w:val="28"/>
          <w:szCs w:val="28"/>
        </w:rPr>
        <w:t>&lt;/</w:t>
      </w:r>
      <w:r w:rsidRPr="00490F45">
        <w:rPr>
          <w:rFonts w:ascii="Times New Roman" w:hAnsi="Times New Roman" w:cs="Times New Roman"/>
          <w:color w:val="800000"/>
          <w:sz w:val="28"/>
          <w:szCs w:val="28"/>
        </w:rPr>
        <w:t>html</w:t>
      </w:r>
      <w:r w:rsidRPr="00490F45">
        <w:rPr>
          <w:rFonts w:ascii="Times New Roman" w:hAnsi="Times New Roman" w:cs="Times New Roman"/>
          <w:color w:val="0000FF"/>
          <w:sz w:val="28"/>
          <w:szCs w:val="28"/>
        </w:rPr>
        <w:t>&gt;</w:t>
      </w: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pBdr>
          <w:bottom w:val="dotted" w:sz="24" w:space="1" w:color="auto"/>
        </w:pBdr>
        <w:autoSpaceDE w:val="0"/>
        <w:autoSpaceDN w:val="0"/>
        <w:adjustRightInd w:val="0"/>
        <w:spacing w:after="0" w:line="240" w:lineRule="auto"/>
        <w:rPr>
          <w:rFonts w:ascii="Times New Roman" w:hAnsi="Times New Roman" w:cs="Times New Roman"/>
          <w:sz w:val="28"/>
          <w:szCs w:val="28"/>
        </w:rPr>
      </w:pPr>
    </w:p>
    <w:p w:rsidR="00C44FF8" w:rsidRPr="00490F45" w:rsidRDefault="00C44FF8" w:rsidP="008910D2">
      <w:pPr>
        <w:tabs>
          <w:tab w:val="center" w:pos="5400"/>
        </w:tabs>
        <w:spacing w:line="240" w:lineRule="auto"/>
        <w:rPr>
          <w:rFonts w:ascii="Times New Roman" w:eastAsia="Kozuka Gothic Pr6N B" w:hAnsi="Times New Roman" w:cs="Times New Roman"/>
          <w:b/>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
          <w:sz w:val="32"/>
          <w:szCs w:val="32"/>
        </w:rPr>
      </w:pPr>
    </w:p>
    <w:p w:rsidR="00C44FF8" w:rsidRPr="00490F45" w:rsidRDefault="00C44FF8" w:rsidP="008910D2">
      <w:pPr>
        <w:tabs>
          <w:tab w:val="center" w:pos="5400"/>
        </w:tabs>
        <w:spacing w:line="240" w:lineRule="auto"/>
        <w:rPr>
          <w:rFonts w:ascii="Times New Roman" w:eastAsia="Kozuka Gothic Pr6N B" w:hAnsi="Times New Roman" w:cs="Times New Roman"/>
          <w:b/>
          <w:sz w:val="32"/>
          <w:szCs w:val="32"/>
        </w:rPr>
      </w:pPr>
    </w:p>
    <w:p w:rsidR="008910D2" w:rsidRPr="00490F45" w:rsidRDefault="008910D2" w:rsidP="008910D2">
      <w:pPr>
        <w:tabs>
          <w:tab w:val="center" w:pos="5400"/>
        </w:tabs>
        <w:spacing w:line="240" w:lineRule="auto"/>
        <w:rPr>
          <w:rFonts w:ascii="Times New Roman" w:eastAsia="Kozuka Gothic Pr6N B" w:hAnsi="Times New Roman" w:cs="Times New Roman"/>
          <w:b/>
          <w:sz w:val="32"/>
          <w:szCs w:val="32"/>
        </w:rPr>
      </w:pPr>
      <w:r w:rsidRPr="00490F45">
        <w:rPr>
          <w:rFonts w:ascii="Times New Roman" w:eastAsia="Kozuka Gothic Pr6N B" w:hAnsi="Times New Roman" w:cs="Times New Roman"/>
          <w:b/>
          <w:sz w:val="32"/>
          <w:szCs w:val="32"/>
        </w:rPr>
        <w:t>Admin 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System.Collections.Generic;</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System.Linq;</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System.Web.UI.WebControls;</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System.Data.SqlClient;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using</w:t>
      </w:r>
      <w:proofErr w:type="gramEnd"/>
      <w:r w:rsidRPr="00490F45">
        <w:rPr>
          <w:rFonts w:ascii="Times New Roman" w:hAnsi="Times New Roman" w:cs="Times New Roman"/>
          <w:sz w:val="28"/>
          <w:szCs w:val="28"/>
        </w:rPr>
        <w:t xml:space="preserve"> System.Configuration;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namespace</w:t>
      </w:r>
      <w:proofErr w:type="gramEnd"/>
      <w:r w:rsidRPr="00490F45">
        <w:rPr>
          <w:rFonts w:ascii="Times New Roman" w:hAnsi="Times New Roman" w:cs="Times New Roman"/>
          <w:sz w:val="28"/>
          <w:szCs w:val="28"/>
        </w:rPr>
        <w:t xml:space="preserve"> teamChatProject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publicpartialclass</w:t>
      </w:r>
      <w:r w:rsidRPr="00490F45">
        <w:rPr>
          <w:rFonts w:ascii="Times New Roman" w:hAnsi="Times New Roman" w:cs="Times New Roman"/>
          <w:color w:val="2B91AF"/>
          <w:sz w:val="28"/>
          <w:szCs w:val="28"/>
        </w:rPr>
        <w:t>Admin</w:t>
      </w:r>
      <w:r w:rsidRPr="00490F45">
        <w:rPr>
          <w:rFonts w:ascii="Times New Roman" w:hAnsi="Times New Roman" w:cs="Times New Roman"/>
          <w:sz w:val="28"/>
          <w:szCs w:val="28"/>
        </w:rPr>
        <w:t xml:space="preserve"> :</w:t>
      </w:r>
      <w:proofErr w:type="gramEnd"/>
      <w:r w:rsidRPr="00490F45">
        <w:rPr>
          <w:rFonts w:ascii="Times New Roman" w:hAnsi="Times New Roman" w:cs="Times New Roman"/>
          <w:sz w:val="28"/>
          <w:szCs w:val="28"/>
        </w:rPr>
        <w:t xml:space="preserve"> System.Web.UI.</w:t>
      </w:r>
      <w:r w:rsidRPr="00490F45">
        <w:rPr>
          <w:rFonts w:ascii="Times New Roman" w:hAnsi="Times New Roman" w:cs="Times New Roman"/>
          <w:color w:val="2B91AF"/>
          <w:sz w:val="28"/>
          <w:szCs w:val="28"/>
        </w:rPr>
        <w:t>Page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Page_Load(</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if</w:t>
      </w:r>
      <w:proofErr w:type="gramEnd"/>
      <w:r w:rsidRPr="00490F45">
        <w:rPr>
          <w:rFonts w:ascii="Times New Roman" w:hAnsi="Times New Roman" w:cs="Times New Roman"/>
          <w:sz w:val="28"/>
          <w:szCs w:val="28"/>
        </w:rPr>
        <w:t xml:space="preserve"> (Session[</w:t>
      </w:r>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 xml:space="preserve">] == </w:t>
      </w:r>
      <w:r w:rsidRPr="00490F45">
        <w:rPr>
          <w:rFonts w:ascii="Times New Roman" w:hAnsi="Times New Roman" w:cs="Times New Roman"/>
          <w:color w:val="0000FF"/>
          <w:sz w:val="28"/>
          <w:szCs w:val="28"/>
        </w:rPr>
        <w:t>null</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Response.Redirect(</w:t>
      </w:r>
      <w:proofErr w:type="gramEnd"/>
      <w:r w:rsidRPr="00490F45">
        <w:rPr>
          <w:rFonts w:ascii="Times New Roman" w:hAnsi="Times New Roman" w:cs="Times New Roman"/>
          <w:color w:val="A31515"/>
          <w:sz w:val="28"/>
          <w:szCs w:val="28"/>
        </w:rPr>
        <w:t>"Account/Login.aspx"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else</w:t>
      </w:r>
      <w:proofErr w:type="gramEnd"/>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 xml:space="preserve">// </w:t>
      </w:r>
      <w:proofErr w:type="gramStart"/>
      <w:r w:rsidRPr="00490F45">
        <w:rPr>
          <w:rFonts w:ascii="Times New Roman" w:hAnsi="Times New Roman" w:cs="Times New Roman"/>
          <w:color w:val="008000"/>
          <w:sz w:val="28"/>
          <w:szCs w:val="28"/>
        </w:rPr>
        <w:t>Response.Write(</w:t>
      </w:r>
      <w:proofErr w:type="gramEnd"/>
      <w:r w:rsidRPr="00490F45">
        <w:rPr>
          <w:rFonts w:ascii="Times New Roman" w:hAnsi="Times New Roman" w:cs="Times New Roman"/>
          <w:color w:val="008000"/>
          <w:sz w:val="28"/>
          <w:szCs w:val="28"/>
        </w:rPr>
        <w:t>"Admin");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//replace with label</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lblAdmin.Text = </w:t>
      </w:r>
      <w:proofErr w:type="gramStart"/>
      <w:r w:rsidRPr="00490F45">
        <w:rPr>
          <w:rFonts w:ascii="Times New Roman" w:hAnsi="Times New Roman" w:cs="Times New Roman"/>
          <w:sz w:val="28"/>
          <w:szCs w:val="28"/>
        </w:rPr>
        <w:t>Session[</w:t>
      </w:r>
      <w:proofErr w:type="gramEnd"/>
      <w:r w:rsidRPr="00490F45">
        <w:rPr>
          <w:rFonts w:ascii="Times New Roman" w:hAnsi="Times New Roman" w:cs="Times New Roman"/>
          <w:color w:val="A31515"/>
          <w:sz w:val="28"/>
          <w:szCs w:val="28"/>
        </w:rPr>
        <w:t>"new"</w:t>
      </w:r>
      <w:r w:rsidRPr="00490F45">
        <w:rPr>
          <w:rFonts w:ascii="Times New Roman" w:hAnsi="Times New Roman" w:cs="Times New Roman"/>
          <w:sz w:val="28"/>
          <w:szCs w:val="28"/>
        </w:rPr>
        <w:t>].ToString();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btnAdminPost_Click(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 xml:space="preserve"> conn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SqlConnection</w:t>
      </w:r>
      <w:r w:rsidRPr="00490F45">
        <w:rPr>
          <w:rFonts w:ascii="Times New Roman" w:hAnsi="Times New Roman" w:cs="Times New Roman"/>
          <w:sz w:val="28"/>
          <w:szCs w:val="28"/>
        </w:rPr>
        <w:t>(</w:t>
      </w:r>
      <w:proofErr w:type="gramEnd"/>
      <w:r w:rsidRPr="00490F45">
        <w:rPr>
          <w:rFonts w:ascii="Times New Roman" w:hAnsi="Times New Roman" w:cs="Times New Roman"/>
          <w:color w:val="2B91AF"/>
          <w:sz w:val="28"/>
          <w:szCs w:val="28"/>
        </w:rPr>
        <w:t>ConfigurationManager</w:t>
      </w:r>
      <w:r w:rsidRPr="00490F45">
        <w:rPr>
          <w:rFonts w:ascii="Times New Roman" w:hAnsi="Times New Roman" w:cs="Times New Roman"/>
          <w:sz w:val="28"/>
          <w:szCs w:val="28"/>
        </w:rPr>
        <w:t>.ConnectionStrings[</w:t>
      </w:r>
      <w:r w:rsidRPr="00490F45">
        <w:rPr>
          <w:rFonts w:ascii="Times New Roman" w:hAnsi="Times New Roman" w:cs="Times New Roman"/>
          <w:color w:val="A31515"/>
          <w:sz w:val="28"/>
          <w:szCs w:val="28"/>
        </w:rPr>
        <w:t>"ConnectionString"</w:t>
      </w:r>
      <w:r w:rsidRPr="00490F45">
        <w:rPr>
          <w:rFonts w:ascii="Times New Roman" w:hAnsi="Times New Roman" w:cs="Times New Roman"/>
          <w:sz w:val="28"/>
          <w:szCs w:val="28"/>
        </w:rPr>
        <w:t>].ConnectionString);</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conn.Open(</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string</w:t>
      </w:r>
      <w:proofErr w:type="gramEnd"/>
      <w:r w:rsidRPr="00490F45">
        <w:rPr>
          <w:rFonts w:ascii="Times New Roman" w:hAnsi="Times New Roman" w:cs="Times New Roman"/>
          <w:sz w:val="28"/>
          <w:szCs w:val="28"/>
        </w:rPr>
        <w:t xml:space="preserve"> insertQuery = </w:t>
      </w:r>
      <w:r w:rsidRPr="00490F45">
        <w:rPr>
          <w:rFonts w:ascii="Times New Roman" w:hAnsi="Times New Roman" w:cs="Times New Roman"/>
          <w:color w:val="A31515"/>
          <w:sz w:val="28"/>
          <w:szCs w:val="28"/>
        </w:rPr>
        <w:t>"insert into tblAdminPost values (@AdminPost)"</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 xml:space="preserve"> com1 = </w:t>
      </w:r>
      <w:proofErr w:type="gramStart"/>
      <w:r w:rsidRPr="00490F45">
        <w:rPr>
          <w:rFonts w:ascii="Times New Roman" w:hAnsi="Times New Roman" w:cs="Times New Roman"/>
          <w:color w:val="0000FF"/>
          <w:sz w:val="28"/>
          <w:szCs w:val="28"/>
        </w:rPr>
        <w:t>new</w:t>
      </w:r>
      <w:r w:rsidRPr="00490F45">
        <w:rPr>
          <w:rFonts w:ascii="Times New Roman" w:hAnsi="Times New Roman" w:cs="Times New Roman"/>
          <w:color w:val="2B91AF"/>
          <w:sz w:val="28"/>
          <w:szCs w:val="28"/>
        </w:rPr>
        <w:t>SqlCommand</w:t>
      </w:r>
      <w:r w:rsidRPr="00490F45">
        <w:rPr>
          <w:rFonts w:ascii="Times New Roman" w:hAnsi="Times New Roman" w:cs="Times New Roman"/>
          <w:sz w:val="28"/>
          <w:szCs w:val="28"/>
        </w:rPr>
        <w:t>(</w:t>
      </w:r>
      <w:proofErr w:type="gramEnd"/>
      <w:r w:rsidRPr="00490F45">
        <w:rPr>
          <w:rFonts w:ascii="Times New Roman" w:hAnsi="Times New Roman" w:cs="Times New Roman"/>
          <w:sz w:val="28"/>
          <w:szCs w:val="28"/>
        </w:rPr>
        <w:t>insertQuery, conn);</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lastRenderedPageBreak/>
        <w:t>com1.Parameters.AddWithValue(</w:t>
      </w:r>
      <w:proofErr w:type="gramEnd"/>
      <w:r w:rsidRPr="00490F45">
        <w:rPr>
          <w:rFonts w:ascii="Times New Roman" w:hAnsi="Times New Roman" w:cs="Times New Roman"/>
          <w:color w:val="A31515"/>
          <w:sz w:val="28"/>
          <w:szCs w:val="28"/>
        </w:rPr>
        <w:t>"@AdminPost"</w:t>
      </w:r>
      <w:r w:rsidRPr="00490F45">
        <w:rPr>
          <w:rFonts w:ascii="Times New Roman" w:hAnsi="Times New Roman" w:cs="Times New Roman"/>
          <w:sz w:val="28"/>
          <w:szCs w:val="28"/>
        </w:rPr>
        <w:t>, txtAdminPost.Text);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com1.ExecuteNonQuery(</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color w:val="008000"/>
          <w:sz w:val="28"/>
          <w:szCs w:val="28"/>
        </w:rPr>
        <w:t>//</w:t>
      </w:r>
      <w:proofErr w:type="gramStart"/>
      <w:r w:rsidRPr="00490F45">
        <w:rPr>
          <w:rFonts w:ascii="Times New Roman" w:hAnsi="Times New Roman" w:cs="Times New Roman"/>
          <w:color w:val="008000"/>
          <w:sz w:val="28"/>
          <w:szCs w:val="28"/>
        </w:rPr>
        <w:t>Response.Write(</w:t>
      </w:r>
      <w:proofErr w:type="gramEnd"/>
      <w:r w:rsidRPr="00490F45">
        <w:rPr>
          <w:rFonts w:ascii="Times New Roman" w:hAnsi="Times New Roman" w:cs="Times New Roman"/>
          <w:color w:val="008000"/>
          <w:sz w:val="28"/>
          <w:szCs w:val="28"/>
        </w:rPr>
        <w:t>"Post Updated");</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lblUpdateStatus.Text = </w:t>
      </w:r>
      <w:r w:rsidRPr="00490F45">
        <w:rPr>
          <w:rFonts w:ascii="Times New Roman" w:hAnsi="Times New Roman" w:cs="Times New Roman"/>
          <w:color w:val="A31515"/>
          <w:sz w:val="28"/>
          <w:szCs w:val="28"/>
        </w:rPr>
        <w:t>"Post updated successfully"</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conn.Close(</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color w:val="0000FF"/>
          <w:sz w:val="28"/>
          <w:szCs w:val="28"/>
        </w:rPr>
        <w:t>protectedvoid</w:t>
      </w:r>
      <w:proofErr w:type="gramEnd"/>
      <w:r w:rsidRPr="00490F45">
        <w:rPr>
          <w:rFonts w:ascii="Times New Roman" w:hAnsi="Times New Roman" w:cs="Times New Roman"/>
          <w:sz w:val="28"/>
          <w:szCs w:val="28"/>
        </w:rPr>
        <w:t xml:space="preserve"> btnAdminLogout_Click(</w:t>
      </w:r>
      <w:r w:rsidRPr="00490F45">
        <w:rPr>
          <w:rFonts w:ascii="Times New Roman" w:hAnsi="Times New Roman" w:cs="Times New Roman"/>
          <w:color w:val="0000FF"/>
          <w:sz w:val="28"/>
          <w:szCs w:val="28"/>
        </w:rPr>
        <w:t>object</w:t>
      </w:r>
      <w:r w:rsidRPr="00490F45">
        <w:rPr>
          <w:rFonts w:ascii="Times New Roman" w:hAnsi="Times New Roman" w:cs="Times New Roman"/>
          <w:sz w:val="28"/>
          <w:szCs w:val="28"/>
        </w:rPr>
        <w:t xml:space="preserve"> sender, </w:t>
      </w:r>
      <w:r w:rsidRPr="00490F45">
        <w:rPr>
          <w:rFonts w:ascii="Times New Roman" w:hAnsi="Times New Roman" w:cs="Times New Roman"/>
          <w:color w:val="2B91AF"/>
          <w:sz w:val="28"/>
          <w:szCs w:val="28"/>
        </w:rPr>
        <w:t>EventArgs</w:t>
      </w:r>
      <w:r w:rsidRPr="00490F45">
        <w:rPr>
          <w:rFonts w:ascii="Times New Roman" w:hAnsi="Times New Roman" w:cs="Times New Roman"/>
          <w:sz w:val="28"/>
          <w:szCs w:val="28"/>
        </w:rPr>
        <w:t xml:space="preserve"> e)</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Session.RemoveAll(</w:t>
      </w:r>
      <w:proofErr w:type="gramEnd"/>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proofErr w:type="gramStart"/>
      <w:r w:rsidRPr="00490F45">
        <w:rPr>
          <w:rFonts w:ascii="Times New Roman" w:hAnsi="Times New Roman" w:cs="Times New Roman"/>
          <w:sz w:val="28"/>
          <w:szCs w:val="28"/>
        </w:rPr>
        <w:t>Response.Redirect(</w:t>
      </w:r>
      <w:proofErr w:type="gramEnd"/>
      <w:r w:rsidRPr="00490F45">
        <w:rPr>
          <w:rFonts w:ascii="Times New Roman" w:hAnsi="Times New Roman" w:cs="Times New Roman"/>
          <w:color w:val="A31515"/>
          <w:sz w:val="28"/>
          <w:szCs w:val="28"/>
        </w:rPr>
        <w:t>"Account/Login.aspx"</w:t>
      </w:r>
      <w:r w:rsidRPr="00490F45">
        <w:rPr>
          <w:rFonts w:ascii="Times New Roman" w:hAnsi="Times New Roman" w:cs="Times New Roman"/>
          <w:sz w:val="28"/>
          <w:szCs w:val="28"/>
        </w:rPr>
        <w:t>);</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 xml:space="preserve">    }</w:t>
      </w:r>
    </w:p>
    <w:p w:rsidR="008910D2" w:rsidRPr="00490F45" w:rsidRDefault="008910D2" w:rsidP="008910D2">
      <w:pPr>
        <w:autoSpaceDE w:val="0"/>
        <w:autoSpaceDN w:val="0"/>
        <w:adjustRightInd w:val="0"/>
        <w:spacing w:after="0" w:line="240" w:lineRule="auto"/>
        <w:rPr>
          <w:rFonts w:ascii="Times New Roman" w:hAnsi="Times New Roman" w:cs="Times New Roman"/>
          <w:sz w:val="28"/>
          <w:szCs w:val="28"/>
        </w:rPr>
      </w:pPr>
      <w:r w:rsidRPr="00490F45">
        <w:rPr>
          <w:rFonts w:ascii="Times New Roman" w:hAnsi="Times New Roman" w:cs="Times New Roman"/>
          <w:sz w:val="28"/>
          <w:szCs w:val="28"/>
        </w:rPr>
        <w:t>}</w:t>
      </w:r>
    </w:p>
    <w:p w:rsidR="008910D2" w:rsidRPr="00490F45" w:rsidRDefault="008910D2"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C44FF8" w:rsidRPr="00490F45" w:rsidRDefault="00C44FF8" w:rsidP="002A772F">
      <w:pPr>
        <w:rPr>
          <w:rFonts w:ascii="Times New Roman" w:hAnsi="Times New Roman" w:cs="Times New Roman"/>
          <w:b/>
          <w:sz w:val="36"/>
          <w:szCs w:val="36"/>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AB6F7C">
      <w:pPr>
        <w:jc w:val="center"/>
        <w:rPr>
          <w:rFonts w:ascii="Times New Roman" w:hAnsi="Times New Roman" w:cs="Times New Roman"/>
          <w:b/>
          <w:sz w:val="40"/>
          <w:szCs w:val="40"/>
          <w:u w:val="single"/>
        </w:rPr>
      </w:pPr>
    </w:p>
    <w:p w:rsidR="00AB6F7C" w:rsidRPr="00490F45" w:rsidRDefault="00AB6F7C" w:rsidP="00EA0D30">
      <w:pPr>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11 Screen Layouts with Test Data and Test Results</w:t>
      </w:r>
    </w:p>
    <w:p w:rsidR="00C44FF8" w:rsidRPr="00490F45" w:rsidRDefault="00C44FF8"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AB6F7C" w:rsidRPr="00490F45" w:rsidRDefault="00AB6F7C" w:rsidP="002A772F">
      <w:pPr>
        <w:rPr>
          <w:rFonts w:ascii="Times New Roman" w:hAnsi="Times New Roman" w:cs="Times New Roman"/>
          <w:b/>
          <w:sz w:val="36"/>
          <w:szCs w:val="36"/>
          <w:u w:val="single"/>
        </w:rPr>
      </w:pPr>
    </w:p>
    <w:p w:rsidR="00FE5116" w:rsidRPr="00490F45" w:rsidRDefault="00FE5116" w:rsidP="002A772F">
      <w:pPr>
        <w:rPr>
          <w:rFonts w:ascii="Times New Roman" w:hAnsi="Times New Roman" w:cs="Times New Roman"/>
          <w:b/>
          <w:sz w:val="36"/>
          <w:szCs w:val="36"/>
          <w:u w:val="single"/>
        </w:rPr>
      </w:pPr>
    </w:p>
    <w:p w:rsidR="004765B0" w:rsidRPr="001F2E59" w:rsidRDefault="004765B0" w:rsidP="004765B0">
      <w:pPr>
        <w:spacing w:line="360" w:lineRule="auto"/>
        <w:ind w:firstLine="720"/>
        <w:jc w:val="center"/>
        <w:rPr>
          <w:rFonts w:ascii="Times New Roman" w:hAnsi="Times New Roman" w:cs="Times New Roman"/>
          <w:sz w:val="28"/>
          <w:szCs w:val="28"/>
        </w:rPr>
      </w:pPr>
      <w:r w:rsidRPr="00490F45">
        <w:rPr>
          <w:rFonts w:ascii="Times New Roman" w:hAnsi="Times New Roman" w:cs="Times New Roman"/>
          <w:b/>
          <w:color w:val="222222"/>
          <w:sz w:val="32"/>
          <w:szCs w:val="32"/>
          <w:u w:val="single"/>
        </w:rPr>
        <w:t>TEST DATA AND TEST RESULT</w:t>
      </w:r>
    </w:p>
    <w:p w:rsidR="004765B0" w:rsidRPr="00490F45" w:rsidRDefault="004765B0" w:rsidP="004765B0">
      <w:pPr>
        <w:tabs>
          <w:tab w:val="left" w:pos="2520"/>
        </w:tabs>
        <w:spacing w:line="360" w:lineRule="auto"/>
        <w:rPr>
          <w:rFonts w:ascii="Times New Roman" w:hAnsi="Times New Roman" w:cs="Times New Roman"/>
          <w:b/>
          <w:color w:val="222222"/>
          <w:sz w:val="32"/>
          <w:szCs w:val="32"/>
          <w:u w:val="single"/>
        </w:rPr>
      </w:pPr>
      <w:r w:rsidRPr="00490F45">
        <w:rPr>
          <w:rFonts w:ascii="Times New Roman" w:hAnsi="Times New Roman" w:cs="Times New Roman"/>
          <w:b/>
          <w:color w:val="222222"/>
          <w:sz w:val="32"/>
          <w:szCs w:val="32"/>
          <w:u w:val="single"/>
        </w:rPr>
        <w:t>Join:</w:t>
      </w:r>
    </w:p>
    <w:tbl>
      <w:tblPr>
        <w:tblStyle w:val="TableGrid"/>
        <w:tblW w:w="9590" w:type="dxa"/>
        <w:tblLook w:val="04A0" w:firstRow="1" w:lastRow="0" w:firstColumn="1" w:lastColumn="0" w:noHBand="0" w:noVBand="1"/>
      </w:tblPr>
      <w:tblGrid>
        <w:gridCol w:w="3196"/>
        <w:gridCol w:w="3197"/>
        <w:gridCol w:w="3197"/>
      </w:tblGrid>
      <w:tr w:rsidR="004765B0" w:rsidRPr="00490F45" w:rsidTr="00BD41D6">
        <w:trPr>
          <w:trHeight w:val="442"/>
        </w:trPr>
        <w:tc>
          <w:tcPr>
            <w:tcW w:w="319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Component</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Data</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Result</w:t>
            </w:r>
          </w:p>
        </w:tc>
      </w:tr>
      <w:tr w:rsidR="004765B0" w:rsidRPr="00490F45" w:rsidTr="00BD41D6">
        <w:trPr>
          <w:trHeight w:val="457"/>
        </w:trPr>
        <w:tc>
          <w:tcPr>
            <w:tcW w:w="3196" w:type="dxa"/>
          </w:tcPr>
          <w:p w:rsidR="004765B0" w:rsidRPr="00490F45" w:rsidRDefault="004765B0" w:rsidP="00BD41D6">
            <w:pPr>
              <w:tabs>
                <w:tab w:val="left" w:pos="1926"/>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Username</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Not blank field</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Enter a name</w:t>
            </w:r>
          </w:p>
        </w:tc>
      </w:tr>
      <w:tr w:rsidR="004765B0" w:rsidRPr="00490F45" w:rsidTr="00BD41D6">
        <w:trPr>
          <w:trHeight w:val="442"/>
        </w:trPr>
        <w:tc>
          <w:tcPr>
            <w:tcW w:w="319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Password</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Not blank field</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Enter password</w:t>
            </w:r>
          </w:p>
        </w:tc>
      </w:tr>
      <w:tr w:rsidR="004765B0" w:rsidRPr="00490F45" w:rsidTr="00BD41D6">
        <w:trPr>
          <w:trHeight w:val="512"/>
        </w:trPr>
        <w:tc>
          <w:tcPr>
            <w:tcW w:w="319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Pr>
                <w:rFonts w:ascii="Times New Roman" w:eastAsia="Kozuka Gothic Pr6N EL" w:hAnsi="Times New Roman" w:cs="Times New Roman"/>
                <w:color w:val="222222"/>
                <w:sz w:val="26"/>
                <w:szCs w:val="26"/>
              </w:rPr>
              <w:t>Re-Enter Password</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Pr>
                <w:rFonts w:ascii="Times New Roman" w:eastAsia="Kozuka Gothic Pr6N EL" w:hAnsi="Times New Roman" w:cs="Times New Roman"/>
                <w:color w:val="222222"/>
                <w:sz w:val="26"/>
                <w:szCs w:val="26"/>
              </w:rPr>
              <w:t>Correct Password</w:t>
            </w:r>
          </w:p>
        </w:tc>
        <w:tc>
          <w:tcPr>
            <w:tcW w:w="3197" w:type="dxa"/>
          </w:tcPr>
          <w:p w:rsidR="004765B0" w:rsidRPr="003134EA" w:rsidRDefault="004765B0" w:rsidP="00BD41D6">
            <w:pPr>
              <w:tabs>
                <w:tab w:val="left" w:pos="2520"/>
              </w:tabs>
              <w:spacing w:line="360" w:lineRule="auto"/>
              <w:rPr>
                <w:rFonts w:ascii="Times New Roman" w:eastAsia="Kozuka Gothic Pr6N EL" w:hAnsi="Times New Roman" w:cs="Times New Roman"/>
                <w:color w:val="222222"/>
                <w:sz w:val="24"/>
                <w:szCs w:val="24"/>
              </w:rPr>
            </w:pPr>
            <w:r>
              <w:rPr>
                <w:rFonts w:ascii="Times New Roman" w:eastAsia="Kozuka Gothic Pr6N EL" w:hAnsi="Times New Roman" w:cs="Times New Roman"/>
                <w:color w:val="222222"/>
                <w:sz w:val="24"/>
                <w:szCs w:val="24"/>
              </w:rPr>
              <w:t xml:space="preserve">Both password should be </w:t>
            </w:r>
            <w:r w:rsidRPr="003134EA">
              <w:rPr>
                <w:rFonts w:ascii="Times New Roman" w:eastAsia="Kozuka Gothic Pr6N EL" w:hAnsi="Times New Roman" w:cs="Times New Roman"/>
                <w:color w:val="222222"/>
                <w:sz w:val="24"/>
                <w:szCs w:val="24"/>
              </w:rPr>
              <w:t>same</w:t>
            </w:r>
          </w:p>
        </w:tc>
      </w:tr>
      <w:tr w:rsidR="004765B0" w:rsidTr="00BD41D6">
        <w:trPr>
          <w:trHeight w:val="520"/>
        </w:trPr>
        <w:tc>
          <w:tcPr>
            <w:tcW w:w="319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Email</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Email formats</w:t>
            </w:r>
          </w:p>
        </w:tc>
        <w:tc>
          <w:tcPr>
            <w:tcW w:w="3197"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Enter valid email</w:t>
            </w:r>
          </w:p>
        </w:tc>
      </w:tr>
    </w:tbl>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rFonts w:ascii="Times New Roman" w:hAnsi="Times New Roman" w:cs="Times New Roman"/>
          <w:color w:val="222222"/>
          <w:sz w:val="36"/>
          <w:szCs w:val="36"/>
        </w:rPr>
      </w:pPr>
      <w:r w:rsidRPr="00C241CB">
        <w:rPr>
          <w:rFonts w:ascii="Times New Roman" w:hAnsi="Times New Roman" w:cs="Times New Roman"/>
          <w:noProof/>
          <w:color w:val="222222"/>
          <w:sz w:val="36"/>
          <w:szCs w:val="36"/>
          <w:lang w:bidi="ar-SA"/>
        </w:rPr>
        <w:drawing>
          <wp:inline distT="0" distB="0" distL="0" distR="0">
            <wp:extent cx="5731510" cy="3222401"/>
            <wp:effectExtent l="1905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65B0" w:rsidRDefault="004765B0" w:rsidP="004765B0">
      <w:pPr>
        <w:tabs>
          <w:tab w:val="left" w:pos="2520"/>
        </w:tabs>
        <w:spacing w:line="360" w:lineRule="auto"/>
        <w:rPr>
          <w:rFonts w:ascii="Times New Roman" w:hAnsi="Times New Roman" w:cs="Times New Roman"/>
          <w:color w:val="222222"/>
          <w:sz w:val="36"/>
          <w:szCs w:val="36"/>
        </w:rPr>
      </w:pPr>
      <w:r w:rsidRPr="006723F6">
        <w:rPr>
          <w:rFonts w:ascii="Times New Roman" w:hAnsi="Times New Roman" w:cs="Times New Roman"/>
          <w:noProof/>
          <w:color w:val="222222"/>
          <w:sz w:val="36"/>
          <w:szCs w:val="36"/>
          <w:lang w:bidi="ar-SA"/>
        </w:rPr>
        <w:lastRenderedPageBreak/>
        <w:drawing>
          <wp:inline distT="0" distB="0" distL="0" distR="0">
            <wp:extent cx="5731510" cy="3223030"/>
            <wp:effectExtent l="19050" t="0" r="254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r>
        <w:rPr>
          <w:noProof/>
          <w:lang w:bidi="ar-SA"/>
        </w:rPr>
        <w:drawing>
          <wp:inline distT="0" distB="0" distL="0" distR="0">
            <wp:extent cx="5725144" cy="3219450"/>
            <wp:effectExtent l="19050" t="0" r="8906"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765B0" w:rsidRDefault="004765B0" w:rsidP="004765B0">
      <w:r>
        <w:rPr>
          <w:noProof/>
          <w:lang w:bidi="ar-SA"/>
        </w:rPr>
        <w:lastRenderedPageBreak/>
        <w:drawing>
          <wp:inline distT="0" distB="0" distL="0" distR="0">
            <wp:extent cx="5731510" cy="3223030"/>
            <wp:effectExtent l="19050" t="0" r="254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b/>
          <w:color w:val="222222"/>
          <w:sz w:val="32"/>
          <w:szCs w:val="32"/>
          <w:u w:val="single"/>
        </w:rPr>
      </w:pPr>
    </w:p>
    <w:p w:rsidR="004765B0" w:rsidRDefault="004765B0" w:rsidP="004765B0">
      <w:pPr>
        <w:tabs>
          <w:tab w:val="left" w:pos="2520"/>
        </w:tabs>
        <w:spacing w:line="360" w:lineRule="auto"/>
        <w:rPr>
          <w:rFonts w:ascii="Times New Roman" w:hAnsi="Times New Roman" w:cs="Times New Roman"/>
          <w:color w:val="222222"/>
          <w:sz w:val="36"/>
          <w:szCs w:val="36"/>
        </w:rPr>
      </w:pPr>
      <w:r w:rsidRPr="007B2983">
        <w:rPr>
          <w:rFonts w:ascii="Times New Roman" w:hAnsi="Times New Roman" w:cs="Times New Roman"/>
          <w:b/>
          <w:color w:val="222222"/>
          <w:sz w:val="32"/>
          <w:szCs w:val="32"/>
          <w:u w:val="single"/>
        </w:rPr>
        <w:lastRenderedPageBreak/>
        <w:t>Login</w:t>
      </w:r>
      <w:r>
        <w:rPr>
          <w:rFonts w:ascii="Times New Roman" w:hAnsi="Times New Roman" w:cs="Times New Roman"/>
          <w:color w:val="222222"/>
          <w:sz w:val="36"/>
          <w:szCs w:val="36"/>
        </w:rPr>
        <w:t>:</w:t>
      </w:r>
    </w:p>
    <w:tbl>
      <w:tblPr>
        <w:tblStyle w:val="TableGrid"/>
        <w:tblW w:w="0" w:type="auto"/>
        <w:tblLook w:val="04A0" w:firstRow="1" w:lastRow="0" w:firstColumn="1" w:lastColumn="0" w:noHBand="0" w:noVBand="1"/>
      </w:tblPr>
      <w:tblGrid>
        <w:gridCol w:w="3126"/>
        <w:gridCol w:w="3126"/>
        <w:gridCol w:w="3128"/>
      </w:tblGrid>
      <w:tr w:rsidR="004765B0" w:rsidTr="00BD41D6">
        <w:trPr>
          <w:trHeight w:val="442"/>
        </w:trPr>
        <w:tc>
          <w:tcPr>
            <w:tcW w:w="312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Component</w:t>
            </w:r>
          </w:p>
        </w:tc>
        <w:tc>
          <w:tcPr>
            <w:tcW w:w="312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Data</w:t>
            </w:r>
          </w:p>
        </w:tc>
        <w:tc>
          <w:tcPr>
            <w:tcW w:w="3128"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Result</w:t>
            </w:r>
          </w:p>
        </w:tc>
      </w:tr>
      <w:tr w:rsidR="004765B0" w:rsidTr="00BD41D6">
        <w:trPr>
          <w:trHeight w:val="458"/>
        </w:trPr>
        <w:tc>
          <w:tcPr>
            <w:tcW w:w="3126" w:type="dxa"/>
          </w:tcPr>
          <w:p w:rsidR="004765B0" w:rsidRPr="007B2983" w:rsidRDefault="004765B0" w:rsidP="00BD41D6">
            <w:pPr>
              <w:tabs>
                <w:tab w:val="left" w:pos="2520"/>
              </w:tabs>
              <w:spacing w:line="360" w:lineRule="auto"/>
              <w:jc w:val="center"/>
              <w:rPr>
                <w:rFonts w:ascii="Times New Roman" w:hAnsi="Times New Roman" w:cs="Times New Roman"/>
                <w:color w:val="222222"/>
                <w:sz w:val="26"/>
                <w:szCs w:val="26"/>
              </w:rPr>
            </w:pPr>
            <w:r w:rsidRPr="007B2983">
              <w:rPr>
                <w:rFonts w:ascii="Times New Roman" w:hAnsi="Times New Roman" w:cs="Times New Roman"/>
                <w:color w:val="222222"/>
                <w:sz w:val="26"/>
                <w:szCs w:val="26"/>
              </w:rPr>
              <w:t>Username</w:t>
            </w:r>
          </w:p>
        </w:tc>
        <w:tc>
          <w:tcPr>
            <w:tcW w:w="312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Not blank field</w:t>
            </w:r>
          </w:p>
        </w:tc>
        <w:tc>
          <w:tcPr>
            <w:tcW w:w="3128"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Enter a name</w:t>
            </w:r>
          </w:p>
        </w:tc>
      </w:tr>
      <w:tr w:rsidR="004765B0" w:rsidTr="00BD41D6">
        <w:trPr>
          <w:trHeight w:val="467"/>
        </w:trPr>
        <w:tc>
          <w:tcPr>
            <w:tcW w:w="3126" w:type="dxa"/>
          </w:tcPr>
          <w:p w:rsidR="004765B0" w:rsidRPr="007B2983" w:rsidRDefault="004765B0" w:rsidP="00BD41D6">
            <w:pPr>
              <w:tabs>
                <w:tab w:val="left" w:pos="2520"/>
              </w:tabs>
              <w:spacing w:line="360" w:lineRule="auto"/>
              <w:jc w:val="center"/>
              <w:rPr>
                <w:rFonts w:ascii="Times New Roman" w:hAnsi="Times New Roman" w:cs="Times New Roman"/>
                <w:color w:val="222222"/>
                <w:sz w:val="26"/>
                <w:szCs w:val="26"/>
              </w:rPr>
            </w:pPr>
            <w:r w:rsidRPr="007B2983">
              <w:rPr>
                <w:rFonts w:ascii="Times New Roman" w:hAnsi="Times New Roman" w:cs="Times New Roman"/>
                <w:color w:val="222222"/>
                <w:sz w:val="26"/>
                <w:szCs w:val="26"/>
              </w:rPr>
              <w:t>Password</w:t>
            </w:r>
          </w:p>
        </w:tc>
        <w:tc>
          <w:tcPr>
            <w:tcW w:w="3126"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Not blank field</w:t>
            </w:r>
          </w:p>
        </w:tc>
        <w:tc>
          <w:tcPr>
            <w:tcW w:w="3128"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Enter password</w:t>
            </w:r>
          </w:p>
        </w:tc>
      </w:tr>
    </w:tbl>
    <w:p w:rsidR="004765B0" w:rsidRDefault="004765B0" w:rsidP="004765B0">
      <w:pPr>
        <w:rPr>
          <w:rFonts w:ascii="Times New Roman" w:hAnsi="Times New Roman" w:cs="Times New Roman"/>
          <w:color w:val="222222"/>
          <w:sz w:val="36"/>
          <w:szCs w:val="36"/>
        </w:rPr>
      </w:pPr>
    </w:p>
    <w:p w:rsidR="004765B0" w:rsidRDefault="004765B0" w:rsidP="004765B0">
      <w:r>
        <w:rPr>
          <w:noProof/>
          <w:lang w:bidi="ar-SA"/>
        </w:rPr>
        <w:drawing>
          <wp:inline distT="0" distB="0" distL="0" distR="0">
            <wp:extent cx="5731510" cy="3223030"/>
            <wp:effectExtent l="19050" t="0" r="254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765B0" w:rsidRDefault="004765B0" w:rsidP="004765B0"/>
    <w:p w:rsidR="004765B0" w:rsidRPr="00490F45" w:rsidRDefault="004765B0" w:rsidP="004765B0">
      <w:pPr>
        <w:tabs>
          <w:tab w:val="left" w:pos="2520"/>
        </w:tabs>
        <w:spacing w:line="360" w:lineRule="auto"/>
        <w:rPr>
          <w:rFonts w:ascii="Times New Roman" w:hAnsi="Times New Roman" w:cs="Times New Roman"/>
          <w:color w:val="222222"/>
          <w:sz w:val="36"/>
          <w:szCs w:val="36"/>
        </w:rPr>
      </w:pPr>
    </w:p>
    <w:p w:rsidR="004765B0" w:rsidRDefault="004765B0" w:rsidP="004765B0">
      <w:pPr>
        <w:tabs>
          <w:tab w:val="left" w:pos="2520"/>
        </w:tabs>
        <w:spacing w:line="360" w:lineRule="auto"/>
        <w:rPr>
          <w:noProof/>
        </w:rPr>
      </w:pPr>
      <w:r>
        <w:rPr>
          <w:noProof/>
          <w:lang w:bidi="ar-SA"/>
        </w:rPr>
        <w:lastRenderedPageBreak/>
        <w:drawing>
          <wp:inline distT="0" distB="0" distL="0" distR="0">
            <wp:extent cx="5731510" cy="3222401"/>
            <wp:effectExtent l="1905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noProof/>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Pr="00F63E2A" w:rsidRDefault="004765B0" w:rsidP="004765B0">
      <w:pPr>
        <w:tabs>
          <w:tab w:val="left" w:pos="2520"/>
        </w:tabs>
        <w:spacing w:line="360" w:lineRule="auto"/>
        <w:rPr>
          <w:noProof/>
        </w:rPr>
      </w:pPr>
      <w:proofErr w:type="gramStart"/>
      <w:r>
        <w:rPr>
          <w:rFonts w:ascii="Times New Roman" w:hAnsi="Times New Roman" w:cs="Times New Roman"/>
          <w:b/>
          <w:sz w:val="32"/>
          <w:szCs w:val="32"/>
          <w:u w:val="single"/>
        </w:rPr>
        <w:lastRenderedPageBreak/>
        <w:t>3.</w:t>
      </w:r>
      <w:r w:rsidRPr="007B2983">
        <w:rPr>
          <w:rFonts w:ascii="Times New Roman" w:hAnsi="Times New Roman" w:cs="Times New Roman"/>
          <w:b/>
          <w:sz w:val="32"/>
          <w:szCs w:val="32"/>
          <w:u w:val="single"/>
        </w:rPr>
        <w:t>Home</w:t>
      </w:r>
      <w:proofErr w:type="gramEnd"/>
      <w:r>
        <w:rPr>
          <w:rFonts w:ascii="Times New Roman" w:hAnsi="Times New Roman" w:cs="Times New Roman"/>
          <w:sz w:val="24"/>
          <w:szCs w:val="24"/>
        </w:rPr>
        <w:t>:</w:t>
      </w:r>
    </w:p>
    <w:tbl>
      <w:tblPr>
        <w:tblStyle w:val="TableGrid"/>
        <w:tblW w:w="9608" w:type="dxa"/>
        <w:tblLook w:val="04A0" w:firstRow="1" w:lastRow="0" w:firstColumn="1" w:lastColumn="0" w:noHBand="0" w:noVBand="1"/>
      </w:tblPr>
      <w:tblGrid>
        <w:gridCol w:w="3202"/>
        <w:gridCol w:w="3203"/>
        <w:gridCol w:w="3203"/>
      </w:tblGrid>
      <w:tr w:rsidR="004765B0" w:rsidTr="00BD41D6">
        <w:trPr>
          <w:trHeight w:val="534"/>
        </w:trPr>
        <w:tc>
          <w:tcPr>
            <w:tcW w:w="3202"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Component</w:t>
            </w:r>
          </w:p>
        </w:tc>
        <w:tc>
          <w:tcPr>
            <w:tcW w:w="3203"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Data</w:t>
            </w:r>
          </w:p>
        </w:tc>
        <w:tc>
          <w:tcPr>
            <w:tcW w:w="3203"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Result</w:t>
            </w:r>
          </w:p>
        </w:tc>
      </w:tr>
      <w:tr w:rsidR="004765B0" w:rsidTr="00BD41D6">
        <w:trPr>
          <w:trHeight w:val="534"/>
        </w:trPr>
        <w:tc>
          <w:tcPr>
            <w:tcW w:w="3202" w:type="dxa"/>
          </w:tcPr>
          <w:p w:rsidR="004765B0" w:rsidRPr="007B2983" w:rsidRDefault="004765B0" w:rsidP="00BD41D6">
            <w:pPr>
              <w:tabs>
                <w:tab w:val="left" w:pos="2520"/>
              </w:tabs>
              <w:spacing w:line="360" w:lineRule="auto"/>
              <w:jc w:val="center"/>
              <w:rPr>
                <w:rFonts w:ascii="Times New Roman" w:hAnsi="Times New Roman" w:cs="Times New Roman"/>
                <w:sz w:val="26"/>
                <w:szCs w:val="26"/>
              </w:rPr>
            </w:pPr>
            <w:r w:rsidRPr="007B2983">
              <w:rPr>
                <w:rFonts w:ascii="Times New Roman" w:hAnsi="Times New Roman" w:cs="Times New Roman"/>
                <w:sz w:val="26"/>
                <w:szCs w:val="26"/>
              </w:rPr>
              <w:t>Message</w:t>
            </w:r>
          </w:p>
        </w:tc>
        <w:tc>
          <w:tcPr>
            <w:tcW w:w="3203"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Not blank field</w:t>
            </w:r>
          </w:p>
        </w:tc>
        <w:tc>
          <w:tcPr>
            <w:tcW w:w="3203" w:type="dxa"/>
          </w:tcPr>
          <w:p w:rsidR="004765B0" w:rsidRPr="007B2983" w:rsidRDefault="004765B0" w:rsidP="00BD41D6">
            <w:pPr>
              <w:tabs>
                <w:tab w:val="left" w:pos="2520"/>
              </w:tabs>
              <w:spacing w:line="360" w:lineRule="auto"/>
              <w:jc w:val="center"/>
              <w:rPr>
                <w:rFonts w:ascii="Times New Roman" w:hAnsi="Times New Roman" w:cs="Times New Roman"/>
                <w:sz w:val="26"/>
                <w:szCs w:val="26"/>
              </w:rPr>
            </w:pPr>
            <w:r w:rsidRPr="007B2983">
              <w:rPr>
                <w:rFonts w:ascii="Times New Roman" w:hAnsi="Times New Roman" w:cs="Times New Roman"/>
                <w:sz w:val="26"/>
                <w:szCs w:val="26"/>
              </w:rPr>
              <w:t>Sent message cannot blank</w:t>
            </w:r>
          </w:p>
        </w:tc>
      </w:tr>
      <w:tr w:rsidR="004765B0" w:rsidTr="00BD41D6">
        <w:trPr>
          <w:trHeight w:val="534"/>
        </w:trPr>
        <w:tc>
          <w:tcPr>
            <w:tcW w:w="3202" w:type="dxa"/>
          </w:tcPr>
          <w:p w:rsidR="004765B0" w:rsidRPr="007B2983" w:rsidRDefault="004765B0" w:rsidP="00BD41D6">
            <w:pPr>
              <w:tabs>
                <w:tab w:val="left" w:pos="2520"/>
              </w:tabs>
              <w:spacing w:line="360" w:lineRule="auto"/>
              <w:jc w:val="center"/>
              <w:rPr>
                <w:rFonts w:ascii="Times New Roman" w:hAnsi="Times New Roman" w:cs="Times New Roman"/>
                <w:sz w:val="28"/>
                <w:szCs w:val="28"/>
              </w:rPr>
            </w:pPr>
            <w:r w:rsidRPr="007B2983">
              <w:rPr>
                <w:rFonts w:ascii="Times New Roman" w:hAnsi="Times New Roman" w:cs="Times New Roman"/>
                <w:sz w:val="26"/>
                <w:szCs w:val="26"/>
              </w:rPr>
              <w:t>Team</w:t>
            </w:r>
            <w:r w:rsidRPr="007B2983">
              <w:rPr>
                <w:rFonts w:ascii="Times New Roman" w:hAnsi="Times New Roman" w:cs="Times New Roman"/>
                <w:sz w:val="28"/>
                <w:szCs w:val="28"/>
              </w:rPr>
              <w:t xml:space="preserve"> </w:t>
            </w:r>
            <w:r w:rsidRPr="007B2983">
              <w:rPr>
                <w:rFonts w:ascii="Times New Roman" w:hAnsi="Times New Roman" w:cs="Times New Roman"/>
                <w:sz w:val="26"/>
                <w:szCs w:val="26"/>
              </w:rPr>
              <w:t>Name</w:t>
            </w:r>
          </w:p>
        </w:tc>
        <w:tc>
          <w:tcPr>
            <w:tcW w:w="3203"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color w:val="222222"/>
                <w:sz w:val="26"/>
                <w:szCs w:val="26"/>
              </w:rPr>
            </w:pPr>
            <w:r w:rsidRPr="00490F45">
              <w:rPr>
                <w:rFonts w:ascii="Times New Roman" w:eastAsia="Kozuka Gothic Pr6N EL" w:hAnsi="Times New Roman" w:cs="Times New Roman"/>
                <w:color w:val="222222"/>
                <w:sz w:val="26"/>
                <w:szCs w:val="26"/>
              </w:rPr>
              <w:t>Not blank field</w:t>
            </w:r>
          </w:p>
        </w:tc>
        <w:tc>
          <w:tcPr>
            <w:tcW w:w="3203" w:type="dxa"/>
          </w:tcPr>
          <w:p w:rsidR="004765B0" w:rsidRPr="007B2983" w:rsidRDefault="004765B0" w:rsidP="00BD41D6">
            <w:pPr>
              <w:tabs>
                <w:tab w:val="left" w:pos="2520"/>
              </w:tabs>
              <w:spacing w:line="360" w:lineRule="auto"/>
              <w:jc w:val="center"/>
              <w:rPr>
                <w:rFonts w:ascii="Times New Roman" w:hAnsi="Times New Roman" w:cs="Times New Roman"/>
                <w:sz w:val="26"/>
                <w:szCs w:val="26"/>
              </w:rPr>
            </w:pPr>
            <w:r w:rsidRPr="007B2983">
              <w:rPr>
                <w:rFonts w:ascii="Times New Roman" w:hAnsi="Times New Roman" w:cs="Times New Roman"/>
                <w:sz w:val="26"/>
                <w:szCs w:val="26"/>
              </w:rPr>
              <w:t>Team name cannot blank</w:t>
            </w:r>
          </w:p>
        </w:tc>
      </w:tr>
    </w:tbl>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r>
        <w:rPr>
          <w:noProof/>
          <w:lang w:bidi="ar-SA"/>
        </w:rPr>
        <w:drawing>
          <wp:inline distT="0" distB="0" distL="0" distR="0">
            <wp:extent cx="5731510" cy="3222401"/>
            <wp:effectExtent l="19050" t="0" r="254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r>
        <w:rPr>
          <w:noProof/>
          <w:lang w:bidi="ar-SA"/>
        </w:rPr>
        <w:drawing>
          <wp:inline distT="0" distB="0" distL="0" distR="0">
            <wp:extent cx="5731510" cy="3222401"/>
            <wp:effectExtent l="19050" t="0" r="254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b/>
          <w:sz w:val="32"/>
          <w:szCs w:val="32"/>
          <w:u w:val="single"/>
        </w:rPr>
      </w:pPr>
    </w:p>
    <w:p w:rsidR="004765B0" w:rsidRDefault="004765B0" w:rsidP="004765B0">
      <w:pPr>
        <w:tabs>
          <w:tab w:val="left" w:pos="2520"/>
        </w:tabs>
        <w:spacing w:line="360" w:lineRule="auto"/>
        <w:rPr>
          <w:rFonts w:ascii="Times New Roman" w:hAnsi="Times New Roman" w:cs="Times New Roman"/>
          <w:sz w:val="24"/>
          <w:szCs w:val="24"/>
        </w:rPr>
      </w:pPr>
      <w:proofErr w:type="gramStart"/>
      <w:r>
        <w:rPr>
          <w:rFonts w:ascii="Times New Roman" w:hAnsi="Times New Roman" w:cs="Times New Roman"/>
          <w:b/>
          <w:sz w:val="32"/>
          <w:szCs w:val="32"/>
          <w:u w:val="single"/>
        </w:rPr>
        <w:lastRenderedPageBreak/>
        <w:t>4.</w:t>
      </w:r>
      <w:r w:rsidRPr="00C241CB">
        <w:rPr>
          <w:rFonts w:ascii="Times New Roman" w:hAnsi="Times New Roman" w:cs="Times New Roman"/>
          <w:b/>
          <w:sz w:val="32"/>
          <w:szCs w:val="32"/>
          <w:u w:val="single"/>
        </w:rPr>
        <w:t>Account</w:t>
      </w:r>
      <w:proofErr w:type="gram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92"/>
        <w:gridCol w:w="3193"/>
        <w:gridCol w:w="3193"/>
      </w:tblGrid>
      <w:tr w:rsidR="004765B0" w:rsidTr="00BD41D6">
        <w:trPr>
          <w:trHeight w:val="368"/>
        </w:trPr>
        <w:tc>
          <w:tcPr>
            <w:tcW w:w="3192"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Component</w:t>
            </w:r>
          </w:p>
        </w:tc>
        <w:tc>
          <w:tcPr>
            <w:tcW w:w="3193"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Data</w:t>
            </w:r>
          </w:p>
        </w:tc>
        <w:tc>
          <w:tcPr>
            <w:tcW w:w="3193" w:type="dxa"/>
          </w:tcPr>
          <w:p w:rsidR="004765B0" w:rsidRPr="00490F45" w:rsidRDefault="004765B0" w:rsidP="00BD41D6">
            <w:pPr>
              <w:tabs>
                <w:tab w:val="left" w:pos="2520"/>
              </w:tabs>
              <w:spacing w:line="360" w:lineRule="auto"/>
              <w:jc w:val="center"/>
              <w:rPr>
                <w:rFonts w:ascii="Times New Roman" w:eastAsia="Kozuka Gothic Pr6N EL" w:hAnsi="Times New Roman" w:cs="Times New Roman"/>
                <w:b/>
                <w:bCs/>
                <w:color w:val="222222"/>
                <w:sz w:val="26"/>
                <w:szCs w:val="26"/>
              </w:rPr>
            </w:pPr>
            <w:r w:rsidRPr="00490F45">
              <w:rPr>
                <w:rFonts w:ascii="Times New Roman" w:eastAsia="Kozuka Gothic Pr6N EL" w:hAnsi="Times New Roman" w:cs="Times New Roman"/>
                <w:b/>
                <w:bCs/>
                <w:color w:val="222222"/>
                <w:sz w:val="26"/>
                <w:szCs w:val="26"/>
              </w:rPr>
              <w:t>Test Result</w:t>
            </w:r>
          </w:p>
        </w:tc>
      </w:tr>
      <w:tr w:rsidR="004765B0" w:rsidTr="00BD41D6">
        <w:tc>
          <w:tcPr>
            <w:tcW w:w="3192" w:type="dxa"/>
          </w:tcPr>
          <w:p w:rsidR="004765B0" w:rsidRPr="00490F45" w:rsidRDefault="004765B0" w:rsidP="00BD41D6">
            <w:pPr>
              <w:tabs>
                <w:tab w:val="left" w:pos="7393"/>
              </w:tabs>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Current Password</w:t>
            </w:r>
          </w:p>
        </w:tc>
        <w:tc>
          <w:tcPr>
            <w:tcW w:w="3193" w:type="dxa"/>
          </w:tcPr>
          <w:p w:rsidR="004765B0" w:rsidRPr="00490F45" w:rsidRDefault="004765B0" w:rsidP="00BD41D6">
            <w:pPr>
              <w:tabs>
                <w:tab w:val="left" w:pos="7393"/>
              </w:tabs>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Cannot be blank</w:t>
            </w:r>
          </w:p>
        </w:tc>
        <w:tc>
          <w:tcPr>
            <w:tcW w:w="3193" w:type="dxa"/>
          </w:tcPr>
          <w:p w:rsidR="004765B0" w:rsidRDefault="004765B0" w:rsidP="00BD41D6">
            <w:pPr>
              <w:tabs>
                <w:tab w:val="left" w:pos="2520"/>
              </w:tabs>
              <w:spacing w:line="360" w:lineRule="auto"/>
              <w:rPr>
                <w:rFonts w:ascii="Times New Roman" w:hAnsi="Times New Roman" w:cs="Times New Roman"/>
                <w:sz w:val="24"/>
                <w:szCs w:val="24"/>
              </w:rPr>
            </w:pPr>
            <w:r>
              <w:rPr>
                <w:rFonts w:ascii="Times New Roman" w:hAnsi="Times New Roman" w:cs="Times New Roman"/>
                <w:sz w:val="24"/>
                <w:szCs w:val="24"/>
              </w:rPr>
              <w:t>Any text box cannot be empty</w:t>
            </w:r>
          </w:p>
        </w:tc>
      </w:tr>
      <w:tr w:rsidR="004765B0" w:rsidTr="00BD41D6">
        <w:tc>
          <w:tcPr>
            <w:tcW w:w="3192" w:type="dxa"/>
          </w:tcPr>
          <w:p w:rsidR="004765B0" w:rsidRPr="00490F45" w:rsidRDefault="004765B0" w:rsidP="00BD41D6">
            <w:pPr>
              <w:tabs>
                <w:tab w:val="left" w:pos="7393"/>
              </w:tabs>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New Password</w:t>
            </w:r>
          </w:p>
        </w:tc>
        <w:tc>
          <w:tcPr>
            <w:tcW w:w="3193" w:type="dxa"/>
          </w:tcPr>
          <w:p w:rsidR="004765B0" w:rsidRPr="00490F45" w:rsidRDefault="004765B0" w:rsidP="00BD41D6">
            <w:pPr>
              <w:tabs>
                <w:tab w:val="left" w:pos="7393"/>
              </w:tabs>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Cannot be blank</w:t>
            </w:r>
          </w:p>
        </w:tc>
        <w:tc>
          <w:tcPr>
            <w:tcW w:w="3193" w:type="dxa"/>
          </w:tcPr>
          <w:p w:rsidR="004765B0" w:rsidRDefault="004765B0" w:rsidP="00BD41D6">
            <w:pPr>
              <w:tabs>
                <w:tab w:val="left" w:pos="2520"/>
              </w:tabs>
              <w:spacing w:line="360" w:lineRule="auto"/>
              <w:rPr>
                <w:rFonts w:ascii="Times New Roman" w:hAnsi="Times New Roman" w:cs="Times New Roman"/>
                <w:sz w:val="24"/>
                <w:szCs w:val="24"/>
              </w:rPr>
            </w:pPr>
            <w:r>
              <w:rPr>
                <w:rFonts w:ascii="Times New Roman" w:hAnsi="Times New Roman" w:cs="Times New Roman"/>
                <w:sz w:val="24"/>
                <w:szCs w:val="24"/>
              </w:rPr>
              <w:t>Any text box cannot be empty</w:t>
            </w:r>
          </w:p>
        </w:tc>
      </w:tr>
      <w:tr w:rsidR="004765B0" w:rsidTr="00BD41D6">
        <w:tc>
          <w:tcPr>
            <w:tcW w:w="3192" w:type="dxa"/>
          </w:tcPr>
          <w:p w:rsidR="004765B0" w:rsidRPr="00490F45" w:rsidRDefault="004765B0" w:rsidP="00BD41D6">
            <w:pPr>
              <w:tabs>
                <w:tab w:val="left" w:pos="7393"/>
              </w:tabs>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Re-enter new password</w:t>
            </w:r>
          </w:p>
        </w:tc>
        <w:tc>
          <w:tcPr>
            <w:tcW w:w="3193" w:type="dxa"/>
          </w:tcPr>
          <w:p w:rsidR="004765B0" w:rsidRPr="00490F45" w:rsidRDefault="004765B0" w:rsidP="00BD41D6">
            <w:pPr>
              <w:tabs>
                <w:tab w:val="left" w:pos="7393"/>
              </w:tabs>
              <w:rPr>
                <w:rFonts w:ascii="Times New Roman" w:eastAsia="Kozuka Gothic Pr6N EL" w:hAnsi="Times New Roman" w:cs="Times New Roman"/>
                <w:sz w:val="26"/>
                <w:szCs w:val="26"/>
                <w:lang w:val="en-IN"/>
              </w:rPr>
            </w:pPr>
            <w:r w:rsidRPr="00490F45">
              <w:rPr>
                <w:rFonts w:ascii="Times New Roman" w:eastAsia="Kozuka Gothic Pr6N EL" w:hAnsi="Times New Roman" w:cs="Times New Roman"/>
                <w:sz w:val="26"/>
                <w:szCs w:val="26"/>
                <w:lang w:val="en-IN"/>
              </w:rPr>
              <w:t>Should be same</w:t>
            </w:r>
          </w:p>
        </w:tc>
        <w:tc>
          <w:tcPr>
            <w:tcW w:w="3193" w:type="dxa"/>
          </w:tcPr>
          <w:p w:rsidR="004765B0" w:rsidRPr="00C241CB" w:rsidRDefault="004765B0" w:rsidP="00BD41D6">
            <w:pPr>
              <w:tabs>
                <w:tab w:val="left" w:pos="2520"/>
              </w:tabs>
              <w:spacing w:line="360" w:lineRule="auto"/>
              <w:rPr>
                <w:rFonts w:ascii="Times New Roman" w:hAnsi="Times New Roman" w:cs="Times New Roman"/>
                <w:sz w:val="26"/>
                <w:szCs w:val="26"/>
              </w:rPr>
            </w:pPr>
            <w:r w:rsidRPr="00C241CB">
              <w:rPr>
                <w:rFonts w:ascii="Times New Roman" w:hAnsi="Times New Roman" w:cs="Times New Roman"/>
                <w:sz w:val="26"/>
                <w:szCs w:val="26"/>
              </w:rPr>
              <w:t>New password unchanged</w:t>
            </w:r>
          </w:p>
        </w:tc>
      </w:tr>
    </w:tbl>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pPr>
        <w:tabs>
          <w:tab w:val="left" w:pos="2520"/>
        </w:tabs>
        <w:spacing w:line="360" w:lineRule="auto"/>
        <w:rPr>
          <w:rFonts w:ascii="Times New Roman" w:hAnsi="Times New Roman" w:cs="Times New Roman"/>
          <w:sz w:val="24"/>
          <w:szCs w:val="24"/>
        </w:rPr>
      </w:pPr>
    </w:p>
    <w:p w:rsidR="004765B0" w:rsidRDefault="004765B0" w:rsidP="004765B0">
      <w:r>
        <w:rPr>
          <w:noProof/>
          <w:lang w:bidi="ar-SA"/>
        </w:rPr>
        <w:drawing>
          <wp:inline distT="0" distB="0" distL="0" distR="0">
            <wp:extent cx="5731510" cy="3223030"/>
            <wp:effectExtent l="19050" t="0" r="254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p w:rsidR="004765B0" w:rsidRDefault="004765B0" w:rsidP="004765B0">
      <w:r w:rsidRPr="00F63E2A">
        <w:rPr>
          <w:noProof/>
          <w:lang w:bidi="ar-SA"/>
        </w:rPr>
        <w:drawing>
          <wp:inline distT="0" distB="0" distL="0" distR="0">
            <wp:extent cx="5731510" cy="3223030"/>
            <wp:effectExtent l="19050" t="0" r="254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4765B0" w:rsidRPr="00490F45" w:rsidRDefault="004765B0" w:rsidP="004765B0">
      <w:pPr>
        <w:tabs>
          <w:tab w:val="left" w:pos="2520"/>
        </w:tabs>
        <w:spacing w:line="360" w:lineRule="auto"/>
        <w:rPr>
          <w:rFonts w:ascii="Times New Roman" w:hAnsi="Times New Roman" w:cs="Times New Roman"/>
          <w:sz w:val="24"/>
          <w:szCs w:val="24"/>
        </w:rPr>
      </w:pPr>
    </w:p>
    <w:p w:rsidR="004765B0" w:rsidRPr="00490F45" w:rsidRDefault="004765B0" w:rsidP="004765B0">
      <w:pPr>
        <w:tabs>
          <w:tab w:val="left" w:pos="2520"/>
        </w:tabs>
        <w:spacing w:line="360" w:lineRule="auto"/>
        <w:rPr>
          <w:rFonts w:ascii="Times New Roman" w:hAnsi="Times New Roman" w:cs="Times New Roman"/>
          <w:sz w:val="24"/>
          <w:szCs w:val="24"/>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4765B0" w:rsidRDefault="004765B0" w:rsidP="00FE5116">
      <w:pPr>
        <w:rPr>
          <w:rFonts w:ascii="Times New Roman" w:eastAsia="Times New Roman" w:hAnsi="Times New Roman" w:cs="Times New Roman"/>
          <w:b/>
          <w:sz w:val="36"/>
          <w:u w:val="single"/>
        </w:rPr>
      </w:pPr>
    </w:p>
    <w:p w:rsidR="00FE5116" w:rsidRPr="00490F45" w:rsidRDefault="00FE5116" w:rsidP="00FE5116">
      <w:pPr>
        <w:rPr>
          <w:rFonts w:ascii="Times New Roman" w:eastAsia="Times New Roman" w:hAnsi="Times New Roman" w:cs="Times New Roman"/>
          <w:b/>
          <w:sz w:val="36"/>
          <w:u w:val="single"/>
        </w:rPr>
      </w:pPr>
      <w:bookmarkStart w:id="0" w:name="_GoBack"/>
      <w:bookmarkEnd w:id="0"/>
    </w:p>
    <w:p w:rsidR="00612E58" w:rsidRPr="00490F45" w:rsidRDefault="00612E58" w:rsidP="002A772F">
      <w:pPr>
        <w:rPr>
          <w:rFonts w:ascii="Times New Roman" w:hAnsi="Times New Roman" w:cs="Times New Roman"/>
          <w:b/>
          <w:sz w:val="36"/>
          <w:szCs w:val="36"/>
          <w:u w:val="single"/>
        </w:rPr>
      </w:pPr>
    </w:p>
    <w:p w:rsidR="00612E58" w:rsidRPr="00490F45" w:rsidRDefault="00612E58" w:rsidP="002A772F">
      <w:pPr>
        <w:rPr>
          <w:rFonts w:ascii="Times New Roman" w:hAnsi="Times New Roman" w:cs="Times New Roman"/>
          <w:b/>
          <w:sz w:val="36"/>
          <w:szCs w:val="36"/>
          <w:u w:val="single"/>
        </w:rPr>
      </w:pPr>
    </w:p>
    <w:p w:rsidR="00D20B13" w:rsidRPr="00490F45" w:rsidRDefault="00D20B13" w:rsidP="00D20B13">
      <w:pPr>
        <w:tabs>
          <w:tab w:val="left" w:pos="2520"/>
        </w:tabs>
        <w:spacing w:line="360" w:lineRule="auto"/>
        <w:jc w:val="center"/>
        <w:rPr>
          <w:rFonts w:ascii="Times New Roman" w:hAnsi="Times New Roman" w:cs="Times New Roman"/>
          <w:b/>
          <w:color w:val="222222"/>
          <w:sz w:val="32"/>
          <w:szCs w:val="32"/>
          <w:u w:val="single"/>
        </w:rPr>
      </w:pPr>
    </w:p>
    <w:p w:rsidR="00612E58" w:rsidRPr="00490F45" w:rsidRDefault="00612E58" w:rsidP="002A772F">
      <w:pPr>
        <w:rPr>
          <w:rFonts w:ascii="Times New Roman" w:hAnsi="Times New Roman" w:cs="Times New Roman"/>
          <w:b/>
          <w:sz w:val="36"/>
          <w:szCs w:val="36"/>
          <w:u w:val="single"/>
        </w:rPr>
      </w:pPr>
    </w:p>
    <w:p w:rsidR="00612E58" w:rsidRPr="00490F45" w:rsidRDefault="00612E58" w:rsidP="002A772F">
      <w:pPr>
        <w:rPr>
          <w:rFonts w:ascii="Times New Roman" w:hAnsi="Times New Roman" w:cs="Times New Roman"/>
          <w:b/>
          <w:sz w:val="36"/>
          <w:szCs w:val="36"/>
          <w:u w:val="single"/>
        </w:rPr>
      </w:pPr>
    </w:p>
    <w:p w:rsidR="00612E58" w:rsidRPr="00490F45" w:rsidRDefault="00612E58" w:rsidP="002A772F">
      <w:pPr>
        <w:rPr>
          <w:rFonts w:ascii="Times New Roman" w:hAnsi="Times New Roman" w:cs="Times New Roman"/>
          <w:b/>
          <w:sz w:val="36"/>
          <w:szCs w:val="36"/>
          <w:u w:val="single"/>
        </w:rPr>
      </w:pPr>
    </w:p>
    <w:p w:rsidR="00612E58" w:rsidRPr="00490F45" w:rsidRDefault="00612E58" w:rsidP="002A772F">
      <w:pPr>
        <w:rPr>
          <w:rFonts w:ascii="Times New Roman" w:hAnsi="Times New Roman" w:cs="Times New Roman"/>
          <w:b/>
          <w:sz w:val="36"/>
          <w:szCs w:val="36"/>
          <w:u w:val="single"/>
        </w:rPr>
      </w:pPr>
    </w:p>
    <w:p w:rsidR="00612E58" w:rsidRPr="00490F45" w:rsidRDefault="00612E58" w:rsidP="002A772F">
      <w:pPr>
        <w:rPr>
          <w:rFonts w:ascii="Times New Roman" w:hAnsi="Times New Roman" w:cs="Times New Roman"/>
          <w:b/>
          <w:sz w:val="36"/>
          <w:szCs w:val="36"/>
          <w:u w:val="single"/>
        </w:rPr>
      </w:pPr>
    </w:p>
    <w:p w:rsidR="00612E58" w:rsidRPr="00490F45" w:rsidRDefault="00612E58" w:rsidP="002A772F">
      <w:pPr>
        <w:rPr>
          <w:rFonts w:ascii="Times New Roman" w:hAnsi="Times New Roman" w:cs="Times New Roman"/>
          <w:b/>
          <w:sz w:val="36"/>
          <w:szCs w:val="36"/>
          <w:u w:val="single"/>
        </w:rPr>
      </w:pPr>
    </w:p>
    <w:p w:rsidR="00985EA9" w:rsidRPr="00490F45" w:rsidRDefault="00985EA9" w:rsidP="004765B0">
      <w:pPr>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12</w:t>
      </w:r>
      <w:r w:rsidR="004765B0">
        <w:rPr>
          <w:rFonts w:ascii="Times New Roman" w:hAnsi="Times New Roman" w:cs="Times New Roman"/>
          <w:b/>
          <w:sz w:val="40"/>
          <w:szCs w:val="40"/>
          <w:u w:val="single"/>
        </w:rPr>
        <w:t>.</w:t>
      </w:r>
      <w:r w:rsidRPr="00490F45">
        <w:rPr>
          <w:rFonts w:ascii="Times New Roman" w:hAnsi="Times New Roman" w:cs="Times New Roman"/>
          <w:b/>
          <w:sz w:val="40"/>
          <w:szCs w:val="40"/>
          <w:u w:val="single"/>
        </w:rPr>
        <w:t xml:space="preserve"> REPORT LAYOUT</w:t>
      </w:r>
    </w:p>
    <w:p w:rsidR="00612E58" w:rsidRPr="00490F45" w:rsidRDefault="00612E58" w:rsidP="002A772F">
      <w:pPr>
        <w:rPr>
          <w:rFonts w:ascii="Times New Roman" w:hAnsi="Times New Roman" w:cs="Times New Roman"/>
          <w:b/>
          <w:sz w:val="36"/>
          <w:szCs w:val="36"/>
          <w:u w:val="single"/>
        </w:rPr>
      </w:pPr>
    </w:p>
    <w:p w:rsidR="0036788E" w:rsidRPr="00490F45" w:rsidRDefault="0036788E" w:rsidP="005D5BDA">
      <w:pPr>
        <w:spacing w:line="360" w:lineRule="auto"/>
        <w:rPr>
          <w:rFonts w:ascii="Times New Roman" w:hAnsi="Times New Roman" w:cs="Times New Roman"/>
          <w:b/>
          <w:sz w:val="36"/>
          <w:szCs w:val="36"/>
          <w:u w:val="single"/>
        </w:rPr>
      </w:pPr>
    </w:p>
    <w:p w:rsidR="005353E5" w:rsidRPr="00490F45" w:rsidRDefault="005353E5" w:rsidP="005D5BDA">
      <w:pPr>
        <w:spacing w:line="360" w:lineRule="auto"/>
        <w:rPr>
          <w:rFonts w:ascii="Times New Roman" w:hAnsi="Times New Roman" w:cs="Times New Roman"/>
          <w:b/>
          <w:sz w:val="36"/>
          <w:szCs w:val="36"/>
          <w:u w:val="single"/>
        </w:rPr>
      </w:pPr>
    </w:p>
    <w:p w:rsidR="005353E5" w:rsidRPr="00490F45" w:rsidRDefault="005353E5" w:rsidP="005D5BDA">
      <w:pPr>
        <w:spacing w:line="360" w:lineRule="auto"/>
        <w:rPr>
          <w:rFonts w:ascii="Times New Roman" w:hAnsi="Times New Roman" w:cs="Times New Roman"/>
          <w:b/>
          <w:sz w:val="36"/>
          <w:szCs w:val="36"/>
          <w:u w:val="single"/>
        </w:rPr>
      </w:pPr>
    </w:p>
    <w:p w:rsidR="005353E5" w:rsidRPr="00490F45" w:rsidRDefault="005353E5" w:rsidP="005D5BDA">
      <w:pPr>
        <w:spacing w:line="360" w:lineRule="auto"/>
        <w:rPr>
          <w:rFonts w:ascii="Times New Roman" w:hAnsi="Times New Roman" w:cs="Times New Roman"/>
          <w:b/>
          <w:sz w:val="36"/>
          <w:szCs w:val="36"/>
          <w:u w:val="single"/>
        </w:rPr>
      </w:pPr>
    </w:p>
    <w:p w:rsidR="005353E5" w:rsidRPr="00490F45" w:rsidRDefault="005353E5" w:rsidP="005D5BDA">
      <w:pPr>
        <w:spacing w:line="360" w:lineRule="auto"/>
        <w:rPr>
          <w:rFonts w:ascii="Times New Roman" w:hAnsi="Times New Roman" w:cs="Times New Roman"/>
          <w:b/>
          <w:sz w:val="36"/>
          <w:szCs w:val="36"/>
          <w:u w:val="single"/>
        </w:rPr>
      </w:pPr>
    </w:p>
    <w:p w:rsidR="005353E5" w:rsidRPr="00490F45" w:rsidRDefault="005353E5" w:rsidP="005D5BDA">
      <w:pPr>
        <w:spacing w:line="360" w:lineRule="auto"/>
        <w:rPr>
          <w:rFonts w:ascii="Times New Roman" w:hAnsi="Times New Roman" w:cs="Times New Roman"/>
          <w:b/>
          <w:sz w:val="36"/>
          <w:szCs w:val="36"/>
          <w:u w:val="single"/>
        </w:rPr>
      </w:pPr>
    </w:p>
    <w:p w:rsidR="005353E5" w:rsidRPr="00490F45" w:rsidRDefault="005353E5" w:rsidP="005D5BDA">
      <w:pPr>
        <w:spacing w:line="360" w:lineRule="auto"/>
        <w:rPr>
          <w:rFonts w:ascii="Times New Roman" w:hAnsi="Times New Roman" w:cs="Times New Roman"/>
          <w:b/>
          <w:sz w:val="36"/>
          <w:szCs w:val="36"/>
          <w:u w:val="single"/>
        </w:rPr>
      </w:pPr>
    </w:p>
    <w:p w:rsidR="00397129" w:rsidRDefault="00397129" w:rsidP="00397129">
      <w:r>
        <w:rPr>
          <w:noProof/>
        </w:rPr>
        <w:lastRenderedPageBreak/>
        <w:drawing>
          <wp:inline distT="0" distB="0" distL="0" distR="0" wp14:anchorId="6CD1A847" wp14:editId="4231A2C7">
            <wp:extent cx="5743575" cy="3790950"/>
            <wp:effectExtent l="0" t="0" r="0" b="0"/>
            <wp:docPr id="2" name="Picture 2" descr="C:\Users\ROHIT\Desktop\tbl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Desktop\tblcha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193" cy="3792678"/>
                    </a:xfrm>
                    <a:prstGeom prst="rect">
                      <a:avLst/>
                    </a:prstGeom>
                    <a:noFill/>
                    <a:ln>
                      <a:noFill/>
                    </a:ln>
                  </pic:spPr>
                </pic:pic>
              </a:graphicData>
            </a:graphic>
          </wp:inline>
        </w:drawing>
      </w:r>
    </w:p>
    <w:p w:rsidR="00397129" w:rsidRDefault="00397129" w:rsidP="00397129">
      <w:r>
        <w:rPr>
          <w:noProof/>
        </w:rPr>
        <w:drawing>
          <wp:inline distT="0" distB="0" distL="0" distR="0" wp14:anchorId="053E9738" wp14:editId="4D3BFA89">
            <wp:extent cx="5745480" cy="3705225"/>
            <wp:effectExtent l="0" t="0" r="7620" b="9525"/>
            <wp:docPr id="6" name="Picture 6" descr="C:\Users\ROHIT\Desktop\tb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tbladm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5480" cy="3705225"/>
                    </a:xfrm>
                    <a:prstGeom prst="rect">
                      <a:avLst/>
                    </a:prstGeom>
                    <a:noFill/>
                    <a:ln>
                      <a:noFill/>
                    </a:ln>
                  </pic:spPr>
                </pic:pic>
              </a:graphicData>
            </a:graphic>
          </wp:inline>
        </w:drawing>
      </w:r>
    </w:p>
    <w:p w:rsidR="00397129" w:rsidRDefault="00397129" w:rsidP="00397129">
      <w:r>
        <w:rPr>
          <w:noProof/>
        </w:rPr>
        <w:lastRenderedPageBreak/>
        <w:drawing>
          <wp:inline distT="0" distB="0" distL="0" distR="0" wp14:anchorId="110746A5" wp14:editId="5F2DD87E">
            <wp:extent cx="5697855" cy="3937635"/>
            <wp:effectExtent l="0" t="0" r="0" b="5715"/>
            <wp:docPr id="8" name="Picture 8" descr="C:\Users\ROHIT\Desktop\tbl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tbl ac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7855" cy="3937635"/>
                    </a:xfrm>
                    <a:prstGeom prst="rect">
                      <a:avLst/>
                    </a:prstGeom>
                    <a:noFill/>
                    <a:ln>
                      <a:noFill/>
                    </a:ln>
                  </pic:spPr>
                </pic:pic>
              </a:graphicData>
            </a:graphic>
          </wp:inline>
        </w:drawing>
      </w:r>
    </w:p>
    <w:p w:rsidR="00397129" w:rsidRDefault="00397129" w:rsidP="00397129">
      <w:r>
        <w:rPr>
          <w:noProof/>
        </w:rPr>
        <w:drawing>
          <wp:inline distT="0" distB="0" distL="0" distR="0" wp14:anchorId="7CD74E95" wp14:editId="6AEEB126">
            <wp:extent cx="5695950" cy="3895725"/>
            <wp:effectExtent l="0" t="0" r="0" b="0"/>
            <wp:docPr id="9" name="Picture 9" descr="C:\Users\ROHIT\Desktop\TBL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TBLPO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6878" cy="3896360"/>
                    </a:xfrm>
                    <a:prstGeom prst="rect">
                      <a:avLst/>
                    </a:prstGeom>
                    <a:noFill/>
                    <a:ln>
                      <a:noFill/>
                    </a:ln>
                  </pic:spPr>
                </pic:pic>
              </a:graphicData>
            </a:graphic>
          </wp:inline>
        </w:drawing>
      </w:r>
    </w:p>
    <w:p w:rsidR="00BD41D6" w:rsidRDefault="00BD41D6" w:rsidP="00C56F5C">
      <w:pPr>
        <w:tabs>
          <w:tab w:val="center" w:pos="5400"/>
        </w:tabs>
        <w:spacing w:line="240" w:lineRule="auto"/>
        <w:jc w:val="center"/>
        <w:rPr>
          <w:rFonts w:ascii="Times New Roman" w:eastAsia="Kozuka Gothic Pr6N B" w:hAnsi="Times New Roman" w:cs="Times New Roman"/>
          <w:b/>
          <w:bCs/>
          <w:sz w:val="32"/>
          <w:szCs w:val="32"/>
          <w:u w:val="single"/>
        </w:rPr>
      </w:pPr>
    </w:p>
    <w:p w:rsidR="00676E61" w:rsidRPr="00490F45" w:rsidRDefault="00676E61" w:rsidP="00C56F5C">
      <w:pPr>
        <w:tabs>
          <w:tab w:val="center" w:pos="5400"/>
        </w:tabs>
        <w:spacing w:line="240" w:lineRule="auto"/>
        <w:jc w:val="center"/>
        <w:rPr>
          <w:rFonts w:ascii="Times New Roman" w:eastAsia="Kozuka Gothic Pr6N B" w:hAnsi="Times New Roman" w:cs="Times New Roman"/>
          <w:b/>
          <w:bCs/>
          <w:sz w:val="32"/>
          <w:szCs w:val="32"/>
          <w:u w:val="single"/>
        </w:rPr>
      </w:pPr>
      <w:r w:rsidRPr="00490F45">
        <w:rPr>
          <w:rFonts w:ascii="Times New Roman" w:eastAsia="Kozuka Gothic Pr6N B" w:hAnsi="Times New Roman" w:cs="Times New Roman"/>
          <w:b/>
          <w:bCs/>
          <w:sz w:val="32"/>
          <w:szCs w:val="32"/>
          <w:u w:val="single"/>
        </w:rPr>
        <w:t>FUTURE ENHANCEMENTS</w:t>
      </w:r>
    </w:p>
    <w:p w:rsidR="00676E61" w:rsidRPr="00490F45" w:rsidRDefault="00676E61" w:rsidP="00676E61">
      <w:pPr>
        <w:tabs>
          <w:tab w:val="center" w:pos="5400"/>
        </w:tabs>
        <w:spacing w:line="240" w:lineRule="auto"/>
        <w:jc w:val="center"/>
        <w:rPr>
          <w:rFonts w:ascii="Times New Roman" w:eastAsia="Kozuka Gothic Pr6N B" w:hAnsi="Times New Roman" w:cs="Times New Roman"/>
          <w:bCs/>
          <w:sz w:val="36"/>
          <w:szCs w:val="36"/>
        </w:rPr>
      </w:pPr>
    </w:p>
    <w:p w:rsidR="00676E61" w:rsidRPr="00490F45" w:rsidRDefault="00676E61" w:rsidP="00676E61">
      <w:pPr>
        <w:pStyle w:val="ListParagraph"/>
        <w:numPr>
          <w:ilvl w:val="0"/>
          <w:numId w:val="9"/>
        </w:numPr>
        <w:tabs>
          <w:tab w:val="center" w:pos="5400"/>
        </w:tabs>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Improvement in search results to display all details of present users.</w:t>
      </w:r>
    </w:p>
    <w:p w:rsidR="00676E61" w:rsidRPr="00490F45" w:rsidRDefault="00676E61" w:rsidP="00676E61">
      <w:pPr>
        <w:pStyle w:val="ListParagraph"/>
        <w:numPr>
          <w:ilvl w:val="0"/>
          <w:numId w:val="9"/>
        </w:numPr>
        <w:tabs>
          <w:tab w:val="center" w:pos="5400"/>
        </w:tabs>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Security enhancement for user login and password recovery.</w:t>
      </w:r>
    </w:p>
    <w:p w:rsidR="00676E61" w:rsidRPr="00490F45" w:rsidRDefault="00676E61" w:rsidP="00676E61">
      <w:pPr>
        <w:pStyle w:val="ListParagraph"/>
        <w:numPr>
          <w:ilvl w:val="0"/>
          <w:numId w:val="9"/>
        </w:numPr>
        <w:tabs>
          <w:tab w:val="center" w:pos="5400"/>
        </w:tabs>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Adding voice over internet protocol (VoIP) service.</w:t>
      </w:r>
    </w:p>
    <w:p w:rsidR="00676E61" w:rsidRPr="00490F45" w:rsidRDefault="00676E61" w:rsidP="00676E61">
      <w:pPr>
        <w:pStyle w:val="ListParagraph"/>
        <w:numPr>
          <w:ilvl w:val="0"/>
          <w:numId w:val="9"/>
        </w:numPr>
        <w:tabs>
          <w:tab w:val="center" w:pos="5400"/>
        </w:tabs>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Adding video calling and conferencing services.</w:t>
      </w:r>
    </w:p>
    <w:p w:rsidR="00676E61" w:rsidRPr="00490F45" w:rsidRDefault="00676E61" w:rsidP="00676E61">
      <w:pPr>
        <w:pStyle w:val="ListParagraph"/>
        <w:numPr>
          <w:ilvl w:val="0"/>
          <w:numId w:val="9"/>
        </w:numPr>
        <w:tabs>
          <w:tab w:val="center" w:pos="5400"/>
        </w:tabs>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Adding more user details like images locations etc.</w:t>
      </w:r>
    </w:p>
    <w:p w:rsidR="00676E61" w:rsidRPr="00490F45" w:rsidRDefault="00676E61" w:rsidP="00676E61">
      <w:pPr>
        <w:pStyle w:val="ListParagraph"/>
        <w:numPr>
          <w:ilvl w:val="0"/>
          <w:numId w:val="9"/>
        </w:numPr>
        <w:tabs>
          <w:tab w:val="center" w:pos="5400"/>
        </w:tabs>
        <w:spacing w:line="240" w:lineRule="auto"/>
        <w:rPr>
          <w:rFonts w:ascii="Times New Roman" w:eastAsia="Kozuka Gothic Pr6N EL" w:hAnsi="Times New Roman" w:cs="Times New Roman"/>
          <w:bCs/>
          <w:sz w:val="28"/>
          <w:szCs w:val="28"/>
        </w:rPr>
      </w:pPr>
      <w:r w:rsidRPr="00490F45">
        <w:rPr>
          <w:rFonts w:ascii="Times New Roman" w:eastAsia="Kozuka Gothic Pr6N EL" w:hAnsi="Times New Roman" w:cs="Times New Roman"/>
          <w:bCs/>
          <w:sz w:val="28"/>
          <w:szCs w:val="28"/>
        </w:rPr>
        <w:t>Modifications in the GUI of application.</w:t>
      </w:r>
    </w:p>
    <w:p w:rsidR="00FF0BC6" w:rsidRPr="00490F45" w:rsidRDefault="00FF0BC6" w:rsidP="005D5BDA">
      <w:pPr>
        <w:spacing w:line="360" w:lineRule="auto"/>
        <w:rPr>
          <w:rFonts w:ascii="Times New Roman" w:eastAsia="Kozuka Gothic Pro R" w:hAnsi="Times New Roman" w:cs="Times New Roman"/>
          <w:b/>
          <w:bCs/>
          <w:sz w:val="36"/>
          <w:szCs w:val="36"/>
        </w:rPr>
      </w:pPr>
    </w:p>
    <w:p w:rsidR="00FF0BC6" w:rsidRPr="00490F45" w:rsidRDefault="00FF0BC6" w:rsidP="005D5BDA">
      <w:pPr>
        <w:spacing w:line="360" w:lineRule="auto"/>
        <w:rPr>
          <w:rFonts w:ascii="Times New Roman" w:eastAsia="Kozuka Gothic Pro R" w:hAnsi="Times New Roman" w:cs="Times New Roman"/>
          <w:b/>
          <w:bCs/>
          <w:sz w:val="36"/>
          <w:szCs w:val="36"/>
        </w:rPr>
      </w:pPr>
    </w:p>
    <w:p w:rsidR="00FF0BC6" w:rsidRPr="00490F45" w:rsidRDefault="00FF0BC6" w:rsidP="005D5BDA">
      <w:pPr>
        <w:spacing w:line="360" w:lineRule="auto"/>
        <w:rPr>
          <w:rFonts w:ascii="Times New Roman" w:eastAsia="Kozuka Gothic Pro R" w:hAnsi="Times New Roman" w:cs="Times New Roman"/>
          <w:b/>
          <w:bCs/>
          <w:sz w:val="36"/>
          <w:szCs w:val="36"/>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FF0BC6" w:rsidRPr="00490F45" w:rsidRDefault="00FF0BC6" w:rsidP="00FF0BC6">
      <w:pPr>
        <w:tabs>
          <w:tab w:val="left" w:pos="1425"/>
        </w:tabs>
        <w:jc w:val="center"/>
        <w:rPr>
          <w:rFonts w:ascii="Times New Roman" w:hAnsi="Times New Roman" w:cs="Times New Roman"/>
          <w:b/>
          <w:sz w:val="32"/>
          <w:szCs w:val="32"/>
          <w:u w:val="single"/>
        </w:rPr>
      </w:pPr>
    </w:p>
    <w:p w:rsidR="00676E61" w:rsidRPr="00490F45" w:rsidRDefault="00676E61" w:rsidP="00FF0BC6">
      <w:pPr>
        <w:tabs>
          <w:tab w:val="left" w:pos="1425"/>
        </w:tabs>
        <w:jc w:val="center"/>
        <w:rPr>
          <w:rFonts w:ascii="Times New Roman" w:hAnsi="Times New Roman" w:cs="Times New Roman"/>
          <w:b/>
          <w:sz w:val="40"/>
          <w:szCs w:val="40"/>
          <w:u w:val="single"/>
        </w:rPr>
      </w:pPr>
    </w:p>
    <w:p w:rsidR="007B424E" w:rsidRDefault="007B424E" w:rsidP="00585952">
      <w:pPr>
        <w:tabs>
          <w:tab w:val="left" w:pos="1425"/>
        </w:tabs>
        <w:jc w:val="center"/>
        <w:rPr>
          <w:rFonts w:ascii="Times New Roman" w:hAnsi="Times New Roman" w:cs="Times New Roman"/>
          <w:b/>
          <w:sz w:val="40"/>
          <w:szCs w:val="40"/>
          <w:u w:val="single"/>
        </w:rPr>
      </w:pPr>
    </w:p>
    <w:p w:rsidR="007B424E" w:rsidRDefault="007B424E" w:rsidP="00585952">
      <w:pPr>
        <w:tabs>
          <w:tab w:val="left" w:pos="1425"/>
        </w:tabs>
        <w:jc w:val="center"/>
        <w:rPr>
          <w:rFonts w:ascii="Times New Roman" w:hAnsi="Times New Roman" w:cs="Times New Roman"/>
          <w:b/>
          <w:sz w:val="40"/>
          <w:szCs w:val="40"/>
          <w:u w:val="single"/>
        </w:rPr>
      </w:pPr>
    </w:p>
    <w:p w:rsidR="00FF0BC6" w:rsidRPr="00490F45" w:rsidRDefault="00FF0BC6" w:rsidP="00585952">
      <w:pPr>
        <w:tabs>
          <w:tab w:val="left" w:pos="1425"/>
        </w:tabs>
        <w:jc w:val="center"/>
        <w:rPr>
          <w:rFonts w:ascii="Times New Roman" w:hAnsi="Times New Roman" w:cs="Times New Roman"/>
          <w:b/>
          <w:sz w:val="40"/>
          <w:szCs w:val="40"/>
          <w:u w:val="single"/>
        </w:rPr>
      </w:pPr>
      <w:r w:rsidRPr="00490F45">
        <w:rPr>
          <w:rFonts w:ascii="Times New Roman" w:hAnsi="Times New Roman" w:cs="Times New Roman"/>
          <w:b/>
          <w:sz w:val="40"/>
          <w:szCs w:val="40"/>
          <w:u w:val="single"/>
        </w:rPr>
        <w:t>13 Reference Bibliography and Websites Used</w:t>
      </w:r>
    </w:p>
    <w:p w:rsidR="00FF0BC6" w:rsidRPr="00490F45" w:rsidRDefault="00FF0BC6" w:rsidP="005D5BDA">
      <w:pPr>
        <w:spacing w:line="360" w:lineRule="auto"/>
        <w:rPr>
          <w:rFonts w:ascii="Times New Roman" w:eastAsia="Kozuka Gothic Pro R" w:hAnsi="Times New Roman" w:cs="Times New Roman"/>
          <w:b/>
          <w:bCs/>
          <w:sz w:val="36"/>
          <w:szCs w:val="36"/>
        </w:rPr>
      </w:pPr>
    </w:p>
    <w:p w:rsidR="00FF0BC6" w:rsidRPr="00490F45" w:rsidRDefault="00FF0BC6" w:rsidP="005D5BDA">
      <w:pPr>
        <w:spacing w:line="360" w:lineRule="auto"/>
        <w:rPr>
          <w:rFonts w:ascii="Times New Roman" w:eastAsia="Kozuka Gothic Pro R" w:hAnsi="Times New Roman" w:cs="Times New Roman"/>
          <w:b/>
          <w:bCs/>
          <w:sz w:val="36"/>
          <w:szCs w:val="36"/>
        </w:rPr>
      </w:pPr>
    </w:p>
    <w:p w:rsidR="00676E61" w:rsidRPr="00490F45" w:rsidRDefault="00676E61" w:rsidP="00676E61">
      <w:pPr>
        <w:tabs>
          <w:tab w:val="center" w:pos="5400"/>
        </w:tabs>
        <w:spacing w:line="240" w:lineRule="auto"/>
        <w:rPr>
          <w:rFonts w:ascii="Times New Roman" w:eastAsia="Kozuka Gothic Pr6N B" w:hAnsi="Times New Roman" w:cs="Times New Roman"/>
          <w:bCs/>
          <w:sz w:val="32"/>
          <w:szCs w:val="32"/>
        </w:rPr>
      </w:pPr>
      <w:r w:rsidRPr="00490F45">
        <w:rPr>
          <w:rFonts w:ascii="Times New Roman" w:eastAsia="Kozuka Gothic Pro R" w:hAnsi="Times New Roman" w:cs="Times New Roman"/>
          <w:b/>
          <w:bCs/>
          <w:sz w:val="36"/>
          <w:szCs w:val="36"/>
        </w:rPr>
        <w:t xml:space="preserve">                                    </w:t>
      </w:r>
      <w:r w:rsidRPr="00490F45">
        <w:rPr>
          <w:rFonts w:ascii="Times New Roman" w:eastAsia="Kozuka Gothic Pr6N B" w:hAnsi="Times New Roman" w:cs="Times New Roman"/>
          <w:bCs/>
          <w:sz w:val="36"/>
          <w:szCs w:val="36"/>
        </w:rPr>
        <w:t xml:space="preserve">   </w:t>
      </w:r>
      <w:r w:rsidRPr="00490F45">
        <w:rPr>
          <w:rFonts w:ascii="Times New Roman" w:eastAsia="Kozuka Gothic Pr6N B" w:hAnsi="Times New Roman" w:cs="Times New Roman"/>
          <w:bCs/>
          <w:sz w:val="32"/>
          <w:szCs w:val="32"/>
        </w:rPr>
        <w:t>BIBLIOGRAPHY</w:t>
      </w:r>
    </w:p>
    <w:p w:rsidR="00676E61" w:rsidRPr="00490F45" w:rsidRDefault="00676E61" w:rsidP="00676E61">
      <w:pPr>
        <w:tabs>
          <w:tab w:val="center" w:pos="5400"/>
        </w:tabs>
        <w:spacing w:line="240" w:lineRule="auto"/>
        <w:jc w:val="center"/>
        <w:rPr>
          <w:rFonts w:ascii="Times New Roman" w:eastAsia="Kozuka Gothic Pr6N B" w:hAnsi="Times New Roman" w:cs="Times New Roman"/>
          <w:bCs/>
          <w:sz w:val="32"/>
          <w:szCs w:val="32"/>
        </w:rPr>
      </w:pPr>
      <w:r w:rsidRPr="00490F45">
        <w:rPr>
          <w:rFonts w:ascii="Times New Roman" w:eastAsia="Kozuka Gothic Pro R" w:hAnsi="Times New Roman" w:cs="Times New Roman"/>
          <w:sz w:val="32"/>
          <w:szCs w:val="32"/>
        </w:rPr>
        <w:t>WEB REFRENCES</w:t>
      </w:r>
    </w:p>
    <w:p w:rsidR="00676E61" w:rsidRPr="00490F45" w:rsidRDefault="00676E61" w:rsidP="00676E61">
      <w:pPr>
        <w:jc w:val="center"/>
        <w:rPr>
          <w:rFonts w:ascii="Times New Roman" w:eastAsia="Kozuka Gothic Pro R" w:hAnsi="Times New Roman" w:cs="Times New Roman"/>
          <w:sz w:val="28"/>
          <w:szCs w:val="28"/>
        </w:rPr>
      </w:pPr>
      <w:r w:rsidRPr="00490F45">
        <w:rPr>
          <w:rFonts w:ascii="Times New Roman" w:eastAsia="Kozuka Gothic Pro R" w:hAnsi="Times New Roman" w:cs="Times New Roman"/>
          <w:noProof/>
          <w:sz w:val="28"/>
          <w:szCs w:val="28"/>
          <w:lang w:bidi="ar-SA"/>
        </w:rPr>
        <w:drawing>
          <wp:inline distT="0" distB="0" distL="0" distR="0">
            <wp:extent cx="1066800" cy="1066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35253[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676E61" w:rsidRPr="00490F45" w:rsidRDefault="00BD41D6" w:rsidP="00676E61">
      <w:pPr>
        <w:rPr>
          <w:rFonts w:ascii="Times New Roman" w:eastAsia="Kozuka Gothic Pr6N EL" w:hAnsi="Times New Roman" w:cs="Times New Roman"/>
          <w:sz w:val="28"/>
          <w:szCs w:val="28"/>
        </w:rPr>
      </w:pPr>
      <w:hyperlink r:id="rId45" w:history="1">
        <w:r w:rsidR="00676E61" w:rsidRPr="00490F45">
          <w:rPr>
            <w:rStyle w:val="Hyperlink"/>
            <w:rFonts w:ascii="Times New Roman" w:eastAsia="Kozuka Gothic Pr6N EL" w:hAnsi="Times New Roman" w:cs="Times New Roman"/>
            <w:sz w:val="28"/>
            <w:szCs w:val="28"/>
          </w:rPr>
          <w:t>http://www.asp.net</w:t>
        </w:r>
      </w:hyperlink>
    </w:p>
    <w:p w:rsidR="00676E61" w:rsidRPr="00490F45" w:rsidRDefault="00BD41D6" w:rsidP="00676E61">
      <w:pPr>
        <w:rPr>
          <w:rFonts w:ascii="Times New Roman" w:eastAsia="Kozuka Gothic Pr6N EL" w:hAnsi="Times New Roman" w:cs="Times New Roman"/>
          <w:sz w:val="28"/>
          <w:szCs w:val="28"/>
        </w:rPr>
      </w:pPr>
      <w:hyperlink r:id="rId46" w:history="1">
        <w:r w:rsidR="00676E61" w:rsidRPr="00490F45">
          <w:rPr>
            <w:rStyle w:val="Hyperlink"/>
            <w:rFonts w:ascii="Times New Roman" w:eastAsia="Kozuka Gothic Pr6N EL" w:hAnsi="Times New Roman" w:cs="Times New Roman"/>
            <w:sz w:val="28"/>
            <w:szCs w:val="28"/>
          </w:rPr>
          <w:t>http://www.codeproject.com</w:t>
        </w:r>
      </w:hyperlink>
    </w:p>
    <w:p w:rsidR="00676E61" w:rsidRPr="00490F45" w:rsidRDefault="00BD41D6" w:rsidP="00676E61">
      <w:pPr>
        <w:rPr>
          <w:rFonts w:ascii="Times New Roman" w:eastAsia="Kozuka Gothic Pr6N EL" w:hAnsi="Times New Roman" w:cs="Times New Roman"/>
          <w:sz w:val="28"/>
          <w:szCs w:val="28"/>
        </w:rPr>
      </w:pPr>
      <w:hyperlink r:id="rId47" w:history="1">
        <w:r w:rsidR="00676E61" w:rsidRPr="00490F45">
          <w:rPr>
            <w:rStyle w:val="Hyperlink"/>
            <w:rFonts w:ascii="Times New Roman" w:eastAsia="Kozuka Gothic Pr6N EL" w:hAnsi="Times New Roman" w:cs="Times New Roman"/>
            <w:sz w:val="28"/>
            <w:szCs w:val="28"/>
          </w:rPr>
          <w:t>http://www.msdn.microsoft.com</w:t>
        </w:r>
      </w:hyperlink>
    </w:p>
    <w:p w:rsidR="00676E61" w:rsidRPr="00490F45" w:rsidRDefault="00BD41D6" w:rsidP="00676E61">
      <w:pPr>
        <w:rPr>
          <w:rFonts w:ascii="Times New Roman" w:eastAsia="Kozuka Gothic Pr6N EL" w:hAnsi="Times New Roman" w:cs="Times New Roman"/>
          <w:sz w:val="28"/>
          <w:szCs w:val="28"/>
        </w:rPr>
      </w:pPr>
      <w:hyperlink r:id="rId48" w:history="1">
        <w:r w:rsidR="00676E61" w:rsidRPr="00490F45">
          <w:rPr>
            <w:rStyle w:val="Hyperlink"/>
            <w:rFonts w:ascii="Times New Roman" w:eastAsia="Kozuka Gothic Pr6N EL" w:hAnsi="Times New Roman" w:cs="Times New Roman"/>
            <w:sz w:val="28"/>
            <w:szCs w:val="28"/>
          </w:rPr>
          <w:t>http://www.sourcecodeonline.com</w:t>
        </w:r>
      </w:hyperlink>
    </w:p>
    <w:p w:rsidR="00676E61" w:rsidRPr="00490F45" w:rsidRDefault="00BD41D6" w:rsidP="00676E61">
      <w:pPr>
        <w:rPr>
          <w:rFonts w:ascii="Times New Roman" w:eastAsia="Kozuka Gothic Pr6N EL" w:hAnsi="Times New Roman" w:cs="Times New Roman"/>
          <w:sz w:val="28"/>
          <w:szCs w:val="28"/>
        </w:rPr>
      </w:pPr>
      <w:hyperlink r:id="rId49" w:history="1">
        <w:r w:rsidR="00676E61" w:rsidRPr="00490F45">
          <w:rPr>
            <w:rStyle w:val="Hyperlink"/>
            <w:rFonts w:ascii="Times New Roman" w:eastAsia="Kozuka Gothic Pr6N EL" w:hAnsi="Times New Roman" w:cs="Times New Roman"/>
            <w:sz w:val="28"/>
            <w:szCs w:val="28"/>
          </w:rPr>
          <w:t>http://www.stackoverflow.com</w:t>
        </w:r>
      </w:hyperlink>
    </w:p>
    <w:p w:rsidR="00676E61" w:rsidRPr="00490F45" w:rsidRDefault="00BD41D6" w:rsidP="00676E61">
      <w:pPr>
        <w:rPr>
          <w:rFonts w:ascii="Times New Roman" w:eastAsia="Kozuka Gothic Pr6N EL" w:hAnsi="Times New Roman" w:cs="Times New Roman"/>
          <w:sz w:val="28"/>
          <w:szCs w:val="28"/>
        </w:rPr>
      </w:pPr>
      <w:hyperlink r:id="rId50" w:history="1">
        <w:r w:rsidR="00676E61" w:rsidRPr="00490F45">
          <w:rPr>
            <w:rStyle w:val="Hyperlink"/>
            <w:rFonts w:ascii="Times New Roman" w:eastAsia="Kozuka Gothic Pr6N EL" w:hAnsi="Times New Roman" w:cs="Times New Roman"/>
            <w:sz w:val="28"/>
            <w:szCs w:val="28"/>
          </w:rPr>
          <w:t>http://www.dotnetfunda.com</w:t>
        </w:r>
      </w:hyperlink>
    </w:p>
    <w:p w:rsidR="00676E61" w:rsidRPr="00490F45" w:rsidRDefault="00676E61" w:rsidP="00676E61">
      <w:pPr>
        <w:jc w:val="center"/>
        <w:rPr>
          <w:rFonts w:ascii="Times New Roman" w:eastAsia="Kozuka Gothic Pro R" w:hAnsi="Times New Roman" w:cs="Times New Roman"/>
          <w:sz w:val="28"/>
          <w:szCs w:val="28"/>
        </w:rPr>
      </w:pPr>
      <w:r w:rsidRPr="00490F45">
        <w:rPr>
          <w:rFonts w:ascii="Times New Roman" w:eastAsia="Kozuka Gothic Pro R" w:hAnsi="Times New Roman" w:cs="Times New Roman"/>
          <w:sz w:val="28"/>
          <w:szCs w:val="28"/>
        </w:rPr>
        <w:t>TEXT BOOKS REFEENCES</w:t>
      </w:r>
    </w:p>
    <w:p w:rsidR="00676E61" w:rsidRPr="00490F45" w:rsidRDefault="00676E61" w:rsidP="00676E61">
      <w:pPr>
        <w:jc w:val="center"/>
        <w:rPr>
          <w:rFonts w:ascii="Times New Roman" w:eastAsia="Kozuka Gothic Pro R" w:hAnsi="Times New Roman" w:cs="Times New Roman"/>
          <w:sz w:val="28"/>
          <w:szCs w:val="28"/>
        </w:rPr>
      </w:pPr>
      <w:r w:rsidRPr="00490F45">
        <w:rPr>
          <w:rFonts w:ascii="Times New Roman" w:eastAsia="Kozuka Gothic Pro R" w:hAnsi="Times New Roman" w:cs="Times New Roman"/>
          <w:noProof/>
          <w:sz w:val="28"/>
          <w:szCs w:val="28"/>
          <w:lang w:bidi="ar-SA"/>
        </w:rPr>
        <w:drawing>
          <wp:inline distT="0" distB="0" distL="0" distR="0">
            <wp:extent cx="942975" cy="942975"/>
            <wp:effectExtent l="0" t="0" r="9525"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810[1].PNG"/>
                    <pic:cNvPicPr/>
                  </pic:nvPicPr>
                  <pic:blipFill>
                    <a:blip r:embed="rId51">
                      <a:extLst>
                        <a:ext uri="{28A0092B-C50C-407E-A947-70E740481C1C}">
                          <a14:useLocalDpi xmlns:a14="http://schemas.microsoft.com/office/drawing/2010/main" val="0"/>
                        </a:ext>
                      </a:extLst>
                    </a:blip>
                    <a:stretch>
                      <a:fillRect/>
                    </a:stretch>
                  </pic:blipFill>
                  <pic:spPr>
                    <a:xfrm>
                      <a:off x="0" y="0"/>
                      <a:ext cx="943189" cy="943189"/>
                    </a:xfrm>
                    <a:prstGeom prst="rect">
                      <a:avLst/>
                    </a:prstGeom>
                  </pic:spPr>
                </pic:pic>
              </a:graphicData>
            </a:graphic>
          </wp:inline>
        </w:drawing>
      </w:r>
    </w:p>
    <w:p w:rsidR="00676E61" w:rsidRPr="00490F45" w:rsidRDefault="00676E61" w:rsidP="00676E61">
      <w:pPr>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.NET6 IN 1 BLACK BOOK | DREAMTECH PUBLICATIONS INDIA.</w:t>
      </w:r>
    </w:p>
    <w:p w:rsidR="00676E61" w:rsidRPr="00490F45" w:rsidRDefault="00676E61" w:rsidP="00676E61">
      <w:pPr>
        <w:autoSpaceDE w:val="0"/>
        <w:autoSpaceDN w:val="0"/>
        <w:adjustRightInd w:val="0"/>
        <w:spacing w:after="0" w:line="240" w:lineRule="auto"/>
        <w:rPr>
          <w:rFonts w:ascii="Times New Roman" w:eastAsia="Kozuka Gothic Pr6N EL" w:hAnsi="Times New Roman" w:cs="Times New Roman"/>
          <w:sz w:val="24"/>
          <w:szCs w:val="24"/>
        </w:rPr>
      </w:pPr>
      <w:r w:rsidRPr="00490F45">
        <w:rPr>
          <w:rFonts w:ascii="Times New Roman" w:eastAsia="Kozuka Gothic Pr6N EL" w:hAnsi="Times New Roman" w:cs="Times New Roman"/>
          <w:sz w:val="24"/>
          <w:szCs w:val="24"/>
        </w:rPr>
        <w:t>BEGINNING ASP.NE T 4: IN C# AND VB | WROX PUBLICATIONS P2P DEV.</w:t>
      </w:r>
    </w:p>
    <w:p w:rsidR="00676E61" w:rsidRPr="00490F45" w:rsidRDefault="00676E61" w:rsidP="00676E61">
      <w:pPr>
        <w:autoSpaceDE w:val="0"/>
        <w:autoSpaceDN w:val="0"/>
        <w:adjustRightInd w:val="0"/>
        <w:spacing w:after="0" w:line="240" w:lineRule="auto"/>
        <w:rPr>
          <w:rFonts w:ascii="Times New Roman" w:eastAsia="Kozuka Gothic Pr6N EL" w:hAnsi="Times New Roman" w:cs="Times New Roman"/>
          <w:sz w:val="24"/>
          <w:szCs w:val="24"/>
        </w:rPr>
      </w:pPr>
    </w:p>
    <w:p w:rsidR="00676E61" w:rsidRPr="00490F45" w:rsidRDefault="00E70536" w:rsidP="000B0EFA">
      <w:pPr>
        <w:tabs>
          <w:tab w:val="left" w:pos="1455"/>
        </w:tabs>
        <w:spacing w:line="360" w:lineRule="auto"/>
        <w:rPr>
          <w:rFonts w:ascii="Times New Roman" w:eastAsia="Kozuka Gothic Pro R" w:hAnsi="Times New Roman" w:cs="Times New Roman"/>
          <w:b/>
          <w:bCs/>
          <w:sz w:val="36"/>
          <w:szCs w:val="36"/>
        </w:rPr>
      </w:pPr>
      <w:r w:rsidRPr="00490F45">
        <w:rPr>
          <w:rFonts w:ascii="Times New Roman" w:eastAsia="Kozuka Gothic Pro R" w:hAnsi="Times New Roman" w:cs="Times New Roman"/>
          <w:b/>
          <w:bCs/>
          <w:sz w:val="36"/>
          <w:szCs w:val="36"/>
        </w:rPr>
        <w:tab/>
      </w:r>
    </w:p>
    <w:sectPr w:rsidR="00676E61" w:rsidRPr="00490F45" w:rsidSect="00EC4C03">
      <w:headerReference w:type="default" r:id="rId52"/>
      <w:footerReference w:type="default" r:id="rId53"/>
      <w:pgSz w:w="12242" w:h="15842" w:code="32767"/>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1D6" w:rsidRDefault="00BD41D6" w:rsidP="003074A3">
      <w:pPr>
        <w:spacing w:after="0" w:line="240" w:lineRule="auto"/>
      </w:pPr>
      <w:r>
        <w:separator/>
      </w:r>
    </w:p>
  </w:endnote>
  <w:endnote w:type="continuationSeparator" w:id="0">
    <w:p w:rsidR="00BD41D6" w:rsidRDefault="00BD41D6" w:rsidP="00307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WenQuanYi Zen Hei">
    <w:altName w:val="MS Mincho"/>
    <w:panose1 w:val="00000000000000000000"/>
    <w:charset w:val="80"/>
    <w:family w:val="auto"/>
    <w:notTrueType/>
    <w:pitch w:val="variable"/>
    <w:sig w:usb0="00000000"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Liberation Sans">
    <w:altName w:val="Times New Roman"/>
    <w:panose1 w:val="00000000000000000000"/>
    <w:charset w:val="00"/>
    <w:family w:val="roman"/>
    <w:notTrueType/>
    <w:pitch w:val="default"/>
  </w:font>
  <w:font w:name="Liberation Serif">
    <w:altName w:val="MS Mincho"/>
    <w:panose1 w:val="00000000000000000000"/>
    <w:charset w:val="80"/>
    <w:family w:val="roman"/>
    <w:notTrueType/>
    <w:pitch w:val="variable"/>
    <w:sig w:usb0="00000000" w:usb1="08070000" w:usb2="00000010" w:usb3="00000000" w:csb0="00020000" w:csb1="00000000"/>
  </w:font>
  <w:font w:name="Kozuka Gothic Pr6N EL">
    <w:altName w:val="Arial Unicode MS"/>
    <w:panose1 w:val="00000000000000000000"/>
    <w:charset w:val="80"/>
    <w:family w:val="swiss"/>
    <w:notTrueType/>
    <w:pitch w:val="variable"/>
    <w:sig w:usb0="000002D7" w:usb1="2AC71C11" w:usb2="00000012" w:usb3="00000000" w:csb0="0002009F" w:csb1="00000000"/>
  </w:font>
  <w:font w:name="Kozuka Gothic Pr6N B">
    <w:altName w:val="MS Gothic"/>
    <w:panose1 w:val="00000000000000000000"/>
    <w:charset w:val="80"/>
    <w:family w:val="swiss"/>
    <w:notTrueType/>
    <w:pitch w:val="variable"/>
    <w:sig w:usb0="000002D7" w:usb1="2AC71C11" w:usb2="00000012" w:usb3="00000000" w:csb0="0002009F" w:csb1="00000000"/>
  </w:font>
  <w:font w:name="Kozuka Gothic Pro R">
    <w:altName w:val="MS Gothic"/>
    <w:panose1 w:val="00000000000000000000"/>
    <w:charset w:val="80"/>
    <w:family w:val="swiss"/>
    <w:notTrueType/>
    <w:pitch w:val="variable"/>
    <w:sig w:usb0="00000283" w:usb1="2AC71C11" w:usb2="00000012" w:usb3="00000000" w:csb0="00020005" w:csb1="00000000"/>
  </w:font>
  <w:font w:name="Gill Sans MT">
    <w:panose1 w:val="020B0502020104020203"/>
    <w:charset w:val="00"/>
    <w:family w:val="swiss"/>
    <w:pitch w:val="variable"/>
    <w:sig w:usb0="00000007" w:usb1="00000000" w:usb2="00000000" w:usb3="00000000" w:csb0="00000003"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2"/>
      <w:gridCol w:w="4790"/>
    </w:tblGrid>
    <w:tr w:rsidR="00BD41D6">
      <w:trPr>
        <w:trHeight w:hRule="exact" w:val="115"/>
        <w:jc w:val="center"/>
      </w:trPr>
      <w:tc>
        <w:tcPr>
          <w:tcW w:w="4686" w:type="dxa"/>
          <w:shd w:val="clear" w:color="auto" w:fill="5B9BD5" w:themeFill="accent1"/>
          <w:tcMar>
            <w:top w:w="0" w:type="dxa"/>
            <w:bottom w:w="0" w:type="dxa"/>
          </w:tcMar>
        </w:tcPr>
        <w:p w:rsidR="00BD41D6" w:rsidRDefault="00BD41D6">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D41D6" w:rsidRDefault="00BD41D6">
          <w:pPr>
            <w:pStyle w:val="Header"/>
            <w:tabs>
              <w:tab w:val="clear" w:pos="4680"/>
              <w:tab w:val="clear" w:pos="9360"/>
            </w:tabs>
            <w:jc w:val="right"/>
            <w:rPr>
              <w:caps/>
              <w:sz w:val="18"/>
            </w:rPr>
          </w:pPr>
        </w:p>
      </w:tc>
    </w:tr>
    <w:tr w:rsidR="00BD41D6">
      <w:trPr>
        <w:jc w:val="center"/>
      </w:trPr>
      <w:sdt>
        <w:sdtPr>
          <w:rPr>
            <w:caps/>
            <w:color w:val="808080" w:themeColor="background1" w:themeShade="80"/>
            <w:sz w:val="18"/>
            <w:szCs w:val="18"/>
          </w:rPr>
          <w:alias w:val="Author"/>
          <w:tag w:val=""/>
          <w:id w:val="1534151868"/>
          <w:placeholder>
            <w:docPart w:val="DB8E4534D097463CB6701B71CC7A9C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BD41D6" w:rsidRDefault="00BD41D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Vaibhav waghmare</w:t>
              </w:r>
            </w:p>
          </w:tc>
        </w:sdtContent>
      </w:sdt>
      <w:tc>
        <w:tcPr>
          <w:tcW w:w="4674" w:type="dxa"/>
          <w:shd w:val="clear" w:color="auto" w:fill="auto"/>
          <w:vAlign w:val="center"/>
        </w:tcPr>
        <w:p w:rsidR="00BD41D6" w:rsidRDefault="00BD41D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312C4B">
            <w:rPr>
              <w:caps/>
              <w:noProof/>
              <w:color w:val="808080" w:themeColor="background1" w:themeShade="80"/>
              <w:sz w:val="18"/>
              <w:szCs w:val="18"/>
            </w:rPr>
            <w:t>119</w:t>
          </w:r>
          <w:r>
            <w:rPr>
              <w:caps/>
              <w:noProof/>
              <w:color w:val="808080" w:themeColor="background1" w:themeShade="80"/>
              <w:sz w:val="18"/>
              <w:szCs w:val="18"/>
            </w:rPr>
            <w:fldChar w:fldCharType="end"/>
          </w:r>
        </w:p>
      </w:tc>
    </w:tr>
  </w:tbl>
  <w:p w:rsidR="00BD41D6" w:rsidRDefault="00BD41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1D6" w:rsidRDefault="00BD41D6" w:rsidP="003074A3">
      <w:pPr>
        <w:spacing w:after="0" w:line="240" w:lineRule="auto"/>
      </w:pPr>
      <w:r>
        <w:separator/>
      </w:r>
    </w:p>
  </w:footnote>
  <w:footnote w:type="continuationSeparator" w:id="0">
    <w:p w:rsidR="00BD41D6" w:rsidRDefault="00BD41D6" w:rsidP="003074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1D6" w:rsidRDefault="00BD41D6" w:rsidP="00650733">
    <w:pPr>
      <w:pStyle w:val="Header"/>
      <w:tabs>
        <w:tab w:val="clear" w:pos="4680"/>
        <w:tab w:val="clear" w:pos="9360"/>
        <w:tab w:val="center" w:pos="4681"/>
      </w:tabs>
    </w:pPr>
    <w:r>
      <w:rPr>
        <w:noProof/>
      </w:rPr>
      <w:pict>
        <v:rect id="Rectangle 197" o:spid="_x0000_s4097" style="position:absolute;margin-left:0;margin-top:0;width:468.5pt;height:21.3pt;z-index:-251658752;visibility:visible;mso-width-percent:1000;mso-height-percent:27;mso-top-percent:45;mso-wrap-distance-left:9.35pt;mso-wrap-distance-right:9.35pt;mso-position-horizontal:center;mso-position-horizontal-relative:margin;mso-position-vertical-relative:page;mso-width-percent:1000;mso-height-percent:27;mso-top-percent:45;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326906898"/>
                  <w:dataBinding w:prefixMappings="xmlns:ns0='http://purl.org/dc/elements/1.1/' xmlns:ns1='http://schemas.openxmlformats.org/package/2006/metadata/core-properties' " w:xpath="/ns1:coreProperties[1]/ns0:title[1]" w:storeItemID="{6C3C8BC8-F283-45AE-878A-BAB7291924A1}"/>
                  <w:text/>
                </w:sdtPr>
                <w:sdtContent>
                  <w:p w:rsidR="00BD41D6" w:rsidRDefault="00BD41D6" w:rsidP="004729CC">
                    <w:pPr>
                      <w:pStyle w:val="Header"/>
                      <w:tabs>
                        <w:tab w:val="clear" w:pos="4680"/>
                        <w:tab w:val="clear" w:pos="9360"/>
                      </w:tabs>
                      <w:jc w:val="center"/>
                      <w:rPr>
                        <w:caps/>
                        <w:color w:val="FFFFFF" w:themeColor="background1"/>
                      </w:rPr>
                    </w:pPr>
                    <w:r>
                      <w:rPr>
                        <w:caps/>
                        <w:color w:val="FFFFFF" w:themeColor="background1"/>
                      </w:rPr>
                      <w:t>TEAMCHAT WEB APPLICATION (asp.net)</w:t>
                    </w:r>
                  </w:p>
                </w:sdtContent>
              </w:sdt>
            </w:txbxContent>
          </v:textbox>
          <w10:wrap type="square" anchorx="margin" anchory="page"/>
        </v:rect>
      </w:pic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52"/>
    <w:lvl w:ilvl="0">
      <w:start w:val="1"/>
      <w:numFmt w:val="bullet"/>
      <w:lvlText w:val=""/>
      <w:lvlJc w:val="left"/>
      <w:pPr>
        <w:ind w:left="360" w:hanging="360"/>
      </w:pPr>
      <w:rPr>
        <w:rFonts w:ascii="Wingdings" w:hAnsi="Wingdings"/>
      </w:rPr>
    </w:lvl>
  </w:abstractNum>
  <w:abstractNum w:abstractNumId="1">
    <w:nsid w:val="00000003"/>
    <w:multiLevelType w:val="singleLevel"/>
    <w:tmpl w:val="00000003"/>
    <w:name w:val="WW8Num2"/>
    <w:lvl w:ilvl="0">
      <w:start w:val="1"/>
      <w:numFmt w:val="bullet"/>
      <w:lvlText w:val=""/>
      <w:lvlJc w:val="left"/>
      <w:pPr>
        <w:ind w:left="360" w:hanging="360"/>
      </w:pPr>
      <w:rPr>
        <w:rFonts w:ascii="Wingdings" w:hAnsi="Wingdings"/>
      </w:rPr>
    </w:lvl>
  </w:abstractNum>
  <w:abstractNum w:abstractNumId="2">
    <w:nsid w:val="00000004"/>
    <w:multiLevelType w:val="multilevel"/>
    <w:tmpl w:val="00000004"/>
    <w:name w:val="WW8Num14"/>
    <w:lvl w:ilvl="0">
      <w:start w:val="2"/>
      <w:numFmt w:val="decimal"/>
      <w:lvlText w:val="%1."/>
      <w:lvlJc w:val="left"/>
      <w:pPr>
        <w:ind w:left="1080" w:hanging="360"/>
      </w:pPr>
    </w:lvl>
    <w:lvl w:ilvl="1">
      <w:start w:val="1"/>
      <w:numFmt w:val="bullet"/>
      <w:lvlText w:val=""/>
      <w:lvlJc w:val="left"/>
      <w:pPr>
        <w:ind w:left="1080" w:hanging="360"/>
      </w:pPr>
      <w:rPr>
        <w:rFonts w:ascii="Symbol" w:hAnsi="Symbol"/>
      </w:rPr>
    </w:lvl>
    <w:lvl w:ilvl="2">
      <w:start w:val="1"/>
      <w:numFmt w:val="lowerRoman"/>
      <w:lvlText w:val="%3."/>
      <w:lvlJc w:val="right"/>
      <w:pPr>
        <w:ind w:left="198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414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300" w:hanging="180"/>
      </w:pPr>
    </w:lvl>
  </w:abstractNum>
  <w:abstractNum w:abstractNumId="3">
    <w:nsid w:val="00000005"/>
    <w:multiLevelType w:val="singleLevel"/>
    <w:tmpl w:val="00000005"/>
    <w:name w:val="WW8Num5"/>
    <w:lvl w:ilvl="0">
      <w:start w:val="1"/>
      <w:numFmt w:val="bullet"/>
      <w:lvlText w:val=""/>
      <w:lvlJc w:val="left"/>
      <w:pPr>
        <w:ind w:left="360" w:hanging="360"/>
      </w:pPr>
      <w:rPr>
        <w:rFonts w:ascii="Symbol" w:hAnsi="Symbol"/>
      </w:rPr>
    </w:lvl>
  </w:abstractNum>
  <w:abstractNum w:abstractNumId="4">
    <w:nsid w:val="00000006"/>
    <w:multiLevelType w:val="singleLevel"/>
    <w:tmpl w:val="00000006"/>
    <w:name w:val="WW8Num35"/>
    <w:lvl w:ilvl="0">
      <w:start w:val="1"/>
      <w:numFmt w:val="bullet"/>
      <w:lvlText w:val=""/>
      <w:lvlJc w:val="left"/>
      <w:pPr>
        <w:ind w:left="360" w:hanging="360"/>
      </w:pPr>
      <w:rPr>
        <w:rFonts w:ascii="Symbol" w:hAnsi="Symbol"/>
      </w:rPr>
    </w:lvl>
  </w:abstractNum>
  <w:abstractNum w:abstractNumId="5">
    <w:nsid w:val="00000007"/>
    <w:multiLevelType w:val="singleLevel"/>
    <w:tmpl w:val="00000007"/>
    <w:name w:val="WW8Num44"/>
    <w:lvl w:ilvl="0">
      <w:start w:val="1"/>
      <w:numFmt w:val="bullet"/>
      <w:lvlText w:val=""/>
      <w:lvlJc w:val="left"/>
      <w:pPr>
        <w:ind w:left="360" w:hanging="360"/>
      </w:pPr>
      <w:rPr>
        <w:rFonts w:ascii="Wingdings" w:hAnsi="Wingdings"/>
      </w:rPr>
    </w:lvl>
  </w:abstractNum>
  <w:abstractNum w:abstractNumId="6">
    <w:nsid w:val="00000008"/>
    <w:multiLevelType w:val="singleLevel"/>
    <w:tmpl w:val="00000008"/>
    <w:name w:val="WW8Num56"/>
    <w:lvl w:ilvl="0">
      <w:start w:val="1"/>
      <w:numFmt w:val="bullet"/>
      <w:lvlText w:val=""/>
      <w:lvlJc w:val="left"/>
      <w:pPr>
        <w:ind w:left="360" w:hanging="360"/>
      </w:pPr>
      <w:rPr>
        <w:rFonts w:ascii="Symbol" w:hAnsi="Symbol"/>
      </w:rPr>
    </w:lvl>
  </w:abstractNum>
  <w:abstractNum w:abstractNumId="7">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1E42BEA"/>
    <w:multiLevelType w:val="hybridMultilevel"/>
    <w:tmpl w:val="0F68836A"/>
    <w:lvl w:ilvl="0" w:tplc="A8A2C99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D31A5E"/>
    <w:multiLevelType w:val="hybridMultilevel"/>
    <w:tmpl w:val="5BB0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30D2A88"/>
    <w:multiLevelType w:val="hybridMultilevel"/>
    <w:tmpl w:val="C64A8EFE"/>
    <w:lvl w:ilvl="0" w:tplc="33D266B8">
      <w:start w:val="1"/>
      <w:numFmt w:val="bullet"/>
      <w:lvlText w:val=""/>
      <w:lvlJc w:val="left"/>
      <w:pPr>
        <w:tabs>
          <w:tab w:val="num" w:pos="720"/>
        </w:tabs>
        <w:ind w:left="720" w:hanging="360"/>
      </w:pPr>
      <w:rPr>
        <w:rFonts w:ascii="Wingdings" w:hAnsi="Wingdings" w:hint="default"/>
      </w:rPr>
    </w:lvl>
    <w:lvl w:ilvl="1" w:tplc="320C797C">
      <w:start w:val="728"/>
      <w:numFmt w:val="bullet"/>
      <w:lvlText w:val=""/>
      <w:lvlJc w:val="left"/>
      <w:pPr>
        <w:tabs>
          <w:tab w:val="num" w:pos="1440"/>
        </w:tabs>
        <w:ind w:left="1440" w:hanging="360"/>
      </w:pPr>
      <w:rPr>
        <w:rFonts w:ascii="Wingdings" w:hAnsi="Wingdings" w:hint="default"/>
      </w:rPr>
    </w:lvl>
    <w:lvl w:ilvl="2" w:tplc="EA3EDEEA" w:tentative="1">
      <w:start w:val="1"/>
      <w:numFmt w:val="bullet"/>
      <w:lvlText w:val=""/>
      <w:lvlJc w:val="left"/>
      <w:pPr>
        <w:tabs>
          <w:tab w:val="num" w:pos="2160"/>
        </w:tabs>
        <w:ind w:left="2160" w:hanging="360"/>
      </w:pPr>
      <w:rPr>
        <w:rFonts w:ascii="Wingdings" w:hAnsi="Wingdings" w:hint="default"/>
      </w:rPr>
    </w:lvl>
    <w:lvl w:ilvl="3" w:tplc="43568C60" w:tentative="1">
      <w:start w:val="1"/>
      <w:numFmt w:val="bullet"/>
      <w:lvlText w:val=""/>
      <w:lvlJc w:val="left"/>
      <w:pPr>
        <w:tabs>
          <w:tab w:val="num" w:pos="2880"/>
        </w:tabs>
        <w:ind w:left="2880" w:hanging="360"/>
      </w:pPr>
      <w:rPr>
        <w:rFonts w:ascii="Wingdings" w:hAnsi="Wingdings" w:hint="default"/>
      </w:rPr>
    </w:lvl>
    <w:lvl w:ilvl="4" w:tplc="CEE6E126" w:tentative="1">
      <w:start w:val="1"/>
      <w:numFmt w:val="bullet"/>
      <w:lvlText w:val=""/>
      <w:lvlJc w:val="left"/>
      <w:pPr>
        <w:tabs>
          <w:tab w:val="num" w:pos="3600"/>
        </w:tabs>
        <w:ind w:left="3600" w:hanging="360"/>
      </w:pPr>
      <w:rPr>
        <w:rFonts w:ascii="Wingdings" w:hAnsi="Wingdings" w:hint="default"/>
      </w:rPr>
    </w:lvl>
    <w:lvl w:ilvl="5" w:tplc="12800E2C" w:tentative="1">
      <w:start w:val="1"/>
      <w:numFmt w:val="bullet"/>
      <w:lvlText w:val=""/>
      <w:lvlJc w:val="left"/>
      <w:pPr>
        <w:tabs>
          <w:tab w:val="num" w:pos="4320"/>
        </w:tabs>
        <w:ind w:left="4320" w:hanging="360"/>
      </w:pPr>
      <w:rPr>
        <w:rFonts w:ascii="Wingdings" w:hAnsi="Wingdings" w:hint="default"/>
      </w:rPr>
    </w:lvl>
    <w:lvl w:ilvl="6" w:tplc="0B9E2D68" w:tentative="1">
      <w:start w:val="1"/>
      <w:numFmt w:val="bullet"/>
      <w:lvlText w:val=""/>
      <w:lvlJc w:val="left"/>
      <w:pPr>
        <w:tabs>
          <w:tab w:val="num" w:pos="5040"/>
        </w:tabs>
        <w:ind w:left="5040" w:hanging="360"/>
      </w:pPr>
      <w:rPr>
        <w:rFonts w:ascii="Wingdings" w:hAnsi="Wingdings" w:hint="default"/>
      </w:rPr>
    </w:lvl>
    <w:lvl w:ilvl="7" w:tplc="72DCD2C0" w:tentative="1">
      <w:start w:val="1"/>
      <w:numFmt w:val="bullet"/>
      <w:lvlText w:val=""/>
      <w:lvlJc w:val="left"/>
      <w:pPr>
        <w:tabs>
          <w:tab w:val="num" w:pos="5760"/>
        </w:tabs>
        <w:ind w:left="5760" w:hanging="360"/>
      </w:pPr>
      <w:rPr>
        <w:rFonts w:ascii="Wingdings" w:hAnsi="Wingdings" w:hint="default"/>
      </w:rPr>
    </w:lvl>
    <w:lvl w:ilvl="8" w:tplc="B97EA948" w:tentative="1">
      <w:start w:val="1"/>
      <w:numFmt w:val="bullet"/>
      <w:lvlText w:val=""/>
      <w:lvlJc w:val="left"/>
      <w:pPr>
        <w:tabs>
          <w:tab w:val="num" w:pos="6480"/>
        </w:tabs>
        <w:ind w:left="6480" w:hanging="360"/>
      </w:pPr>
      <w:rPr>
        <w:rFonts w:ascii="Wingdings" w:hAnsi="Wingdings" w:hint="default"/>
      </w:rPr>
    </w:lvl>
  </w:abstractNum>
  <w:abstractNum w:abstractNumId="11">
    <w:nsid w:val="0CDD1972"/>
    <w:multiLevelType w:val="hybridMultilevel"/>
    <w:tmpl w:val="684C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D751F"/>
    <w:multiLevelType w:val="hybridMultilevel"/>
    <w:tmpl w:val="DDC2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EF2F00"/>
    <w:multiLevelType w:val="hybridMultilevel"/>
    <w:tmpl w:val="AD96F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5DE5FD3"/>
    <w:multiLevelType w:val="hybridMultilevel"/>
    <w:tmpl w:val="B71C5046"/>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2831279A"/>
    <w:multiLevelType w:val="hybridMultilevel"/>
    <w:tmpl w:val="F4CCBB0A"/>
    <w:lvl w:ilvl="0" w:tplc="320C797C">
      <w:start w:val="728"/>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94C051F"/>
    <w:multiLevelType w:val="hybridMultilevel"/>
    <w:tmpl w:val="493A9208"/>
    <w:lvl w:ilvl="0" w:tplc="320C797C">
      <w:start w:val="728"/>
      <w:numFmt w:val="bullet"/>
      <w:lvlText w:val=""/>
      <w:lvlJc w:val="left"/>
      <w:pPr>
        <w:ind w:left="2174" w:hanging="360"/>
      </w:pPr>
      <w:rPr>
        <w:rFonts w:ascii="Wingdings" w:hAnsi="Wingdings" w:hint="default"/>
      </w:rPr>
    </w:lvl>
    <w:lvl w:ilvl="1" w:tplc="04090003" w:tentative="1">
      <w:start w:val="1"/>
      <w:numFmt w:val="bullet"/>
      <w:lvlText w:val="o"/>
      <w:lvlJc w:val="left"/>
      <w:pPr>
        <w:ind w:left="2894" w:hanging="360"/>
      </w:pPr>
      <w:rPr>
        <w:rFonts w:ascii="Courier New" w:hAnsi="Courier New" w:cs="Courier New" w:hint="default"/>
      </w:rPr>
    </w:lvl>
    <w:lvl w:ilvl="2" w:tplc="04090005" w:tentative="1">
      <w:start w:val="1"/>
      <w:numFmt w:val="bullet"/>
      <w:lvlText w:val=""/>
      <w:lvlJc w:val="left"/>
      <w:pPr>
        <w:ind w:left="3614" w:hanging="360"/>
      </w:pPr>
      <w:rPr>
        <w:rFonts w:ascii="Wingdings" w:hAnsi="Wingdings" w:hint="default"/>
      </w:rPr>
    </w:lvl>
    <w:lvl w:ilvl="3" w:tplc="04090001" w:tentative="1">
      <w:start w:val="1"/>
      <w:numFmt w:val="bullet"/>
      <w:lvlText w:val=""/>
      <w:lvlJc w:val="left"/>
      <w:pPr>
        <w:ind w:left="4334" w:hanging="360"/>
      </w:pPr>
      <w:rPr>
        <w:rFonts w:ascii="Symbol" w:hAnsi="Symbol" w:hint="default"/>
      </w:rPr>
    </w:lvl>
    <w:lvl w:ilvl="4" w:tplc="04090003" w:tentative="1">
      <w:start w:val="1"/>
      <w:numFmt w:val="bullet"/>
      <w:lvlText w:val="o"/>
      <w:lvlJc w:val="left"/>
      <w:pPr>
        <w:ind w:left="5054" w:hanging="360"/>
      </w:pPr>
      <w:rPr>
        <w:rFonts w:ascii="Courier New" w:hAnsi="Courier New" w:cs="Courier New" w:hint="default"/>
      </w:rPr>
    </w:lvl>
    <w:lvl w:ilvl="5" w:tplc="04090005" w:tentative="1">
      <w:start w:val="1"/>
      <w:numFmt w:val="bullet"/>
      <w:lvlText w:val=""/>
      <w:lvlJc w:val="left"/>
      <w:pPr>
        <w:ind w:left="5774" w:hanging="360"/>
      </w:pPr>
      <w:rPr>
        <w:rFonts w:ascii="Wingdings" w:hAnsi="Wingdings" w:hint="default"/>
      </w:rPr>
    </w:lvl>
    <w:lvl w:ilvl="6" w:tplc="04090001" w:tentative="1">
      <w:start w:val="1"/>
      <w:numFmt w:val="bullet"/>
      <w:lvlText w:val=""/>
      <w:lvlJc w:val="left"/>
      <w:pPr>
        <w:ind w:left="6494" w:hanging="360"/>
      </w:pPr>
      <w:rPr>
        <w:rFonts w:ascii="Symbol" w:hAnsi="Symbol" w:hint="default"/>
      </w:rPr>
    </w:lvl>
    <w:lvl w:ilvl="7" w:tplc="04090003" w:tentative="1">
      <w:start w:val="1"/>
      <w:numFmt w:val="bullet"/>
      <w:lvlText w:val="o"/>
      <w:lvlJc w:val="left"/>
      <w:pPr>
        <w:ind w:left="7214" w:hanging="360"/>
      </w:pPr>
      <w:rPr>
        <w:rFonts w:ascii="Courier New" w:hAnsi="Courier New" w:cs="Courier New" w:hint="default"/>
      </w:rPr>
    </w:lvl>
    <w:lvl w:ilvl="8" w:tplc="04090005" w:tentative="1">
      <w:start w:val="1"/>
      <w:numFmt w:val="bullet"/>
      <w:lvlText w:val=""/>
      <w:lvlJc w:val="left"/>
      <w:pPr>
        <w:ind w:left="7934" w:hanging="360"/>
      </w:pPr>
      <w:rPr>
        <w:rFonts w:ascii="Wingdings" w:hAnsi="Wingdings" w:hint="default"/>
      </w:rPr>
    </w:lvl>
  </w:abstractNum>
  <w:abstractNum w:abstractNumId="17">
    <w:nsid w:val="2BFE7A30"/>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8">
    <w:nsid w:val="2F690487"/>
    <w:multiLevelType w:val="hybridMultilevel"/>
    <w:tmpl w:val="C9902F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3">
      <w:start w:val="1"/>
      <w:numFmt w:val="bullet"/>
      <w:lvlText w:val="o"/>
      <w:lvlJc w:val="left"/>
      <w:pPr>
        <w:tabs>
          <w:tab w:val="num" w:pos="2880"/>
        </w:tabs>
        <w:ind w:left="2880" w:hanging="360"/>
      </w:pPr>
      <w:rPr>
        <w:rFonts w:ascii="Courier New" w:hAnsi="Courier New" w:cs="Courier New"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2FCD1126"/>
    <w:multiLevelType w:val="hybridMultilevel"/>
    <w:tmpl w:val="006EF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E23E8A"/>
    <w:multiLevelType w:val="hybridMultilevel"/>
    <w:tmpl w:val="D924D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6F7294"/>
    <w:multiLevelType w:val="hybridMultilevel"/>
    <w:tmpl w:val="E8242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5557BA"/>
    <w:multiLevelType w:val="hybridMultilevel"/>
    <w:tmpl w:val="78E42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833DE8"/>
    <w:multiLevelType w:val="hybridMultilevel"/>
    <w:tmpl w:val="4A5AE5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09A07B6"/>
    <w:multiLevelType w:val="multilevel"/>
    <w:tmpl w:val="2918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613C0"/>
    <w:multiLevelType w:val="multilevel"/>
    <w:tmpl w:val="D11C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9647A3"/>
    <w:multiLevelType w:val="hybridMultilevel"/>
    <w:tmpl w:val="FD381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2C7173"/>
    <w:multiLevelType w:val="hybridMultilevel"/>
    <w:tmpl w:val="4F7EF5B8"/>
    <w:lvl w:ilvl="0" w:tplc="320C797C">
      <w:start w:val="728"/>
      <w:numFmt w:val="bullet"/>
      <w:lvlText w:val=""/>
      <w:lvlJc w:val="left"/>
      <w:pPr>
        <w:ind w:left="2133" w:hanging="360"/>
      </w:pPr>
      <w:rPr>
        <w:rFonts w:ascii="Wingdings" w:hAnsi="Wingdings"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28">
    <w:nsid w:val="60562066"/>
    <w:multiLevelType w:val="hybridMultilevel"/>
    <w:tmpl w:val="67AC89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583796"/>
    <w:multiLevelType w:val="hybridMultilevel"/>
    <w:tmpl w:val="E46CA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6190FD7"/>
    <w:multiLevelType w:val="hybridMultilevel"/>
    <w:tmpl w:val="AC7202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6C25D93"/>
    <w:multiLevelType w:val="hybridMultilevel"/>
    <w:tmpl w:val="B9F0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D431B9"/>
    <w:multiLevelType w:val="hybridMultilevel"/>
    <w:tmpl w:val="970E8C74"/>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nsid w:val="6A592815"/>
    <w:multiLevelType w:val="hybridMultilevel"/>
    <w:tmpl w:val="489E5F5A"/>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6CF65EED"/>
    <w:multiLevelType w:val="hybridMultilevel"/>
    <w:tmpl w:val="0F68836A"/>
    <w:lvl w:ilvl="0" w:tplc="A8A2C99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3B7170"/>
    <w:multiLevelType w:val="hybridMultilevel"/>
    <w:tmpl w:val="56382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1CC73AF"/>
    <w:multiLevelType w:val="hybridMultilevel"/>
    <w:tmpl w:val="D88A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DB47E6"/>
    <w:multiLevelType w:val="hybridMultilevel"/>
    <w:tmpl w:val="EF16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CFA43F3"/>
    <w:multiLevelType w:val="hybridMultilevel"/>
    <w:tmpl w:val="FF4821A2"/>
    <w:lvl w:ilvl="0" w:tplc="8ED85628">
      <w:start w:val="1"/>
      <w:numFmt w:val="bullet"/>
      <w:lvlText w:val=""/>
      <w:lvlJc w:val="left"/>
      <w:pPr>
        <w:tabs>
          <w:tab w:val="num" w:pos="720"/>
        </w:tabs>
        <w:ind w:left="720" w:hanging="360"/>
      </w:pPr>
      <w:rPr>
        <w:rFonts w:ascii="Wingdings" w:hAnsi="Wingdings" w:hint="default"/>
      </w:rPr>
    </w:lvl>
    <w:lvl w:ilvl="1" w:tplc="D7F45ED6">
      <w:start w:val="728"/>
      <w:numFmt w:val="bullet"/>
      <w:lvlText w:val=""/>
      <w:lvlJc w:val="left"/>
      <w:pPr>
        <w:tabs>
          <w:tab w:val="num" w:pos="1440"/>
        </w:tabs>
        <w:ind w:left="1440" w:hanging="360"/>
      </w:pPr>
      <w:rPr>
        <w:rFonts w:ascii="Wingdings" w:hAnsi="Wingdings" w:hint="default"/>
      </w:rPr>
    </w:lvl>
    <w:lvl w:ilvl="2" w:tplc="C36A5CFE" w:tentative="1">
      <w:start w:val="1"/>
      <w:numFmt w:val="bullet"/>
      <w:lvlText w:val=""/>
      <w:lvlJc w:val="left"/>
      <w:pPr>
        <w:tabs>
          <w:tab w:val="num" w:pos="2160"/>
        </w:tabs>
        <w:ind w:left="2160" w:hanging="360"/>
      </w:pPr>
      <w:rPr>
        <w:rFonts w:ascii="Wingdings" w:hAnsi="Wingdings" w:hint="default"/>
      </w:rPr>
    </w:lvl>
    <w:lvl w:ilvl="3" w:tplc="F1B2EE90" w:tentative="1">
      <w:start w:val="1"/>
      <w:numFmt w:val="bullet"/>
      <w:lvlText w:val=""/>
      <w:lvlJc w:val="left"/>
      <w:pPr>
        <w:tabs>
          <w:tab w:val="num" w:pos="2880"/>
        </w:tabs>
        <w:ind w:left="2880" w:hanging="360"/>
      </w:pPr>
      <w:rPr>
        <w:rFonts w:ascii="Wingdings" w:hAnsi="Wingdings" w:hint="default"/>
      </w:rPr>
    </w:lvl>
    <w:lvl w:ilvl="4" w:tplc="CBE8284E" w:tentative="1">
      <w:start w:val="1"/>
      <w:numFmt w:val="bullet"/>
      <w:lvlText w:val=""/>
      <w:lvlJc w:val="left"/>
      <w:pPr>
        <w:tabs>
          <w:tab w:val="num" w:pos="3600"/>
        </w:tabs>
        <w:ind w:left="3600" w:hanging="360"/>
      </w:pPr>
      <w:rPr>
        <w:rFonts w:ascii="Wingdings" w:hAnsi="Wingdings" w:hint="default"/>
      </w:rPr>
    </w:lvl>
    <w:lvl w:ilvl="5" w:tplc="929CD026" w:tentative="1">
      <w:start w:val="1"/>
      <w:numFmt w:val="bullet"/>
      <w:lvlText w:val=""/>
      <w:lvlJc w:val="left"/>
      <w:pPr>
        <w:tabs>
          <w:tab w:val="num" w:pos="4320"/>
        </w:tabs>
        <w:ind w:left="4320" w:hanging="360"/>
      </w:pPr>
      <w:rPr>
        <w:rFonts w:ascii="Wingdings" w:hAnsi="Wingdings" w:hint="default"/>
      </w:rPr>
    </w:lvl>
    <w:lvl w:ilvl="6" w:tplc="DCB0DB08" w:tentative="1">
      <w:start w:val="1"/>
      <w:numFmt w:val="bullet"/>
      <w:lvlText w:val=""/>
      <w:lvlJc w:val="left"/>
      <w:pPr>
        <w:tabs>
          <w:tab w:val="num" w:pos="5040"/>
        </w:tabs>
        <w:ind w:left="5040" w:hanging="360"/>
      </w:pPr>
      <w:rPr>
        <w:rFonts w:ascii="Wingdings" w:hAnsi="Wingdings" w:hint="default"/>
      </w:rPr>
    </w:lvl>
    <w:lvl w:ilvl="7" w:tplc="4FF26C18" w:tentative="1">
      <w:start w:val="1"/>
      <w:numFmt w:val="bullet"/>
      <w:lvlText w:val=""/>
      <w:lvlJc w:val="left"/>
      <w:pPr>
        <w:tabs>
          <w:tab w:val="num" w:pos="5760"/>
        </w:tabs>
        <w:ind w:left="5760" w:hanging="360"/>
      </w:pPr>
      <w:rPr>
        <w:rFonts w:ascii="Wingdings" w:hAnsi="Wingdings" w:hint="default"/>
      </w:rPr>
    </w:lvl>
    <w:lvl w:ilvl="8" w:tplc="4F2A523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6"/>
  </w:num>
  <w:num w:numId="3">
    <w:abstractNumId w:val="13"/>
  </w:num>
  <w:num w:numId="4">
    <w:abstractNumId w:val="29"/>
  </w:num>
  <w:num w:numId="5">
    <w:abstractNumId w:val="35"/>
  </w:num>
  <w:num w:numId="6">
    <w:abstractNumId w:val="37"/>
  </w:num>
  <w:num w:numId="7">
    <w:abstractNumId w:val="12"/>
  </w:num>
  <w:num w:numId="8">
    <w:abstractNumId w:val="31"/>
  </w:num>
  <w:num w:numId="9">
    <w:abstractNumId w:val="28"/>
  </w:num>
  <w:num w:numId="10">
    <w:abstractNumId w:val="18"/>
  </w:num>
  <w:num w:numId="11">
    <w:abstractNumId w:val="33"/>
  </w:num>
  <w:num w:numId="12">
    <w:abstractNumId w:val="3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30"/>
  </w:num>
  <w:num w:numId="16">
    <w:abstractNumId w:val="20"/>
  </w:num>
  <w:num w:numId="17">
    <w:abstractNumId w:val="24"/>
  </w:num>
  <w:num w:numId="18">
    <w:abstractNumId w:val="21"/>
  </w:num>
  <w:num w:numId="19">
    <w:abstractNumId w:val="26"/>
  </w:num>
  <w:num w:numId="20">
    <w:abstractNumId w:val="25"/>
  </w:num>
  <w:num w:numId="21">
    <w:abstractNumId w:val="10"/>
  </w:num>
  <w:num w:numId="22">
    <w:abstractNumId w:val="38"/>
  </w:num>
  <w:num w:numId="23">
    <w:abstractNumId w:val="14"/>
  </w:num>
  <w:num w:numId="24">
    <w:abstractNumId w:val="16"/>
  </w:num>
  <w:num w:numId="25">
    <w:abstractNumId w:val="15"/>
  </w:num>
  <w:num w:numId="26">
    <w:abstractNumId w:val="27"/>
  </w:num>
  <w:num w:numId="27">
    <w:abstractNumId w:val="34"/>
  </w:num>
  <w:num w:numId="28">
    <w:abstractNumId w:val="7"/>
  </w:num>
  <w:num w:numId="29">
    <w:abstractNumId w:val="8"/>
  </w:num>
  <w:num w:numId="30">
    <w:abstractNumId w:val="17"/>
  </w:num>
  <w:num w:numId="31">
    <w:abstractNumId w:val="19"/>
  </w:num>
  <w:num w:numId="32">
    <w:abstractNumId w:val="9"/>
  </w:num>
  <w:num w:numId="33">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8259"/>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3074A3"/>
    <w:rsid w:val="000009D4"/>
    <w:rsid w:val="00002F0A"/>
    <w:rsid w:val="00003BF4"/>
    <w:rsid w:val="000063CD"/>
    <w:rsid w:val="000175B1"/>
    <w:rsid w:val="000214B1"/>
    <w:rsid w:val="000373C8"/>
    <w:rsid w:val="00040703"/>
    <w:rsid w:val="00040BB1"/>
    <w:rsid w:val="00040F65"/>
    <w:rsid w:val="000509FB"/>
    <w:rsid w:val="00050EFD"/>
    <w:rsid w:val="00055F01"/>
    <w:rsid w:val="0006115F"/>
    <w:rsid w:val="00063D21"/>
    <w:rsid w:val="0006682A"/>
    <w:rsid w:val="000717F8"/>
    <w:rsid w:val="00074714"/>
    <w:rsid w:val="00076EBD"/>
    <w:rsid w:val="00081B2B"/>
    <w:rsid w:val="00084E20"/>
    <w:rsid w:val="000859BD"/>
    <w:rsid w:val="0009305E"/>
    <w:rsid w:val="00093298"/>
    <w:rsid w:val="000A4626"/>
    <w:rsid w:val="000B0EFA"/>
    <w:rsid w:val="000B3314"/>
    <w:rsid w:val="000B44A7"/>
    <w:rsid w:val="000B4B42"/>
    <w:rsid w:val="000C0230"/>
    <w:rsid w:val="000C3E45"/>
    <w:rsid w:val="000C62E8"/>
    <w:rsid w:val="000D31DA"/>
    <w:rsid w:val="000D61A5"/>
    <w:rsid w:val="000E0AF1"/>
    <w:rsid w:val="000E4D04"/>
    <w:rsid w:val="000E5A43"/>
    <w:rsid w:val="000F6C8A"/>
    <w:rsid w:val="00100719"/>
    <w:rsid w:val="00101CFD"/>
    <w:rsid w:val="00102F27"/>
    <w:rsid w:val="00110A55"/>
    <w:rsid w:val="00113233"/>
    <w:rsid w:val="00117F8B"/>
    <w:rsid w:val="00121EA6"/>
    <w:rsid w:val="00122AB7"/>
    <w:rsid w:val="00125CBA"/>
    <w:rsid w:val="00125FA0"/>
    <w:rsid w:val="00130032"/>
    <w:rsid w:val="00134DE8"/>
    <w:rsid w:val="00135EC3"/>
    <w:rsid w:val="00142BD3"/>
    <w:rsid w:val="00143514"/>
    <w:rsid w:val="00145BD9"/>
    <w:rsid w:val="00147561"/>
    <w:rsid w:val="001522C2"/>
    <w:rsid w:val="001566A2"/>
    <w:rsid w:val="00156740"/>
    <w:rsid w:val="00171A19"/>
    <w:rsid w:val="00174D9A"/>
    <w:rsid w:val="001752DE"/>
    <w:rsid w:val="00177D45"/>
    <w:rsid w:val="00182062"/>
    <w:rsid w:val="00184DB7"/>
    <w:rsid w:val="001861F7"/>
    <w:rsid w:val="00195D39"/>
    <w:rsid w:val="001A30A7"/>
    <w:rsid w:val="001A60EA"/>
    <w:rsid w:val="001B2280"/>
    <w:rsid w:val="001B7136"/>
    <w:rsid w:val="001B721A"/>
    <w:rsid w:val="001C1FBA"/>
    <w:rsid w:val="001C750B"/>
    <w:rsid w:val="001D38C5"/>
    <w:rsid w:val="001D3B94"/>
    <w:rsid w:val="001E1213"/>
    <w:rsid w:val="001E17C9"/>
    <w:rsid w:val="001F0B72"/>
    <w:rsid w:val="001F2E59"/>
    <w:rsid w:val="00207AB4"/>
    <w:rsid w:val="00214B24"/>
    <w:rsid w:val="00222C25"/>
    <w:rsid w:val="002273E2"/>
    <w:rsid w:val="00230D7B"/>
    <w:rsid w:val="00231C93"/>
    <w:rsid w:val="002366DE"/>
    <w:rsid w:val="00237749"/>
    <w:rsid w:val="00240868"/>
    <w:rsid w:val="002448EC"/>
    <w:rsid w:val="00244A4B"/>
    <w:rsid w:val="00245369"/>
    <w:rsid w:val="00247353"/>
    <w:rsid w:val="00250260"/>
    <w:rsid w:val="0025168A"/>
    <w:rsid w:val="00251693"/>
    <w:rsid w:val="00252FA7"/>
    <w:rsid w:val="00253459"/>
    <w:rsid w:val="00253EF5"/>
    <w:rsid w:val="00254070"/>
    <w:rsid w:val="0026598B"/>
    <w:rsid w:val="00266DB1"/>
    <w:rsid w:val="00270E4B"/>
    <w:rsid w:val="00270F6A"/>
    <w:rsid w:val="00273D51"/>
    <w:rsid w:val="002824FA"/>
    <w:rsid w:val="002844D7"/>
    <w:rsid w:val="00285EE1"/>
    <w:rsid w:val="00287CE9"/>
    <w:rsid w:val="00290750"/>
    <w:rsid w:val="002A246C"/>
    <w:rsid w:val="002A65B9"/>
    <w:rsid w:val="002A772F"/>
    <w:rsid w:val="002B1BA4"/>
    <w:rsid w:val="002B333A"/>
    <w:rsid w:val="002B351C"/>
    <w:rsid w:val="002C5407"/>
    <w:rsid w:val="002D1AB8"/>
    <w:rsid w:val="002D33C5"/>
    <w:rsid w:val="002D5555"/>
    <w:rsid w:val="002D627B"/>
    <w:rsid w:val="002E033A"/>
    <w:rsid w:val="002E29E4"/>
    <w:rsid w:val="002F1CBC"/>
    <w:rsid w:val="002F47B5"/>
    <w:rsid w:val="002F4804"/>
    <w:rsid w:val="002F5D94"/>
    <w:rsid w:val="00300277"/>
    <w:rsid w:val="00304A45"/>
    <w:rsid w:val="00306137"/>
    <w:rsid w:val="003074A3"/>
    <w:rsid w:val="00312C4B"/>
    <w:rsid w:val="003134EA"/>
    <w:rsid w:val="00313E25"/>
    <w:rsid w:val="0033151A"/>
    <w:rsid w:val="00333FD0"/>
    <w:rsid w:val="00335159"/>
    <w:rsid w:val="0033722E"/>
    <w:rsid w:val="0034250B"/>
    <w:rsid w:val="00344D32"/>
    <w:rsid w:val="003555EF"/>
    <w:rsid w:val="003639CF"/>
    <w:rsid w:val="0036788E"/>
    <w:rsid w:val="00371D0A"/>
    <w:rsid w:val="003751D7"/>
    <w:rsid w:val="003753F8"/>
    <w:rsid w:val="00381984"/>
    <w:rsid w:val="0039508A"/>
    <w:rsid w:val="00397129"/>
    <w:rsid w:val="00397EBE"/>
    <w:rsid w:val="003A4BF5"/>
    <w:rsid w:val="003A7DF0"/>
    <w:rsid w:val="003B1A30"/>
    <w:rsid w:val="003C270F"/>
    <w:rsid w:val="003C2771"/>
    <w:rsid w:val="003C38D6"/>
    <w:rsid w:val="003C4D1A"/>
    <w:rsid w:val="003C64A8"/>
    <w:rsid w:val="003C77DB"/>
    <w:rsid w:val="003D4309"/>
    <w:rsid w:val="003D78E6"/>
    <w:rsid w:val="003D7EAF"/>
    <w:rsid w:val="003E19DB"/>
    <w:rsid w:val="003E57BF"/>
    <w:rsid w:val="003F057A"/>
    <w:rsid w:val="003F22DA"/>
    <w:rsid w:val="003F32BB"/>
    <w:rsid w:val="003F4082"/>
    <w:rsid w:val="003F59F4"/>
    <w:rsid w:val="004040F9"/>
    <w:rsid w:val="00407CAA"/>
    <w:rsid w:val="00411A32"/>
    <w:rsid w:val="00412509"/>
    <w:rsid w:val="0041392A"/>
    <w:rsid w:val="00413F66"/>
    <w:rsid w:val="00413FA2"/>
    <w:rsid w:val="0042611B"/>
    <w:rsid w:val="00426B26"/>
    <w:rsid w:val="0042755E"/>
    <w:rsid w:val="00427E71"/>
    <w:rsid w:val="00430491"/>
    <w:rsid w:val="00432A8F"/>
    <w:rsid w:val="00436D51"/>
    <w:rsid w:val="00437031"/>
    <w:rsid w:val="004406E6"/>
    <w:rsid w:val="0044167E"/>
    <w:rsid w:val="00453FCF"/>
    <w:rsid w:val="004543F2"/>
    <w:rsid w:val="00465C40"/>
    <w:rsid w:val="00467901"/>
    <w:rsid w:val="00470594"/>
    <w:rsid w:val="00471C6D"/>
    <w:rsid w:val="00472643"/>
    <w:rsid w:val="004729CC"/>
    <w:rsid w:val="0047319D"/>
    <w:rsid w:val="00476348"/>
    <w:rsid w:val="004765B0"/>
    <w:rsid w:val="00477E17"/>
    <w:rsid w:val="00482A11"/>
    <w:rsid w:val="004845FC"/>
    <w:rsid w:val="00485777"/>
    <w:rsid w:val="00490F45"/>
    <w:rsid w:val="004A1130"/>
    <w:rsid w:val="004A37B7"/>
    <w:rsid w:val="004B39F6"/>
    <w:rsid w:val="004B7ABD"/>
    <w:rsid w:val="004D0E31"/>
    <w:rsid w:val="004D79F5"/>
    <w:rsid w:val="004F2B50"/>
    <w:rsid w:val="004F378E"/>
    <w:rsid w:val="004F4445"/>
    <w:rsid w:val="004F5DCF"/>
    <w:rsid w:val="0050024D"/>
    <w:rsid w:val="00503B48"/>
    <w:rsid w:val="00506E68"/>
    <w:rsid w:val="00516541"/>
    <w:rsid w:val="00517BB2"/>
    <w:rsid w:val="00527CAE"/>
    <w:rsid w:val="005340A4"/>
    <w:rsid w:val="005353E5"/>
    <w:rsid w:val="00544538"/>
    <w:rsid w:val="00544AA2"/>
    <w:rsid w:val="00545E23"/>
    <w:rsid w:val="00546AA4"/>
    <w:rsid w:val="00546FF6"/>
    <w:rsid w:val="005518ED"/>
    <w:rsid w:val="00554726"/>
    <w:rsid w:val="0056336D"/>
    <w:rsid w:val="00563D01"/>
    <w:rsid w:val="00565133"/>
    <w:rsid w:val="0056719F"/>
    <w:rsid w:val="005726D9"/>
    <w:rsid w:val="00585952"/>
    <w:rsid w:val="00587442"/>
    <w:rsid w:val="005971B7"/>
    <w:rsid w:val="005A40E4"/>
    <w:rsid w:val="005A5791"/>
    <w:rsid w:val="005B1053"/>
    <w:rsid w:val="005B39CF"/>
    <w:rsid w:val="005C0BB1"/>
    <w:rsid w:val="005C39C0"/>
    <w:rsid w:val="005D04AE"/>
    <w:rsid w:val="005D239E"/>
    <w:rsid w:val="005D30FE"/>
    <w:rsid w:val="005D5BDA"/>
    <w:rsid w:val="005D7570"/>
    <w:rsid w:val="005E21DB"/>
    <w:rsid w:val="005E3ACC"/>
    <w:rsid w:val="005E3DF0"/>
    <w:rsid w:val="005E72D6"/>
    <w:rsid w:val="005F326B"/>
    <w:rsid w:val="005F4082"/>
    <w:rsid w:val="005F54C6"/>
    <w:rsid w:val="006002E1"/>
    <w:rsid w:val="00600C98"/>
    <w:rsid w:val="006025F9"/>
    <w:rsid w:val="00605F42"/>
    <w:rsid w:val="00606BC3"/>
    <w:rsid w:val="00612E58"/>
    <w:rsid w:val="006163A7"/>
    <w:rsid w:val="0062274E"/>
    <w:rsid w:val="00625E70"/>
    <w:rsid w:val="006275EE"/>
    <w:rsid w:val="00636827"/>
    <w:rsid w:val="00637E5C"/>
    <w:rsid w:val="00641947"/>
    <w:rsid w:val="00641A20"/>
    <w:rsid w:val="0064219F"/>
    <w:rsid w:val="00644EBE"/>
    <w:rsid w:val="006502EE"/>
    <w:rsid w:val="00650733"/>
    <w:rsid w:val="00651EAD"/>
    <w:rsid w:val="006521F0"/>
    <w:rsid w:val="00655CE5"/>
    <w:rsid w:val="00666D42"/>
    <w:rsid w:val="006723F6"/>
    <w:rsid w:val="0067611E"/>
    <w:rsid w:val="00676E61"/>
    <w:rsid w:val="00681390"/>
    <w:rsid w:val="00682240"/>
    <w:rsid w:val="006823F7"/>
    <w:rsid w:val="00684DD7"/>
    <w:rsid w:val="006856E5"/>
    <w:rsid w:val="00686D13"/>
    <w:rsid w:val="00690823"/>
    <w:rsid w:val="00693217"/>
    <w:rsid w:val="00693243"/>
    <w:rsid w:val="006934E9"/>
    <w:rsid w:val="006A0005"/>
    <w:rsid w:val="006A3327"/>
    <w:rsid w:val="006A64AD"/>
    <w:rsid w:val="006C2193"/>
    <w:rsid w:val="006C4B3A"/>
    <w:rsid w:val="006C5358"/>
    <w:rsid w:val="006D3C6A"/>
    <w:rsid w:val="006D7A46"/>
    <w:rsid w:val="006E2291"/>
    <w:rsid w:val="006E4F6B"/>
    <w:rsid w:val="006E78D2"/>
    <w:rsid w:val="006F1AA2"/>
    <w:rsid w:val="006F279A"/>
    <w:rsid w:val="006F5CFE"/>
    <w:rsid w:val="007109C4"/>
    <w:rsid w:val="0072001B"/>
    <w:rsid w:val="00720C01"/>
    <w:rsid w:val="00722A92"/>
    <w:rsid w:val="00733546"/>
    <w:rsid w:val="007372B7"/>
    <w:rsid w:val="00750562"/>
    <w:rsid w:val="00752840"/>
    <w:rsid w:val="007544B6"/>
    <w:rsid w:val="00756F45"/>
    <w:rsid w:val="00763AAE"/>
    <w:rsid w:val="0077055D"/>
    <w:rsid w:val="00774A80"/>
    <w:rsid w:val="007844C4"/>
    <w:rsid w:val="00787AA1"/>
    <w:rsid w:val="007A1EBD"/>
    <w:rsid w:val="007A796D"/>
    <w:rsid w:val="007B1A9E"/>
    <w:rsid w:val="007B1E31"/>
    <w:rsid w:val="007B2983"/>
    <w:rsid w:val="007B424E"/>
    <w:rsid w:val="007C0D4E"/>
    <w:rsid w:val="007C3647"/>
    <w:rsid w:val="007C49E8"/>
    <w:rsid w:val="007C57CB"/>
    <w:rsid w:val="007D18AA"/>
    <w:rsid w:val="007D3A9E"/>
    <w:rsid w:val="007D3B0F"/>
    <w:rsid w:val="007E0D1B"/>
    <w:rsid w:val="007E2B7D"/>
    <w:rsid w:val="007E50C5"/>
    <w:rsid w:val="007F0529"/>
    <w:rsid w:val="007F072E"/>
    <w:rsid w:val="007F5F1A"/>
    <w:rsid w:val="007F633F"/>
    <w:rsid w:val="007F67BA"/>
    <w:rsid w:val="007F6834"/>
    <w:rsid w:val="007F6958"/>
    <w:rsid w:val="008001F7"/>
    <w:rsid w:val="008054BF"/>
    <w:rsid w:val="00807018"/>
    <w:rsid w:val="00807FB8"/>
    <w:rsid w:val="00815F82"/>
    <w:rsid w:val="00826897"/>
    <w:rsid w:val="00833512"/>
    <w:rsid w:val="00837304"/>
    <w:rsid w:val="008405D5"/>
    <w:rsid w:val="00841724"/>
    <w:rsid w:val="00843438"/>
    <w:rsid w:val="00843E28"/>
    <w:rsid w:val="008449B4"/>
    <w:rsid w:val="00845A3E"/>
    <w:rsid w:val="0084795A"/>
    <w:rsid w:val="00847C72"/>
    <w:rsid w:val="00850C9E"/>
    <w:rsid w:val="00862FA1"/>
    <w:rsid w:val="0086476A"/>
    <w:rsid w:val="008678AA"/>
    <w:rsid w:val="008705DE"/>
    <w:rsid w:val="00870899"/>
    <w:rsid w:val="00871CCF"/>
    <w:rsid w:val="00872A08"/>
    <w:rsid w:val="00873485"/>
    <w:rsid w:val="00874479"/>
    <w:rsid w:val="0087572F"/>
    <w:rsid w:val="00880C92"/>
    <w:rsid w:val="0088119C"/>
    <w:rsid w:val="00881570"/>
    <w:rsid w:val="00886809"/>
    <w:rsid w:val="00887A53"/>
    <w:rsid w:val="00887C9B"/>
    <w:rsid w:val="0089076E"/>
    <w:rsid w:val="008910D2"/>
    <w:rsid w:val="00893FD1"/>
    <w:rsid w:val="008960B3"/>
    <w:rsid w:val="008977CF"/>
    <w:rsid w:val="008B451C"/>
    <w:rsid w:val="008B4A16"/>
    <w:rsid w:val="008B68EC"/>
    <w:rsid w:val="008C187D"/>
    <w:rsid w:val="008D76ED"/>
    <w:rsid w:val="008E0380"/>
    <w:rsid w:val="008E27EE"/>
    <w:rsid w:val="008E788F"/>
    <w:rsid w:val="008F2E72"/>
    <w:rsid w:val="008F4334"/>
    <w:rsid w:val="00905223"/>
    <w:rsid w:val="00917A2F"/>
    <w:rsid w:val="0092153F"/>
    <w:rsid w:val="00923BD6"/>
    <w:rsid w:val="00925500"/>
    <w:rsid w:val="00926AE7"/>
    <w:rsid w:val="0092714A"/>
    <w:rsid w:val="00932CF8"/>
    <w:rsid w:val="0093482C"/>
    <w:rsid w:val="00937259"/>
    <w:rsid w:val="009372D1"/>
    <w:rsid w:val="0094016C"/>
    <w:rsid w:val="00947EDA"/>
    <w:rsid w:val="00956B59"/>
    <w:rsid w:val="00963CEE"/>
    <w:rsid w:val="00971E9C"/>
    <w:rsid w:val="0098015E"/>
    <w:rsid w:val="00985EA9"/>
    <w:rsid w:val="00991050"/>
    <w:rsid w:val="009937D8"/>
    <w:rsid w:val="009939C1"/>
    <w:rsid w:val="00995020"/>
    <w:rsid w:val="009B20AF"/>
    <w:rsid w:val="009B4988"/>
    <w:rsid w:val="009B7BCC"/>
    <w:rsid w:val="009C14F9"/>
    <w:rsid w:val="009C4245"/>
    <w:rsid w:val="009C7301"/>
    <w:rsid w:val="009D4544"/>
    <w:rsid w:val="009E1044"/>
    <w:rsid w:val="009E2ED2"/>
    <w:rsid w:val="009F0EB9"/>
    <w:rsid w:val="009F1575"/>
    <w:rsid w:val="009F39FA"/>
    <w:rsid w:val="009F6910"/>
    <w:rsid w:val="00A10466"/>
    <w:rsid w:val="00A11AA5"/>
    <w:rsid w:val="00A13394"/>
    <w:rsid w:val="00A22033"/>
    <w:rsid w:val="00A22BD4"/>
    <w:rsid w:val="00A249BE"/>
    <w:rsid w:val="00A26C6C"/>
    <w:rsid w:val="00A3060A"/>
    <w:rsid w:val="00A31AA6"/>
    <w:rsid w:val="00A35D7C"/>
    <w:rsid w:val="00A401FE"/>
    <w:rsid w:val="00A4245E"/>
    <w:rsid w:val="00A43518"/>
    <w:rsid w:val="00A557B0"/>
    <w:rsid w:val="00A557DA"/>
    <w:rsid w:val="00A56831"/>
    <w:rsid w:val="00A56BBC"/>
    <w:rsid w:val="00A56C83"/>
    <w:rsid w:val="00A61572"/>
    <w:rsid w:val="00A65C6D"/>
    <w:rsid w:val="00A661D7"/>
    <w:rsid w:val="00A729F7"/>
    <w:rsid w:val="00A75DD3"/>
    <w:rsid w:val="00A82255"/>
    <w:rsid w:val="00A85931"/>
    <w:rsid w:val="00A86046"/>
    <w:rsid w:val="00A86814"/>
    <w:rsid w:val="00A87D00"/>
    <w:rsid w:val="00A911B9"/>
    <w:rsid w:val="00AA1D7A"/>
    <w:rsid w:val="00AA1F2D"/>
    <w:rsid w:val="00AB3BFF"/>
    <w:rsid w:val="00AB6F7C"/>
    <w:rsid w:val="00AC2003"/>
    <w:rsid w:val="00AC271B"/>
    <w:rsid w:val="00AC29BC"/>
    <w:rsid w:val="00AC4A8F"/>
    <w:rsid w:val="00AC55C1"/>
    <w:rsid w:val="00AC56B9"/>
    <w:rsid w:val="00AD3847"/>
    <w:rsid w:val="00AE1282"/>
    <w:rsid w:val="00AE251C"/>
    <w:rsid w:val="00AE28CF"/>
    <w:rsid w:val="00AE558C"/>
    <w:rsid w:val="00AE6224"/>
    <w:rsid w:val="00AE69C8"/>
    <w:rsid w:val="00AF0934"/>
    <w:rsid w:val="00AF7B54"/>
    <w:rsid w:val="00AF7BE3"/>
    <w:rsid w:val="00B11311"/>
    <w:rsid w:val="00B1470E"/>
    <w:rsid w:val="00B14B4B"/>
    <w:rsid w:val="00B15CEF"/>
    <w:rsid w:val="00B174C2"/>
    <w:rsid w:val="00B220FD"/>
    <w:rsid w:val="00B236AB"/>
    <w:rsid w:val="00B272A5"/>
    <w:rsid w:val="00B3347B"/>
    <w:rsid w:val="00B40511"/>
    <w:rsid w:val="00B46EBA"/>
    <w:rsid w:val="00B476F0"/>
    <w:rsid w:val="00B47FDF"/>
    <w:rsid w:val="00B5154D"/>
    <w:rsid w:val="00B52E38"/>
    <w:rsid w:val="00B548BD"/>
    <w:rsid w:val="00B6383E"/>
    <w:rsid w:val="00B67098"/>
    <w:rsid w:val="00B71A48"/>
    <w:rsid w:val="00B73817"/>
    <w:rsid w:val="00B76A79"/>
    <w:rsid w:val="00B838FF"/>
    <w:rsid w:val="00B843C5"/>
    <w:rsid w:val="00B9375B"/>
    <w:rsid w:val="00B9416E"/>
    <w:rsid w:val="00B94286"/>
    <w:rsid w:val="00B94AE1"/>
    <w:rsid w:val="00B951AD"/>
    <w:rsid w:val="00B9644E"/>
    <w:rsid w:val="00BA123B"/>
    <w:rsid w:val="00BA1472"/>
    <w:rsid w:val="00BA3F18"/>
    <w:rsid w:val="00BA7240"/>
    <w:rsid w:val="00BB16F5"/>
    <w:rsid w:val="00BB39EB"/>
    <w:rsid w:val="00BB3EA7"/>
    <w:rsid w:val="00BB5677"/>
    <w:rsid w:val="00BC3EC1"/>
    <w:rsid w:val="00BC480A"/>
    <w:rsid w:val="00BC4B62"/>
    <w:rsid w:val="00BD41D6"/>
    <w:rsid w:val="00BF7B56"/>
    <w:rsid w:val="00C00089"/>
    <w:rsid w:val="00C03721"/>
    <w:rsid w:val="00C1326C"/>
    <w:rsid w:val="00C135A2"/>
    <w:rsid w:val="00C14215"/>
    <w:rsid w:val="00C15642"/>
    <w:rsid w:val="00C2334E"/>
    <w:rsid w:val="00C23605"/>
    <w:rsid w:val="00C241CB"/>
    <w:rsid w:val="00C25E70"/>
    <w:rsid w:val="00C368E9"/>
    <w:rsid w:val="00C3709E"/>
    <w:rsid w:val="00C3791F"/>
    <w:rsid w:val="00C401DC"/>
    <w:rsid w:val="00C42E34"/>
    <w:rsid w:val="00C439F8"/>
    <w:rsid w:val="00C43CEA"/>
    <w:rsid w:val="00C44FF8"/>
    <w:rsid w:val="00C458E6"/>
    <w:rsid w:val="00C45F90"/>
    <w:rsid w:val="00C522D8"/>
    <w:rsid w:val="00C531EE"/>
    <w:rsid w:val="00C54277"/>
    <w:rsid w:val="00C5535E"/>
    <w:rsid w:val="00C56BC9"/>
    <w:rsid w:val="00C56F5C"/>
    <w:rsid w:val="00C64557"/>
    <w:rsid w:val="00C6685A"/>
    <w:rsid w:val="00C675C3"/>
    <w:rsid w:val="00C76463"/>
    <w:rsid w:val="00C857E7"/>
    <w:rsid w:val="00C85843"/>
    <w:rsid w:val="00C9127D"/>
    <w:rsid w:val="00C96077"/>
    <w:rsid w:val="00CA2107"/>
    <w:rsid w:val="00CA3D66"/>
    <w:rsid w:val="00CA4E14"/>
    <w:rsid w:val="00CA605D"/>
    <w:rsid w:val="00CA7323"/>
    <w:rsid w:val="00CA7C56"/>
    <w:rsid w:val="00CB3387"/>
    <w:rsid w:val="00CB50A2"/>
    <w:rsid w:val="00CC6AFE"/>
    <w:rsid w:val="00CC6CB2"/>
    <w:rsid w:val="00CC7820"/>
    <w:rsid w:val="00CD0748"/>
    <w:rsid w:val="00CD4120"/>
    <w:rsid w:val="00CD60A0"/>
    <w:rsid w:val="00CD6CA1"/>
    <w:rsid w:val="00CE00AA"/>
    <w:rsid w:val="00CF0158"/>
    <w:rsid w:val="00CF1078"/>
    <w:rsid w:val="00CF1AE9"/>
    <w:rsid w:val="00CF4451"/>
    <w:rsid w:val="00D020A4"/>
    <w:rsid w:val="00D02F31"/>
    <w:rsid w:val="00D104C6"/>
    <w:rsid w:val="00D108B3"/>
    <w:rsid w:val="00D1271E"/>
    <w:rsid w:val="00D14851"/>
    <w:rsid w:val="00D149B6"/>
    <w:rsid w:val="00D14DCE"/>
    <w:rsid w:val="00D20B13"/>
    <w:rsid w:val="00D27D86"/>
    <w:rsid w:val="00D31947"/>
    <w:rsid w:val="00D33131"/>
    <w:rsid w:val="00D37CAA"/>
    <w:rsid w:val="00D428B6"/>
    <w:rsid w:val="00D4299D"/>
    <w:rsid w:val="00D46A6C"/>
    <w:rsid w:val="00D47096"/>
    <w:rsid w:val="00D50974"/>
    <w:rsid w:val="00D564D5"/>
    <w:rsid w:val="00D628EE"/>
    <w:rsid w:val="00D64214"/>
    <w:rsid w:val="00D65F31"/>
    <w:rsid w:val="00D77D30"/>
    <w:rsid w:val="00D83DA0"/>
    <w:rsid w:val="00D84EBC"/>
    <w:rsid w:val="00D9463D"/>
    <w:rsid w:val="00D970E7"/>
    <w:rsid w:val="00D973FD"/>
    <w:rsid w:val="00D97AE2"/>
    <w:rsid w:val="00DA4689"/>
    <w:rsid w:val="00DB74AD"/>
    <w:rsid w:val="00DC0E72"/>
    <w:rsid w:val="00DC36C0"/>
    <w:rsid w:val="00DC510E"/>
    <w:rsid w:val="00DC761C"/>
    <w:rsid w:val="00DD10E8"/>
    <w:rsid w:val="00DD130B"/>
    <w:rsid w:val="00DD7F6D"/>
    <w:rsid w:val="00DF0091"/>
    <w:rsid w:val="00DF00A4"/>
    <w:rsid w:val="00E0237C"/>
    <w:rsid w:val="00E0380A"/>
    <w:rsid w:val="00E05723"/>
    <w:rsid w:val="00E079BA"/>
    <w:rsid w:val="00E1167A"/>
    <w:rsid w:val="00E1461A"/>
    <w:rsid w:val="00E3013E"/>
    <w:rsid w:val="00E317F7"/>
    <w:rsid w:val="00E36F11"/>
    <w:rsid w:val="00E413DF"/>
    <w:rsid w:val="00E42640"/>
    <w:rsid w:val="00E44ED3"/>
    <w:rsid w:val="00E45227"/>
    <w:rsid w:val="00E52C8C"/>
    <w:rsid w:val="00E5538B"/>
    <w:rsid w:val="00E6021E"/>
    <w:rsid w:val="00E6084F"/>
    <w:rsid w:val="00E622EF"/>
    <w:rsid w:val="00E64F54"/>
    <w:rsid w:val="00E653CB"/>
    <w:rsid w:val="00E65474"/>
    <w:rsid w:val="00E67213"/>
    <w:rsid w:val="00E70536"/>
    <w:rsid w:val="00E71A1D"/>
    <w:rsid w:val="00E85771"/>
    <w:rsid w:val="00E871D2"/>
    <w:rsid w:val="00E95392"/>
    <w:rsid w:val="00E96103"/>
    <w:rsid w:val="00EA0D30"/>
    <w:rsid w:val="00EA263D"/>
    <w:rsid w:val="00EA67E5"/>
    <w:rsid w:val="00EA7839"/>
    <w:rsid w:val="00EB3929"/>
    <w:rsid w:val="00EB511D"/>
    <w:rsid w:val="00EB778D"/>
    <w:rsid w:val="00EC0096"/>
    <w:rsid w:val="00EC1040"/>
    <w:rsid w:val="00EC4C03"/>
    <w:rsid w:val="00EC7569"/>
    <w:rsid w:val="00EC7849"/>
    <w:rsid w:val="00ED2024"/>
    <w:rsid w:val="00ED6D1C"/>
    <w:rsid w:val="00EE0309"/>
    <w:rsid w:val="00EF394D"/>
    <w:rsid w:val="00EF3B65"/>
    <w:rsid w:val="00EF4C21"/>
    <w:rsid w:val="00EF6EC0"/>
    <w:rsid w:val="00F01D3E"/>
    <w:rsid w:val="00F142A8"/>
    <w:rsid w:val="00F159AD"/>
    <w:rsid w:val="00F17549"/>
    <w:rsid w:val="00F205CA"/>
    <w:rsid w:val="00F21848"/>
    <w:rsid w:val="00F267E0"/>
    <w:rsid w:val="00F27BE9"/>
    <w:rsid w:val="00F31987"/>
    <w:rsid w:val="00F44A2B"/>
    <w:rsid w:val="00F53A25"/>
    <w:rsid w:val="00F5598E"/>
    <w:rsid w:val="00F62BAB"/>
    <w:rsid w:val="00F63E2A"/>
    <w:rsid w:val="00F64A5B"/>
    <w:rsid w:val="00F712E8"/>
    <w:rsid w:val="00F806F7"/>
    <w:rsid w:val="00F80BE1"/>
    <w:rsid w:val="00F8275E"/>
    <w:rsid w:val="00F82FE2"/>
    <w:rsid w:val="00F84365"/>
    <w:rsid w:val="00F85879"/>
    <w:rsid w:val="00F91C0B"/>
    <w:rsid w:val="00F92D8B"/>
    <w:rsid w:val="00F9530F"/>
    <w:rsid w:val="00F97840"/>
    <w:rsid w:val="00FA104A"/>
    <w:rsid w:val="00FA42B9"/>
    <w:rsid w:val="00FA62E5"/>
    <w:rsid w:val="00FB0B8D"/>
    <w:rsid w:val="00FB16A4"/>
    <w:rsid w:val="00FB1A4E"/>
    <w:rsid w:val="00FC2B86"/>
    <w:rsid w:val="00FD7777"/>
    <w:rsid w:val="00FE0023"/>
    <w:rsid w:val="00FE1C03"/>
    <w:rsid w:val="00FE5116"/>
    <w:rsid w:val="00FF0B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259"/>
    <o:shapelayout v:ext="edit">
      <o:idmap v:ext="edit" data="1,8"/>
      <o:rules v:ext="edit">
        <o:r id="V:Rule95" type="connector" idref="#_x0000_s1929"/>
        <o:r id="V:Rule96" type="connector" idref="#_x0000_s1970"/>
        <o:r id="V:Rule97" type="connector" idref="#_x0000_s1885"/>
        <o:r id="V:Rule98" type="connector" idref="#_x0000_s1930"/>
        <o:r id="V:Rule99" type="connector" idref="#_x0000_s8256"/>
        <o:r id="V:Rule100" type="connector" idref="#_x0000_s1978"/>
        <o:r id="V:Rule101" type="connector" idref="#_x0000_s1880"/>
        <o:r id="V:Rule102" type="connector" idref="#_x0000_s1990"/>
        <o:r id="V:Rule103" type="connector" idref="#_x0000_s1977"/>
        <o:r id="V:Rule104" type="connector" idref="#_x0000_s1943"/>
        <o:r id="V:Rule105" type="connector" idref="#_x0000_s1917"/>
        <o:r id="V:Rule106" type="connector" idref="#_x0000_s1962"/>
        <o:r id="V:Rule107" type="connector" idref="#_x0000_s1940"/>
        <o:r id="V:Rule108" type="connector" idref="#_x0000_s1982"/>
        <o:r id="V:Rule109" type="connector" idref="#_x0000_s1916"/>
        <o:r id="V:Rule110" type="connector" idref="#_x0000_s1858"/>
        <o:r id="V:Rule111" type="connector" idref="#_x0000_s1947"/>
        <o:r id="V:Rule112" type="connector" idref="#_x0000_s1881"/>
        <o:r id="V:Rule113" type="connector" idref="#Straight Arrow Connector 196"/>
        <o:r id="V:Rule114" type="connector" idref="#_x0000_s1931"/>
        <o:r id="V:Rule115" type="connector" idref="#_x0000_s1934"/>
        <o:r id="V:Rule116" type="connector" idref="#_x0000_s1910"/>
        <o:r id="V:Rule117" type="connector" idref="#Elbow Connector 41"/>
        <o:r id="V:Rule118" type="connector" idref="#_x0000_s1946"/>
        <o:r id="V:Rule119" type="connector" idref="#_x0000_s1924"/>
        <o:r id="V:Rule120" type="connector" idref="#_x0000_s1904"/>
        <o:r id="V:Rule121" type="connector" idref="#_x0000_s1923"/>
        <o:r id="V:Rule122" type="connector" idref="#_x0000_s1863"/>
        <o:r id="V:Rule123" type="connector" idref="#_x0000_s1909"/>
        <o:r id="V:Rule124" type="connector" idref="#Elbow Connector 44"/>
        <o:r id="V:Rule125" type="connector" idref="#_x0000_s1888"/>
        <o:r id="V:Rule126" type="connector" idref="#_x0000_s1932"/>
        <o:r id="V:Rule127" type="connector" idref="#_x0000_s1901"/>
        <o:r id="V:Rule128" type="connector" idref="#_x0000_s8253"/>
        <o:r id="V:Rule129" type="connector" idref="#Straight Arrow Connector 194"/>
        <o:r id="V:Rule130" type="connector" idref="#_x0000_s1927"/>
        <o:r id="V:Rule131" type="connector" idref="#_x0000_s1897"/>
        <o:r id="V:Rule132" type="connector" idref="#_x0000_s1928"/>
        <o:r id="V:Rule133" type="connector" idref="#_x0000_s1921"/>
        <o:r id="V:Rule134" type="connector" idref="#_x0000_s1895"/>
        <o:r id="V:Rule135" type="connector" idref="#_x0000_s1860"/>
        <o:r id="V:Rule136" type="connector" idref="#_x0000_s1983"/>
        <o:r id="V:Rule137" type="connector" idref="#_x0000_s1859"/>
        <o:r id="V:Rule138" type="connector" idref="#_x0000_s1933"/>
        <o:r id="V:Rule139" type="connector" idref="#_x0000_s1968"/>
        <o:r id="V:Rule140" type="connector" idref="#_x0000_s1879"/>
        <o:r id="V:Rule141" type="connector" idref="#_x0000_s1938"/>
        <o:r id="V:Rule142" type="connector" idref="#_x0000_s1893"/>
        <o:r id="V:Rule143" type="connector" idref="#_x0000_s1988"/>
        <o:r id="V:Rule144" type="connector" idref="#_x0000_s1986"/>
        <o:r id="V:Rule145" type="connector" idref="#Elbow Connector 42"/>
        <o:r id="V:Rule146" type="connector" idref="#_x0000_s1976"/>
        <o:r id="V:Rule147" type="connector" idref="#_x0000_s1942"/>
        <o:r id="V:Rule148" type="connector" idref="#_x0000_s1870"/>
        <o:r id="V:Rule149" type="connector" idref="#_x0000_s1935"/>
        <o:r id="V:Rule150" type="connector" idref="#_x0000_s1862"/>
        <o:r id="V:Rule151" type="connector" idref="#_x0000_s1874"/>
        <o:r id="V:Rule152" type="connector" idref="#_x0000_s1903"/>
        <o:r id="V:Rule153" type="connector" idref="#_x0000_s1869"/>
        <o:r id="V:Rule154" type="connector" idref="#_x0000_s1981"/>
        <o:r id="V:Rule155" type="connector" idref="#_x0000_s1971"/>
        <o:r id="V:Rule156" type="connector" idref="#Elbow Connector 43"/>
        <o:r id="V:Rule157" type="connector" idref="#Straight Arrow Connector 45"/>
        <o:r id="V:Rule158" type="connector" idref="#_x0000_s1894"/>
        <o:r id="V:Rule159" type="connector" idref="#_x0000_s1939"/>
        <o:r id="V:Rule160" type="connector" idref="#Straight Arrow Connector 198"/>
        <o:r id="V:Rule161" type="connector" idref="#_x0000_s1918"/>
        <o:r id="V:Rule162" type="connector" idref="#_x0000_s1963"/>
        <o:r id="V:Rule163" type="connector" idref="#_x0000_s1925"/>
        <o:r id="V:Rule164" type="connector" idref="#Straight Arrow Connector 195"/>
        <o:r id="V:Rule165" type="connector" idref="#_x0000_s1875"/>
        <o:r id="V:Rule166" type="connector" idref="#_x0000_s1915"/>
        <o:r id="V:Rule167" type="connector" idref="#_x0000_s1980"/>
        <o:r id="V:Rule168" type="connector" idref="#_x0000_s1871"/>
        <o:r id="V:Rule169" type="connector" idref="#_x0000_s1914"/>
        <o:r id="V:Rule170" type="connector" idref="#_x0000_s1964"/>
        <o:r id="V:Rule171" type="connector" idref="#_x0000_s8255"/>
        <o:r id="V:Rule172" type="connector" idref="#_x0000_s1979"/>
        <o:r id="V:Rule173" type="connector" idref="#_x0000_s1902"/>
        <o:r id="V:Rule174" type="connector" idref="#_x0000_s1936"/>
        <o:r id="V:Rule175" type="connector" idref="#_x0000_s1937"/>
        <o:r id="V:Rule176" type="connector" idref="#_x0000_s1920"/>
        <o:r id="V:Rule177" type="connector" idref="#_x0000_s1945"/>
        <o:r id="V:Rule178" type="connector" idref="#_x0000_s1919"/>
        <o:r id="V:Rule179" type="connector" idref="#_x0000_s1868"/>
        <o:r id="V:Rule180" type="connector" idref="#_x0000_s1882"/>
        <o:r id="V:Rule181" type="connector" idref="#_x0000_s1884"/>
        <o:r id="V:Rule182" type="connector" idref="#_x0000_s1944"/>
        <o:r id="V:Rule183" type="connector" idref="#_x0000_s1889"/>
        <o:r id="V:Rule184" type="connector" idref="#_x0000_s1913"/>
        <o:r id="V:Rule185" type="connector" idref="#_x0000_s1926"/>
        <o:r id="V:Rule186" type="connector" idref="#_x0000_s1861"/>
        <o:r id="V:Rule187" type="connector" idref="#_x0000_s1922"/>
        <o:r id="V:Rule188" type="connector" idref="#_x0000_s19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C72"/>
  </w:style>
  <w:style w:type="paragraph" w:styleId="Heading1">
    <w:name w:val="heading 1"/>
    <w:basedOn w:val="Normal"/>
    <w:next w:val="Normal"/>
    <w:link w:val="Heading1Char"/>
    <w:uiPriority w:val="9"/>
    <w:qFormat/>
    <w:rsid w:val="00CD6CA1"/>
    <w:pPr>
      <w:keepNext/>
      <w:keepLines/>
      <w:spacing w:before="480" w:after="0"/>
      <w:outlineLvl w:val="0"/>
    </w:pPr>
    <w:rPr>
      <w:rFonts w:asciiTheme="majorHAnsi" w:eastAsiaTheme="majorEastAsia" w:hAnsiTheme="majorHAnsi" w:cs="Mangal"/>
      <w:b/>
      <w:bCs/>
      <w:color w:val="2E74B5" w:themeColor="accent1" w:themeShade="BF"/>
      <w:sz w:val="28"/>
      <w:szCs w:val="25"/>
    </w:rPr>
  </w:style>
  <w:style w:type="paragraph" w:styleId="Heading2">
    <w:name w:val="heading 2"/>
    <w:basedOn w:val="Normal"/>
    <w:next w:val="Normal"/>
    <w:link w:val="Heading2Char"/>
    <w:uiPriority w:val="9"/>
    <w:semiHidden/>
    <w:unhideWhenUsed/>
    <w:qFormat/>
    <w:rsid w:val="005E3DF0"/>
    <w:pPr>
      <w:keepNext/>
      <w:keepLines/>
      <w:spacing w:before="200" w:after="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next w:val="Normal"/>
    <w:link w:val="Heading3Char"/>
    <w:semiHidden/>
    <w:unhideWhenUsed/>
    <w:qFormat/>
    <w:rsid w:val="00AE251C"/>
    <w:pPr>
      <w:keepNext/>
      <w:spacing w:before="240" w:after="60" w:line="240" w:lineRule="auto"/>
      <w:outlineLvl w:val="2"/>
    </w:pPr>
    <w:rPr>
      <w:rFonts w:ascii="Arial" w:eastAsia="Times New Roman" w:hAnsi="Arial" w:cs="Arial"/>
      <w:b/>
      <w:bCs/>
      <w:sz w:val="26"/>
      <w:szCs w:val="26"/>
      <w:lang w:bidi="ar-SA"/>
    </w:rPr>
  </w:style>
  <w:style w:type="paragraph" w:styleId="Heading4">
    <w:name w:val="heading 4"/>
    <w:basedOn w:val="Normal"/>
    <w:next w:val="Normal"/>
    <w:link w:val="Heading4Char"/>
    <w:uiPriority w:val="9"/>
    <w:semiHidden/>
    <w:unhideWhenUsed/>
    <w:qFormat/>
    <w:rsid w:val="00174D9A"/>
    <w:pPr>
      <w:keepNext/>
      <w:keepLines/>
      <w:spacing w:before="200" w:after="0"/>
      <w:outlineLvl w:val="3"/>
    </w:pPr>
    <w:rPr>
      <w:rFonts w:asciiTheme="majorHAnsi" w:eastAsiaTheme="majorEastAsia" w:hAnsiTheme="majorHAnsi" w:cs="Mangal"/>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74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4A3"/>
  </w:style>
  <w:style w:type="paragraph" w:styleId="Footer">
    <w:name w:val="footer"/>
    <w:basedOn w:val="Normal"/>
    <w:link w:val="FooterChar"/>
    <w:uiPriority w:val="99"/>
    <w:unhideWhenUsed/>
    <w:rsid w:val="003074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4A3"/>
  </w:style>
  <w:style w:type="paragraph" w:styleId="BalloonText">
    <w:name w:val="Balloon Text"/>
    <w:basedOn w:val="Normal"/>
    <w:link w:val="BalloonTextChar"/>
    <w:uiPriority w:val="99"/>
    <w:semiHidden/>
    <w:unhideWhenUsed/>
    <w:rsid w:val="00D020A4"/>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D020A4"/>
    <w:rPr>
      <w:rFonts w:ascii="Segoe UI" w:hAnsi="Segoe UI" w:cs="Mangal"/>
      <w:sz w:val="18"/>
      <w:szCs w:val="16"/>
    </w:rPr>
  </w:style>
  <w:style w:type="table" w:styleId="TableGrid">
    <w:name w:val="Table Grid"/>
    <w:basedOn w:val="TableNormal"/>
    <w:uiPriority w:val="59"/>
    <w:rsid w:val="002E03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1">
    <w:name w:val="Light List1"/>
    <w:basedOn w:val="TableNormal"/>
    <w:uiPriority w:val="61"/>
    <w:rsid w:val="0067611E"/>
    <w:pPr>
      <w:spacing w:after="0" w:line="240" w:lineRule="auto"/>
    </w:pPr>
    <w:rPr>
      <w:rFonts w:eastAsiaTheme="minorEastAsia"/>
      <w:szCs w:val="22"/>
      <w:lang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alendar1">
    <w:name w:val="Calendar 1"/>
    <w:basedOn w:val="TableNormal"/>
    <w:uiPriority w:val="99"/>
    <w:qFormat/>
    <w:rsid w:val="00253459"/>
    <w:pPr>
      <w:spacing w:after="0" w:line="240" w:lineRule="auto"/>
    </w:pPr>
    <w:rPr>
      <w:rFonts w:eastAsiaTheme="minorEastAsia"/>
      <w:szCs w:val="22"/>
      <w:lang w:bidi="ar-SA"/>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styleId="PlaceholderText">
    <w:name w:val="Placeholder Text"/>
    <w:basedOn w:val="DefaultParagraphFont"/>
    <w:uiPriority w:val="99"/>
    <w:semiHidden/>
    <w:rsid w:val="0050024D"/>
    <w:rPr>
      <w:color w:val="808080"/>
    </w:rPr>
  </w:style>
  <w:style w:type="paragraph" w:styleId="NoSpacing">
    <w:name w:val="No Spacing"/>
    <w:uiPriority w:val="1"/>
    <w:qFormat/>
    <w:rsid w:val="002A246C"/>
    <w:pPr>
      <w:spacing w:after="0" w:line="240" w:lineRule="auto"/>
    </w:pPr>
  </w:style>
  <w:style w:type="character" w:styleId="Hyperlink">
    <w:name w:val="Hyperlink"/>
    <w:basedOn w:val="DefaultParagraphFont"/>
    <w:uiPriority w:val="99"/>
    <w:unhideWhenUsed/>
    <w:rsid w:val="007F0529"/>
    <w:rPr>
      <w:color w:val="0563C1" w:themeColor="hyperlink"/>
      <w:u w:val="single"/>
    </w:rPr>
  </w:style>
  <w:style w:type="paragraph" w:styleId="ListParagraph">
    <w:name w:val="List Paragraph"/>
    <w:basedOn w:val="Normal"/>
    <w:uiPriority w:val="34"/>
    <w:qFormat/>
    <w:rsid w:val="00426B26"/>
    <w:pPr>
      <w:ind w:left="720"/>
      <w:contextualSpacing/>
    </w:pPr>
  </w:style>
  <w:style w:type="paragraph" w:styleId="Title">
    <w:name w:val="Title"/>
    <w:basedOn w:val="Normal"/>
    <w:next w:val="Subtitle"/>
    <w:link w:val="TitleChar"/>
    <w:qFormat/>
    <w:rsid w:val="00184DB7"/>
    <w:pPr>
      <w:widowControl w:val="0"/>
      <w:autoSpaceDE w:val="0"/>
      <w:autoSpaceDN w:val="0"/>
      <w:adjustRightInd w:val="0"/>
      <w:spacing w:after="0" w:line="240" w:lineRule="auto"/>
      <w:jc w:val="center"/>
    </w:pPr>
    <w:rPr>
      <w:rFonts w:ascii="Verdana" w:eastAsia="WenQuanYi Zen Hei" w:hAnsi="Verdana" w:cs="Lucida Sans Unicode"/>
      <w:b/>
      <w:bCs/>
      <w:sz w:val="32"/>
      <w:szCs w:val="24"/>
      <w:u w:val="single"/>
      <w:lang w:eastAsia="zh-CN"/>
    </w:rPr>
  </w:style>
  <w:style w:type="character" w:customStyle="1" w:styleId="TitleChar">
    <w:name w:val="Title Char"/>
    <w:basedOn w:val="DefaultParagraphFont"/>
    <w:link w:val="Title"/>
    <w:rsid w:val="00184DB7"/>
    <w:rPr>
      <w:rFonts w:ascii="Verdana" w:eastAsia="WenQuanYi Zen Hei" w:hAnsi="Verdana" w:cs="Lucida Sans Unicode"/>
      <w:b/>
      <w:bCs/>
      <w:sz w:val="32"/>
      <w:szCs w:val="24"/>
      <w:u w:val="single"/>
      <w:lang w:eastAsia="zh-CN"/>
    </w:rPr>
  </w:style>
  <w:style w:type="paragraph" w:styleId="Subtitle">
    <w:name w:val="Subtitle"/>
    <w:basedOn w:val="Normal"/>
    <w:next w:val="BodyText"/>
    <w:link w:val="SubtitleChar"/>
    <w:uiPriority w:val="99"/>
    <w:qFormat/>
    <w:rsid w:val="00184DB7"/>
    <w:pPr>
      <w:keepNext/>
      <w:widowControl w:val="0"/>
      <w:autoSpaceDE w:val="0"/>
      <w:autoSpaceDN w:val="0"/>
      <w:adjustRightInd w:val="0"/>
      <w:spacing w:before="240" w:after="120" w:line="240" w:lineRule="auto"/>
      <w:jc w:val="center"/>
    </w:pPr>
    <w:rPr>
      <w:rFonts w:ascii="Liberation Sans" w:eastAsia="Liberation Serif" w:hAnsi="Liberation Sans" w:cs="Times New Roman"/>
      <w:i/>
      <w:iCs/>
      <w:sz w:val="28"/>
      <w:szCs w:val="28"/>
      <w:lang w:eastAsia="zh-CN"/>
    </w:rPr>
  </w:style>
  <w:style w:type="character" w:customStyle="1" w:styleId="SubtitleChar">
    <w:name w:val="Subtitle Char"/>
    <w:basedOn w:val="DefaultParagraphFont"/>
    <w:link w:val="Subtitle"/>
    <w:uiPriority w:val="99"/>
    <w:rsid w:val="00184DB7"/>
    <w:rPr>
      <w:rFonts w:ascii="Liberation Sans" w:eastAsia="Liberation Serif" w:hAnsi="Liberation Sans" w:cs="Times New Roman"/>
      <w:i/>
      <w:iCs/>
      <w:sz w:val="28"/>
      <w:szCs w:val="28"/>
      <w:lang w:eastAsia="zh-CN"/>
    </w:rPr>
  </w:style>
  <w:style w:type="paragraph" w:styleId="BodyText">
    <w:name w:val="Body Text"/>
    <w:basedOn w:val="Normal"/>
    <w:link w:val="BodyTextChar"/>
    <w:uiPriority w:val="99"/>
    <w:semiHidden/>
    <w:unhideWhenUsed/>
    <w:rsid w:val="00184DB7"/>
    <w:pPr>
      <w:spacing w:after="120"/>
    </w:pPr>
  </w:style>
  <w:style w:type="character" w:customStyle="1" w:styleId="BodyTextChar">
    <w:name w:val="Body Text Char"/>
    <w:basedOn w:val="DefaultParagraphFont"/>
    <w:link w:val="BodyText"/>
    <w:uiPriority w:val="99"/>
    <w:semiHidden/>
    <w:rsid w:val="00184DB7"/>
  </w:style>
  <w:style w:type="character" w:customStyle="1" w:styleId="Heading3Char">
    <w:name w:val="Heading 3 Char"/>
    <w:basedOn w:val="DefaultParagraphFont"/>
    <w:link w:val="Heading3"/>
    <w:semiHidden/>
    <w:rsid w:val="00AE251C"/>
    <w:rPr>
      <w:rFonts w:ascii="Arial" w:eastAsia="Times New Roman" w:hAnsi="Arial" w:cs="Arial"/>
      <w:b/>
      <w:bCs/>
      <w:sz w:val="26"/>
      <w:szCs w:val="26"/>
      <w:lang w:bidi="ar-SA"/>
    </w:rPr>
  </w:style>
  <w:style w:type="paragraph" w:styleId="NormalWeb">
    <w:name w:val="Normal (Web)"/>
    <w:basedOn w:val="Normal"/>
    <w:uiPriority w:val="99"/>
    <w:unhideWhenUsed/>
    <w:rsid w:val="00F97840"/>
    <w:pPr>
      <w:spacing w:before="100" w:beforeAutospacing="1" w:after="100" w:afterAutospacing="1" w:line="240" w:lineRule="auto"/>
    </w:pPr>
    <w:rPr>
      <w:rFonts w:ascii="Times New Roman" w:eastAsiaTheme="minorEastAsia" w:hAnsi="Times New Roman" w:cs="Times New Roman"/>
      <w:sz w:val="24"/>
      <w:szCs w:val="24"/>
      <w:lang w:val="en-IN" w:eastAsia="en-IN" w:bidi="ar-SA"/>
    </w:rPr>
  </w:style>
  <w:style w:type="character" w:customStyle="1" w:styleId="Heading1Char">
    <w:name w:val="Heading 1 Char"/>
    <w:basedOn w:val="DefaultParagraphFont"/>
    <w:link w:val="Heading1"/>
    <w:uiPriority w:val="9"/>
    <w:rsid w:val="00CD6CA1"/>
    <w:rPr>
      <w:rFonts w:asciiTheme="majorHAnsi" w:eastAsiaTheme="majorEastAsia" w:hAnsiTheme="majorHAnsi" w:cs="Mangal"/>
      <w:b/>
      <w:bCs/>
      <w:color w:val="2E74B5" w:themeColor="accent1" w:themeShade="BF"/>
      <w:sz w:val="28"/>
      <w:szCs w:val="25"/>
    </w:rPr>
  </w:style>
  <w:style w:type="character" w:customStyle="1" w:styleId="Heading2Char">
    <w:name w:val="Heading 2 Char"/>
    <w:basedOn w:val="DefaultParagraphFont"/>
    <w:link w:val="Heading2"/>
    <w:uiPriority w:val="9"/>
    <w:semiHidden/>
    <w:rsid w:val="005E3DF0"/>
    <w:rPr>
      <w:rFonts w:asciiTheme="majorHAnsi" w:eastAsiaTheme="majorEastAsia" w:hAnsiTheme="majorHAnsi" w:cs="Mangal"/>
      <w:b/>
      <w:bCs/>
      <w:color w:val="5B9BD5" w:themeColor="accent1"/>
      <w:sz w:val="26"/>
      <w:szCs w:val="23"/>
    </w:rPr>
  </w:style>
  <w:style w:type="character" w:customStyle="1" w:styleId="apple-converted-space">
    <w:name w:val="apple-converted-space"/>
    <w:basedOn w:val="DefaultParagraphFont"/>
    <w:rsid w:val="00D149B6"/>
  </w:style>
  <w:style w:type="character" w:customStyle="1" w:styleId="Heading4Char">
    <w:name w:val="Heading 4 Char"/>
    <w:basedOn w:val="DefaultParagraphFont"/>
    <w:link w:val="Heading4"/>
    <w:uiPriority w:val="9"/>
    <w:semiHidden/>
    <w:rsid w:val="00174D9A"/>
    <w:rPr>
      <w:rFonts w:asciiTheme="majorHAnsi" w:eastAsiaTheme="majorEastAsia" w:hAnsiTheme="majorHAnsi" w:cs="Mangal"/>
      <w:b/>
      <w:bCs/>
      <w:i/>
      <w:iCs/>
      <w:color w:val="5B9BD5" w:themeColor="accent1"/>
    </w:rPr>
  </w:style>
  <w:style w:type="paragraph" w:styleId="BodyText2">
    <w:name w:val="Body Text 2"/>
    <w:basedOn w:val="Normal"/>
    <w:link w:val="BodyText2Char"/>
    <w:uiPriority w:val="99"/>
    <w:semiHidden/>
    <w:unhideWhenUsed/>
    <w:rsid w:val="00641A20"/>
    <w:pPr>
      <w:spacing w:after="120" w:line="480" w:lineRule="auto"/>
    </w:pPr>
    <w:rPr>
      <w:rFonts w:cs="Mangal"/>
    </w:rPr>
  </w:style>
  <w:style w:type="character" w:customStyle="1" w:styleId="BodyText2Char">
    <w:name w:val="Body Text 2 Char"/>
    <w:basedOn w:val="DefaultParagraphFont"/>
    <w:link w:val="BodyText2"/>
    <w:uiPriority w:val="99"/>
    <w:semiHidden/>
    <w:rsid w:val="00641A20"/>
    <w:rPr>
      <w:rFonts w:cs="Mangal"/>
    </w:rPr>
  </w:style>
  <w:style w:type="paragraph" w:styleId="PlainText">
    <w:name w:val="Plain Text"/>
    <w:basedOn w:val="Normal"/>
    <w:link w:val="PlainTextChar"/>
    <w:unhideWhenUsed/>
    <w:rsid w:val="00956B59"/>
    <w:pPr>
      <w:spacing w:after="0" w:line="240" w:lineRule="auto"/>
    </w:pPr>
    <w:rPr>
      <w:rFonts w:ascii="Courier New" w:eastAsia="Times New Roman" w:hAnsi="Courier New" w:cs="Courier New"/>
      <w:sz w:val="20"/>
      <w:lang w:bidi="ar-SA"/>
    </w:rPr>
  </w:style>
  <w:style w:type="character" w:customStyle="1" w:styleId="PlainTextChar">
    <w:name w:val="Plain Text Char"/>
    <w:basedOn w:val="DefaultParagraphFont"/>
    <w:link w:val="PlainText"/>
    <w:rsid w:val="00956B59"/>
    <w:rPr>
      <w:rFonts w:ascii="Courier New" w:eastAsia="Times New Roman" w:hAnsi="Courier New" w:cs="Courier New"/>
      <w:sz w:val="20"/>
      <w:lang w:bidi="ar-SA"/>
    </w:rPr>
  </w:style>
  <w:style w:type="paragraph" w:styleId="BodyTextIndent3">
    <w:name w:val="Body Text Indent 3"/>
    <w:basedOn w:val="Normal"/>
    <w:link w:val="BodyTextIndent3Char"/>
    <w:uiPriority w:val="99"/>
    <w:semiHidden/>
    <w:unhideWhenUsed/>
    <w:rsid w:val="00D50974"/>
    <w:pPr>
      <w:spacing w:after="120"/>
      <w:ind w:left="360"/>
    </w:pPr>
    <w:rPr>
      <w:rFonts w:cs="Mangal"/>
      <w:sz w:val="16"/>
      <w:szCs w:val="14"/>
    </w:rPr>
  </w:style>
  <w:style w:type="character" w:customStyle="1" w:styleId="BodyTextIndent3Char">
    <w:name w:val="Body Text Indent 3 Char"/>
    <w:basedOn w:val="DefaultParagraphFont"/>
    <w:link w:val="BodyTextIndent3"/>
    <w:uiPriority w:val="99"/>
    <w:semiHidden/>
    <w:rsid w:val="00D50974"/>
    <w:rPr>
      <w:rFonts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31635">
      <w:bodyDiv w:val="1"/>
      <w:marLeft w:val="0"/>
      <w:marRight w:val="0"/>
      <w:marTop w:val="0"/>
      <w:marBottom w:val="0"/>
      <w:divBdr>
        <w:top w:val="none" w:sz="0" w:space="0" w:color="auto"/>
        <w:left w:val="none" w:sz="0" w:space="0" w:color="auto"/>
        <w:bottom w:val="none" w:sz="0" w:space="0" w:color="auto"/>
        <w:right w:val="none" w:sz="0" w:space="0" w:color="auto"/>
      </w:divBdr>
    </w:div>
    <w:div w:id="177164198">
      <w:bodyDiv w:val="1"/>
      <w:marLeft w:val="0"/>
      <w:marRight w:val="0"/>
      <w:marTop w:val="0"/>
      <w:marBottom w:val="0"/>
      <w:divBdr>
        <w:top w:val="none" w:sz="0" w:space="0" w:color="auto"/>
        <w:left w:val="none" w:sz="0" w:space="0" w:color="auto"/>
        <w:bottom w:val="none" w:sz="0" w:space="0" w:color="auto"/>
        <w:right w:val="none" w:sz="0" w:space="0" w:color="auto"/>
      </w:divBdr>
    </w:div>
    <w:div w:id="212469231">
      <w:bodyDiv w:val="1"/>
      <w:marLeft w:val="0"/>
      <w:marRight w:val="0"/>
      <w:marTop w:val="0"/>
      <w:marBottom w:val="0"/>
      <w:divBdr>
        <w:top w:val="none" w:sz="0" w:space="0" w:color="auto"/>
        <w:left w:val="none" w:sz="0" w:space="0" w:color="auto"/>
        <w:bottom w:val="none" w:sz="0" w:space="0" w:color="auto"/>
        <w:right w:val="none" w:sz="0" w:space="0" w:color="auto"/>
      </w:divBdr>
    </w:div>
    <w:div w:id="230235813">
      <w:bodyDiv w:val="1"/>
      <w:marLeft w:val="0"/>
      <w:marRight w:val="0"/>
      <w:marTop w:val="0"/>
      <w:marBottom w:val="0"/>
      <w:divBdr>
        <w:top w:val="none" w:sz="0" w:space="0" w:color="auto"/>
        <w:left w:val="none" w:sz="0" w:space="0" w:color="auto"/>
        <w:bottom w:val="none" w:sz="0" w:space="0" w:color="auto"/>
        <w:right w:val="none" w:sz="0" w:space="0" w:color="auto"/>
      </w:divBdr>
    </w:div>
    <w:div w:id="276177210">
      <w:bodyDiv w:val="1"/>
      <w:marLeft w:val="0"/>
      <w:marRight w:val="0"/>
      <w:marTop w:val="0"/>
      <w:marBottom w:val="0"/>
      <w:divBdr>
        <w:top w:val="none" w:sz="0" w:space="0" w:color="auto"/>
        <w:left w:val="none" w:sz="0" w:space="0" w:color="auto"/>
        <w:bottom w:val="none" w:sz="0" w:space="0" w:color="auto"/>
        <w:right w:val="none" w:sz="0" w:space="0" w:color="auto"/>
      </w:divBdr>
    </w:div>
    <w:div w:id="308487127">
      <w:bodyDiv w:val="1"/>
      <w:marLeft w:val="0"/>
      <w:marRight w:val="0"/>
      <w:marTop w:val="0"/>
      <w:marBottom w:val="0"/>
      <w:divBdr>
        <w:top w:val="none" w:sz="0" w:space="0" w:color="auto"/>
        <w:left w:val="none" w:sz="0" w:space="0" w:color="auto"/>
        <w:bottom w:val="none" w:sz="0" w:space="0" w:color="auto"/>
        <w:right w:val="none" w:sz="0" w:space="0" w:color="auto"/>
      </w:divBdr>
    </w:div>
    <w:div w:id="407966379">
      <w:bodyDiv w:val="1"/>
      <w:marLeft w:val="0"/>
      <w:marRight w:val="0"/>
      <w:marTop w:val="0"/>
      <w:marBottom w:val="0"/>
      <w:divBdr>
        <w:top w:val="none" w:sz="0" w:space="0" w:color="auto"/>
        <w:left w:val="none" w:sz="0" w:space="0" w:color="auto"/>
        <w:bottom w:val="none" w:sz="0" w:space="0" w:color="auto"/>
        <w:right w:val="none" w:sz="0" w:space="0" w:color="auto"/>
      </w:divBdr>
    </w:div>
    <w:div w:id="567031742">
      <w:bodyDiv w:val="1"/>
      <w:marLeft w:val="0"/>
      <w:marRight w:val="0"/>
      <w:marTop w:val="0"/>
      <w:marBottom w:val="0"/>
      <w:divBdr>
        <w:top w:val="none" w:sz="0" w:space="0" w:color="auto"/>
        <w:left w:val="none" w:sz="0" w:space="0" w:color="auto"/>
        <w:bottom w:val="none" w:sz="0" w:space="0" w:color="auto"/>
        <w:right w:val="none" w:sz="0" w:space="0" w:color="auto"/>
      </w:divBdr>
      <w:divsChild>
        <w:div w:id="178157447">
          <w:marLeft w:val="0"/>
          <w:marRight w:val="0"/>
          <w:marTop w:val="0"/>
          <w:marBottom w:val="0"/>
          <w:divBdr>
            <w:top w:val="none" w:sz="0" w:space="0" w:color="auto"/>
            <w:left w:val="none" w:sz="0" w:space="0" w:color="auto"/>
            <w:bottom w:val="none" w:sz="0" w:space="0" w:color="auto"/>
            <w:right w:val="none" w:sz="0" w:space="0" w:color="auto"/>
          </w:divBdr>
          <w:divsChild>
            <w:div w:id="1846240935">
              <w:marLeft w:val="0"/>
              <w:marRight w:val="0"/>
              <w:marTop w:val="0"/>
              <w:marBottom w:val="0"/>
              <w:divBdr>
                <w:top w:val="none" w:sz="0" w:space="0" w:color="auto"/>
                <w:left w:val="none" w:sz="0" w:space="0" w:color="auto"/>
                <w:bottom w:val="none" w:sz="0" w:space="0" w:color="auto"/>
                <w:right w:val="none" w:sz="0" w:space="0" w:color="auto"/>
              </w:divBdr>
            </w:div>
            <w:div w:id="12148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00553">
      <w:bodyDiv w:val="1"/>
      <w:marLeft w:val="0"/>
      <w:marRight w:val="0"/>
      <w:marTop w:val="0"/>
      <w:marBottom w:val="0"/>
      <w:divBdr>
        <w:top w:val="none" w:sz="0" w:space="0" w:color="auto"/>
        <w:left w:val="none" w:sz="0" w:space="0" w:color="auto"/>
        <w:bottom w:val="none" w:sz="0" w:space="0" w:color="auto"/>
        <w:right w:val="none" w:sz="0" w:space="0" w:color="auto"/>
      </w:divBdr>
    </w:div>
    <w:div w:id="587885961">
      <w:bodyDiv w:val="1"/>
      <w:marLeft w:val="0"/>
      <w:marRight w:val="0"/>
      <w:marTop w:val="0"/>
      <w:marBottom w:val="0"/>
      <w:divBdr>
        <w:top w:val="none" w:sz="0" w:space="0" w:color="auto"/>
        <w:left w:val="none" w:sz="0" w:space="0" w:color="auto"/>
        <w:bottom w:val="none" w:sz="0" w:space="0" w:color="auto"/>
        <w:right w:val="none" w:sz="0" w:space="0" w:color="auto"/>
      </w:divBdr>
    </w:div>
    <w:div w:id="594828005">
      <w:bodyDiv w:val="1"/>
      <w:marLeft w:val="0"/>
      <w:marRight w:val="0"/>
      <w:marTop w:val="0"/>
      <w:marBottom w:val="0"/>
      <w:divBdr>
        <w:top w:val="none" w:sz="0" w:space="0" w:color="auto"/>
        <w:left w:val="none" w:sz="0" w:space="0" w:color="auto"/>
        <w:bottom w:val="none" w:sz="0" w:space="0" w:color="auto"/>
        <w:right w:val="none" w:sz="0" w:space="0" w:color="auto"/>
      </w:divBdr>
    </w:div>
    <w:div w:id="753402387">
      <w:bodyDiv w:val="1"/>
      <w:marLeft w:val="0"/>
      <w:marRight w:val="0"/>
      <w:marTop w:val="0"/>
      <w:marBottom w:val="0"/>
      <w:divBdr>
        <w:top w:val="none" w:sz="0" w:space="0" w:color="auto"/>
        <w:left w:val="none" w:sz="0" w:space="0" w:color="auto"/>
        <w:bottom w:val="none" w:sz="0" w:space="0" w:color="auto"/>
        <w:right w:val="none" w:sz="0" w:space="0" w:color="auto"/>
      </w:divBdr>
    </w:div>
    <w:div w:id="836648328">
      <w:bodyDiv w:val="1"/>
      <w:marLeft w:val="0"/>
      <w:marRight w:val="0"/>
      <w:marTop w:val="0"/>
      <w:marBottom w:val="0"/>
      <w:divBdr>
        <w:top w:val="none" w:sz="0" w:space="0" w:color="auto"/>
        <w:left w:val="none" w:sz="0" w:space="0" w:color="auto"/>
        <w:bottom w:val="none" w:sz="0" w:space="0" w:color="auto"/>
        <w:right w:val="none" w:sz="0" w:space="0" w:color="auto"/>
      </w:divBdr>
    </w:div>
    <w:div w:id="885069851">
      <w:bodyDiv w:val="1"/>
      <w:marLeft w:val="0"/>
      <w:marRight w:val="0"/>
      <w:marTop w:val="0"/>
      <w:marBottom w:val="0"/>
      <w:divBdr>
        <w:top w:val="none" w:sz="0" w:space="0" w:color="auto"/>
        <w:left w:val="none" w:sz="0" w:space="0" w:color="auto"/>
        <w:bottom w:val="none" w:sz="0" w:space="0" w:color="auto"/>
        <w:right w:val="none" w:sz="0" w:space="0" w:color="auto"/>
      </w:divBdr>
    </w:div>
    <w:div w:id="891304643">
      <w:bodyDiv w:val="1"/>
      <w:marLeft w:val="0"/>
      <w:marRight w:val="0"/>
      <w:marTop w:val="0"/>
      <w:marBottom w:val="0"/>
      <w:divBdr>
        <w:top w:val="none" w:sz="0" w:space="0" w:color="auto"/>
        <w:left w:val="none" w:sz="0" w:space="0" w:color="auto"/>
        <w:bottom w:val="none" w:sz="0" w:space="0" w:color="auto"/>
        <w:right w:val="none" w:sz="0" w:space="0" w:color="auto"/>
      </w:divBdr>
    </w:div>
    <w:div w:id="946619772">
      <w:bodyDiv w:val="1"/>
      <w:marLeft w:val="0"/>
      <w:marRight w:val="0"/>
      <w:marTop w:val="0"/>
      <w:marBottom w:val="0"/>
      <w:divBdr>
        <w:top w:val="none" w:sz="0" w:space="0" w:color="auto"/>
        <w:left w:val="none" w:sz="0" w:space="0" w:color="auto"/>
        <w:bottom w:val="none" w:sz="0" w:space="0" w:color="auto"/>
        <w:right w:val="none" w:sz="0" w:space="0" w:color="auto"/>
      </w:divBdr>
    </w:div>
    <w:div w:id="1024479608">
      <w:bodyDiv w:val="1"/>
      <w:marLeft w:val="0"/>
      <w:marRight w:val="0"/>
      <w:marTop w:val="0"/>
      <w:marBottom w:val="0"/>
      <w:divBdr>
        <w:top w:val="none" w:sz="0" w:space="0" w:color="auto"/>
        <w:left w:val="none" w:sz="0" w:space="0" w:color="auto"/>
        <w:bottom w:val="none" w:sz="0" w:space="0" w:color="auto"/>
        <w:right w:val="none" w:sz="0" w:space="0" w:color="auto"/>
      </w:divBdr>
    </w:div>
    <w:div w:id="1080712390">
      <w:bodyDiv w:val="1"/>
      <w:marLeft w:val="0"/>
      <w:marRight w:val="0"/>
      <w:marTop w:val="0"/>
      <w:marBottom w:val="0"/>
      <w:divBdr>
        <w:top w:val="none" w:sz="0" w:space="0" w:color="auto"/>
        <w:left w:val="none" w:sz="0" w:space="0" w:color="auto"/>
        <w:bottom w:val="none" w:sz="0" w:space="0" w:color="auto"/>
        <w:right w:val="none" w:sz="0" w:space="0" w:color="auto"/>
      </w:divBdr>
    </w:div>
    <w:div w:id="1085958379">
      <w:bodyDiv w:val="1"/>
      <w:marLeft w:val="0"/>
      <w:marRight w:val="0"/>
      <w:marTop w:val="0"/>
      <w:marBottom w:val="0"/>
      <w:divBdr>
        <w:top w:val="none" w:sz="0" w:space="0" w:color="auto"/>
        <w:left w:val="none" w:sz="0" w:space="0" w:color="auto"/>
        <w:bottom w:val="none" w:sz="0" w:space="0" w:color="auto"/>
        <w:right w:val="none" w:sz="0" w:space="0" w:color="auto"/>
      </w:divBdr>
    </w:div>
    <w:div w:id="1196311228">
      <w:bodyDiv w:val="1"/>
      <w:marLeft w:val="0"/>
      <w:marRight w:val="0"/>
      <w:marTop w:val="0"/>
      <w:marBottom w:val="0"/>
      <w:divBdr>
        <w:top w:val="none" w:sz="0" w:space="0" w:color="auto"/>
        <w:left w:val="none" w:sz="0" w:space="0" w:color="auto"/>
        <w:bottom w:val="none" w:sz="0" w:space="0" w:color="auto"/>
        <w:right w:val="none" w:sz="0" w:space="0" w:color="auto"/>
      </w:divBdr>
    </w:div>
    <w:div w:id="1197232054">
      <w:bodyDiv w:val="1"/>
      <w:marLeft w:val="0"/>
      <w:marRight w:val="0"/>
      <w:marTop w:val="0"/>
      <w:marBottom w:val="0"/>
      <w:divBdr>
        <w:top w:val="none" w:sz="0" w:space="0" w:color="auto"/>
        <w:left w:val="none" w:sz="0" w:space="0" w:color="auto"/>
        <w:bottom w:val="none" w:sz="0" w:space="0" w:color="auto"/>
        <w:right w:val="none" w:sz="0" w:space="0" w:color="auto"/>
      </w:divBdr>
    </w:div>
    <w:div w:id="1276790162">
      <w:bodyDiv w:val="1"/>
      <w:marLeft w:val="0"/>
      <w:marRight w:val="0"/>
      <w:marTop w:val="0"/>
      <w:marBottom w:val="0"/>
      <w:divBdr>
        <w:top w:val="none" w:sz="0" w:space="0" w:color="auto"/>
        <w:left w:val="none" w:sz="0" w:space="0" w:color="auto"/>
        <w:bottom w:val="none" w:sz="0" w:space="0" w:color="auto"/>
        <w:right w:val="none" w:sz="0" w:space="0" w:color="auto"/>
      </w:divBdr>
    </w:div>
    <w:div w:id="1325475372">
      <w:bodyDiv w:val="1"/>
      <w:marLeft w:val="0"/>
      <w:marRight w:val="0"/>
      <w:marTop w:val="0"/>
      <w:marBottom w:val="0"/>
      <w:divBdr>
        <w:top w:val="none" w:sz="0" w:space="0" w:color="auto"/>
        <w:left w:val="none" w:sz="0" w:space="0" w:color="auto"/>
        <w:bottom w:val="none" w:sz="0" w:space="0" w:color="auto"/>
        <w:right w:val="none" w:sz="0" w:space="0" w:color="auto"/>
      </w:divBdr>
    </w:div>
    <w:div w:id="1335298292">
      <w:bodyDiv w:val="1"/>
      <w:marLeft w:val="0"/>
      <w:marRight w:val="0"/>
      <w:marTop w:val="0"/>
      <w:marBottom w:val="0"/>
      <w:divBdr>
        <w:top w:val="none" w:sz="0" w:space="0" w:color="auto"/>
        <w:left w:val="none" w:sz="0" w:space="0" w:color="auto"/>
        <w:bottom w:val="none" w:sz="0" w:space="0" w:color="auto"/>
        <w:right w:val="none" w:sz="0" w:space="0" w:color="auto"/>
      </w:divBdr>
    </w:div>
    <w:div w:id="1410542536">
      <w:bodyDiv w:val="1"/>
      <w:marLeft w:val="0"/>
      <w:marRight w:val="0"/>
      <w:marTop w:val="0"/>
      <w:marBottom w:val="0"/>
      <w:divBdr>
        <w:top w:val="none" w:sz="0" w:space="0" w:color="auto"/>
        <w:left w:val="none" w:sz="0" w:space="0" w:color="auto"/>
        <w:bottom w:val="none" w:sz="0" w:space="0" w:color="auto"/>
        <w:right w:val="none" w:sz="0" w:space="0" w:color="auto"/>
      </w:divBdr>
    </w:div>
    <w:div w:id="1717852123">
      <w:bodyDiv w:val="1"/>
      <w:marLeft w:val="0"/>
      <w:marRight w:val="0"/>
      <w:marTop w:val="0"/>
      <w:marBottom w:val="0"/>
      <w:divBdr>
        <w:top w:val="none" w:sz="0" w:space="0" w:color="auto"/>
        <w:left w:val="none" w:sz="0" w:space="0" w:color="auto"/>
        <w:bottom w:val="none" w:sz="0" w:space="0" w:color="auto"/>
        <w:right w:val="none" w:sz="0" w:space="0" w:color="auto"/>
      </w:divBdr>
    </w:div>
    <w:div w:id="1842548143">
      <w:bodyDiv w:val="1"/>
      <w:marLeft w:val="0"/>
      <w:marRight w:val="0"/>
      <w:marTop w:val="0"/>
      <w:marBottom w:val="0"/>
      <w:divBdr>
        <w:top w:val="none" w:sz="0" w:space="0" w:color="auto"/>
        <w:left w:val="none" w:sz="0" w:space="0" w:color="auto"/>
        <w:bottom w:val="none" w:sz="0" w:space="0" w:color="auto"/>
        <w:right w:val="none" w:sz="0" w:space="0" w:color="auto"/>
      </w:divBdr>
    </w:div>
    <w:div w:id="1883054493">
      <w:bodyDiv w:val="1"/>
      <w:marLeft w:val="0"/>
      <w:marRight w:val="0"/>
      <w:marTop w:val="0"/>
      <w:marBottom w:val="0"/>
      <w:divBdr>
        <w:top w:val="none" w:sz="0" w:space="0" w:color="auto"/>
        <w:left w:val="none" w:sz="0" w:space="0" w:color="auto"/>
        <w:bottom w:val="none" w:sz="0" w:space="0" w:color="auto"/>
        <w:right w:val="none" w:sz="0" w:space="0" w:color="auto"/>
      </w:divBdr>
    </w:div>
    <w:div w:id="1907062092">
      <w:bodyDiv w:val="1"/>
      <w:marLeft w:val="0"/>
      <w:marRight w:val="0"/>
      <w:marTop w:val="0"/>
      <w:marBottom w:val="0"/>
      <w:divBdr>
        <w:top w:val="none" w:sz="0" w:space="0" w:color="auto"/>
        <w:left w:val="none" w:sz="0" w:space="0" w:color="auto"/>
        <w:bottom w:val="none" w:sz="0" w:space="0" w:color="auto"/>
        <w:right w:val="none" w:sz="0" w:space="0" w:color="auto"/>
      </w:divBdr>
    </w:div>
    <w:div w:id="1957981829">
      <w:bodyDiv w:val="1"/>
      <w:marLeft w:val="0"/>
      <w:marRight w:val="0"/>
      <w:marTop w:val="0"/>
      <w:marBottom w:val="0"/>
      <w:divBdr>
        <w:top w:val="none" w:sz="0" w:space="0" w:color="auto"/>
        <w:left w:val="none" w:sz="0" w:space="0" w:color="auto"/>
        <w:bottom w:val="none" w:sz="0" w:space="0" w:color="auto"/>
        <w:right w:val="none" w:sz="0" w:space="0" w:color="auto"/>
      </w:divBdr>
    </w:div>
    <w:div w:id="2005626818">
      <w:bodyDiv w:val="1"/>
      <w:marLeft w:val="0"/>
      <w:marRight w:val="0"/>
      <w:marTop w:val="0"/>
      <w:marBottom w:val="0"/>
      <w:divBdr>
        <w:top w:val="none" w:sz="0" w:space="0" w:color="auto"/>
        <w:left w:val="none" w:sz="0" w:space="0" w:color="auto"/>
        <w:bottom w:val="none" w:sz="0" w:space="0" w:color="auto"/>
        <w:right w:val="none" w:sz="0" w:space="0" w:color="auto"/>
      </w:divBdr>
    </w:div>
    <w:div w:id="2089426310">
      <w:bodyDiv w:val="1"/>
      <w:marLeft w:val="0"/>
      <w:marRight w:val="0"/>
      <w:marTop w:val="0"/>
      <w:marBottom w:val="0"/>
      <w:divBdr>
        <w:top w:val="none" w:sz="0" w:space="0" w:color="auto"/>
        <w:left w:val="none" w:sz="0" w:space="0" w:color="auto"/>
        <w:bottom w:val="none" w:sz="0" w:space="0" w:color="auto"/>
        <w:right w:val="none" w:sz="0" w:space="0" w:color="auto"/>
      </w:divBdr>
    </w:div>
    <w:div w:id="212476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gcsindia.com/software_development.htm" TargetMode="External"/><Relationship Id="rId18" Type="http://schemas.openxmlformats.org/officeDocument/2006/relationships/image" Target="media/image2.png"/><Relationship Id="rId26" Type="http://schemas.openxmlformats.org/officeDocument/2006/relationships/hyperlink" Target="http://en.wikipedia.org/wiki/IP_Transit_(Internet)" TargetMode="External"/><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www.msdn.microsoft.com" TargetMode="External"/><Relationship Id="rId50" Type="http://schemas.openxmlformats.org/officeDocument/2006/relationships/hyperlink" Target="http://www.dotnetfunda.com" TargetMode="Externa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www.sgcsindia.com/web_design.htm" TargetMode="External"/><Relationship Id="rId17" Type="http://schemas.openxmlformats.org/officeDocument/2006/relationships/image" Target="media/image1.png"/><Relationship Id="rId25" Type="http://schemas.openxmlformats.org/officeDocument/2006/relationships/hyperlink" Target="http://en.wikipedia.org/wiki/Interne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codeproject.com" TargetMode="External"/><Relationship Id="rId2" Type="http://schemas.openxmlformats.org/officeDocument/2006/relationships/numbering" Target="numbering.xml"/><Relationship Id="rId16" Type="http://schemas.openxmlformats.org/officeDocument/2006/relationships/hyperlink" Target="http://en.wikipedia.org/wiki/File:Data-flow-diagram-notation.svg" TargetMode="External"/><Relationship Id="rId20" Type="http://schemas.openxmlformats.org/officeDocument/2006/relationships/image" Target="media/image4.png"/><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gcsindia.com/about_us.htm" TargetMode="External"/><Relationship Id="rId24" Type="http://schemas.openxmlformats.org/officeDocument/2006/relationships/hyperlink" Target="http://en.wikipedia.org/wiki/IP_transit"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asp.net"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en.wikipedia.org/wiki/Microsoft" TargetMode="External"/><Relationship Id="rId23" Type="http://schemas.openxmlformats.org/officeDocument/2006/relationships/hyperlink" Target="http://en.wikipedia.org/wiki/Peering" TargetMode="External"/><Relationship Id="rId28" Type="http://schemas.openxmlformats.org/officeDocument/2006/relationships/hyperlink" Target="http://en.wikipedia.org/wiki/File:Internet_Connectivity_Distribution_&amp;_Core.svg" TargetMode="External"/><Relationship Id="rId36" Type="http://schemas.openxmlformats.org/officeDocument/2006/relationships/image" Target="media/image13.png"/><Relationship Id="rId49" Type="http://schemas.openxmlformats.org/officeDocument/2006/relationships/hyperlink" Target="http://www.stackoverflow.com" TargetMode="External"/><Relationship Id="rId10" Type="http://schemas.openxmlformats.org/officeDocument/2006/relationships/hyperlink" Target="http://www.sgcsindia.com/portfolio.htm" TargetMode="Externa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sgcsindia.com/about_us.htm" TargetMode="External"/><Relationship Id="rId14" Type="http://schemas.openxmlformats.org/officeDocument/2006/relationships/hyperlink" Target="http://en.wikipedia.org/wiki/Relational_database_management_system" TargetMode="External"/><Relationship Id="rId22" Type="http://schemas.openxmlformats.org/officeDocument/2006/relationships/hyperlink" Target="http://en.wikipedia.org/wiki/Internet_service_provider" TargetMode="External"/><Relationship Id="rId27" Type="http://schemas.openxmlformats.org/officeDocument/2006/relationships/hyperlink" Target="http://en.wikipedia.org/wiki/Tier_1_network"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www.sourcecodeonline.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B8E4534D097463CB6701B71CC7A9C1E"/>
        <w:category>
          <w:name w:val="General"/>
          <w:gallery w:val="placeholder"/>
        </w:category>
        <w:types>
          <w:type w:val="bbPlcHdr"/>
        </w:types>
        <w:behaviors>
          <w:behavior w:val="content"/>
        </w:behaviors>
        <w:guid w:val="{870EE7DC-6D5C-4EFA-BA87-E075218BE492}"/>
      </w:docPartPr>
      <w:docPartBody>
        <w:p w:rsidR="00D74A65" w:rsidRDefault="00D74A65" w:rsidP="00D74A65">
          <w:pPr>
            <w:pStyle w:val="DB8E4534D097463CB6701B71CC7A9C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WenQuanYi Zen Hei">
    <w:altName w:val="MS Mincho"/>
    <w:panose1 w:val="00000000000000000000"/>
    <w:charset w:val="80"/>
    <w:family w:val="auto"/>
    <w:notTrueType/>
    <w:pitch w:val="variable"/>
    <w:sig w:usb0="00000000"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Liberation Sans">
    <w:altName w:val="Times New Roman"/>
    <w:panose1 w:val="00000000000000000000"/>
    <w:charset w:val="00"/>
    <w:family w:val="roman"/>
    <w:notTrueType/>
    <w:pitch w:val="default"/>
  </w:font>
  <w:font w:name="Liberation Serif">
    <w:altName w:val="MS Mincho"/>
    <w:panose1 w:val="00000000000000000000"/>
    <w:charset w:val="80"/>
    <w:family w:val="roman"/>
    <w:notTrueType/>
    <w:pitch w:val="variable"/>
    <w:sig w:usb0="00000000" w:usb1="08070000" w:usb2="00000010" w:usb3="00000000" w:csb0="00020000" w:csb1="00000000"/>
  </w:font>
  <w:font w:name="Kozuka Gothic Pr6N EL">
    <w:altName w:val="Arial Unicode MS"/>
    <w:panose1 w:val="00000000000000000000"/>
    <w:charset w:val="80"/>
    <w:family w:val="swiss"/>
    <w:notTrueType/>
    <w:pitch w:val="variable"/>
    <w:sig w:usb0="000002D7" w:usb1="2AC71C11" w:usb2="00000012" w:usb3="00000000" w:csb0="0002009F" w:csb1="00000000"/>
  </w:font>
  <w:font w:name="Kozuka Gothic Pr6N B">
    <w:altName w:val="MS Gothic"/>
    <w:panose1 w:val="00000000000000000000"/>
    <w:charset w:val="80"/>
    <w:family w:val="swiss"/>
    <w:notTrueType/>
    <w:pitch w:val="variable"/>
    <w:sig w:usb0="000002D7" w:usb1="2AC71C11" w:usb2="00000012" w:usb3="00000000" w:csb0="0002009F" w:csb1="00000000"/>
  </w:font>
  <w:font w:name="Kozuka Gothic Pro R">
    <w:altName w:val="MS Gothic"/>
    <w:panose1 w:val="00000000000000000000"/>
    <w:charset w:val="80"/>
    <w:family w:val="swiss"/>
    <w:notTrueType/>
    <w:pitch w:val="variable"/>
    <w:sig w:usb0="00000283" w:usb1="2AC71C11" w:usb2="00000012" w:usb3="00000000" w:csb0="00020005" w:csb1="00000000"/>
  </w:font>
  <w:font w:name="Gill Sans MT">
    <w:panose1 w:val="020B0502020104020203"/>
    <w:charset w:val="00"/>
    <w:family w:val="swiss"/>
    <w:pitch w:val="variable"/>
    <w:sig w:usb0="00000007" w:usb1="00000000" w:usb2="00000000" w:usb3="00000000" w:csb0="00000003"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74A65"/>
    <w:rsid w:val="00027675"/>
    <w:rsid w:val="000561F5"/>
    <w:rsid w:val="000A7779"/>
    <w:rsid w:val="00195B47"/>
    <w:rsid w:val="003654FF"/>
    <w:rsid w:val="0037264B"/>
    <w:rsid w:val="00414418"/>
    <w:rsid w:val="00456CCE"/>
    <w:rsid w:val="00584F2B"/>
    <w:rsid w:val="005B2BD8"/>
    <w:rsid w:val="005F6F8C"/>
    <w:rsid w:val="00713B86"/>
    <w:rsid w:val="00911420"/>
    <w:rsid w:val="00961EDC"/>
    <w:rsid w:val="009E0AC4"/>
    <w:rsid w:val="009F5AE6"/>
    <w:rsid w:val="00A137E5"/>
    <w:rsid w:val="00A243ED"/>
    <w:rsid w:val="00A70C20"/>
    <w:rsid w:val="00AE2EBC"/>
    <w:rsid w:val="00B92C46"/>
    <w:rsid w:val="00BC500E"/>
    <w:rsid w:val="00C609AD"/>
    <w:rsid w:val="00C81CE4"/>
    <w:rsid w:val="00D74A65"/>
    <w:rsid w:val="00DF01AC"/>
    <w:rsid w:val="00E107BC"/>
    <w:rsid w:val="00E23F8C"/>
    <w:rsid w:val="00E60F01"/>
    <w:rsid w:val="00EB0D89"/>
    <w:rsid w:val="00F1058F"/>
    <w:rsid w:val="00FA0E62"/>
    <w:rsid w:val="00FD175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7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61DF1D4F5845509F7F44F608C5EE0B">
    <w:name w:val="FE61DF1D4F5845509F7F44F608C5EE0B"/>
    <w:rsid w:val="00D74A65"/>
  </w:style>
  <w:style w:type="paragraph" w:customStyle="1" w:styleId="D5EFCA2FB657411F829EC38C5D98B6EB">
    <w:name w:val="D5EFCA2FB657411F829EC38C5D98B6EB"/>
    <w:rsid w:val="00D74A65"/>
  </w:style>
  <w:style w:type="character" w:styleId="PlaceholderText">
    <w:name w:val="Placeholder Text"/>
    <w:basedOn w:val="DefaultParagraphFont"/>
    <w:uiPriority w:val="99"/>
    <w:semiHidden/>
    <w:rsid w:val="000561F5"/>
    <w:rPr>
      <w:color w:val="808080"/>
    </w:rPr>
  </w:style>
  <w:style w:type="paragraph" w:customStyle="1" w:styleId="DB8E4534D097463CB6701B71CC7A9C1E">
    <w:name w:val="DB8E4534D097463CB6701B71CC7A9C1E"/>
    <w:rsid w:val="00D74A6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2CC5-1BB1-4DEE-A589-CDBA2CEA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2252</TotalTime>
  <Pages>119</Pages>
  <Words>12147</Words>
  <Characters>69241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TEAMCHAT WEB APPLICATION (asp.net)</vt:lpstr>
    </vt:vector>
  </TitlesOfParts>
  <Company/>
  <LinksUpToDate>false</LinksUpToDate>
  <CharactersWithSpaces>81226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TEAMCHAT WEB APPLICATION (asp.net)</dc:title>
  <dc:subject/>
  <dc:creator>Vaibhav waghmare</dc:creator>
  <cp:keywords/>
  <dc:description/>
  <cp:lastModifiedBy>ROHIT</cp:lastModifiedBy>
  <cp:revision>574</cp:revision>
  <cp:lastPrinted>2014-03-11T14:46:00Z</cp:lastPrinted>
  <dcterms:created xsi:type="dcterms:W3CDTF">2014-02-12T06:14:00Z</dcterms:created>
  <dcterms:modified xsi:type="dcterms:W3CDTF">2015-04-02T06:34:00Z</dcterms:modified>
</cp:coreProperties>
</file>